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1A3D98" w:rsidRDefault="00C845BE" w:rsidP="00065D44">
      <w:pPr>
        <w:pStyle w:val="ad"/>
        <w:rPr>
          <w:rFonts w:asciiTheme="minorHAnsi" w:eastAsiaTheme="minorHAnsi" w:hAnsiTheme="minorHAnsi"/>
          <w:b w:val="0"/>
          <w:lang w:eastAsia="ko-KR"/>
        </w:rPr>
      </w:pPr>
      <w:r w:rsidRPr="001A3D98">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2A2B4FD8">
            <wp:simplePos x="0" y="0"/>
            <wp:positionH relativeFrom="page">
              <wp:posOffset>1407551</wp:posOffset>
            </wp:positionH>
            <wp:positionV relativeFrom="paragraph">
              <wp:posOffset>-1301750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1A3D98" w:rsidRDefault="00D5082E">
      <w:pPr>
        <w:rPr>
          <w:rFonts w:asciiTheme="minorHAnsi" w:eastAsiaTheme="minorHAnsi" w:hAnsiTheme="minorHAnsi"/>
        </w:rPr>
      </w:pPr>
    </w:p>
    <w:p w14:paraId="538D51F8" w14:textId="77777777" w:rsidR="00D5082E" w:rsidRPr="001A3D98" w:rsidRDefault="00D5082E">
      <w:pPr>
        <w:rPr>
          <w:rFonts w:asciiTheme="minorHAnsi" w:eastAsiaTheme="minorHAnsi" w:hAnsiTheme="minorHAnsi"/>
        </w:rPr>
      </w:pPr>
    </w:p>
    <w:p w14:paraId="6F8E7487" w14:textId="77777777" w:rsidR="00A32698" w:rsidRPr="001A3D98" w:rsidRDefault="00A32698">
      <w:pPr>
        <w:rPr>
          <w:rFonts w:asciiTheme="minorHAnsi" w:eastAsiaTheme="minorHAnsi" w:hAnsiTheme="minorHAnsi"/>
          <w:lang w:eastAsia="ko-KR"/>
        </w:rPr>
      </w:pPr>
    </w:p>
    <w:p w14:paraId="47194C4A" w14:textId="77777777" w:rsidR="00A32698" w:rsidRPr="001A3D98" w:rsidRDefault="00A32698">
      <w:pPr>
        <w:rPr>
          <w:rFonts w:asciiTheme="minorHAnsi" w:eastAsiaTheme="minorHAnsi" w:hAnsiTheme="minorHAnsi"/>
          <w:lang w:eastAsia="ko-KR"/>
        </w:rPr>
      </w:pPr>
    </w:p>
    <w:p w14:paraId="3090866E" w14:textId="77777777" w:rsidR="00A32698" w:rsidRPr="001A3D98" w:rsidRDefault="00A32698">
      <w:pPr>
        <w:rPr>
          <w:rFonts w:asciiTheme="minorHAnsi" w:eastAsiaTheme="minorHAnsi" w:hAnsiTheme="minorHAnsi"/>
          <w:lang w:eastAsia="ko-KR"/>
        </w:rPr>
      </w:pPr>
    </w:p>
    <w:p w14:paraId="3381F1BE" w14:textId="77777777" w:rsidR="00A32698" w:rsidRPr="001A3D98" w:rsidRDefault="00A32698">
      <w:pPr>
        <w:rPr>
          <w:rFonts w:asciiTheme="minorHAnsi" w:eastAsiaTheme="minorHAnsi" w:hAnsiTheme="minorHAnsi"/>
          <w:lang w:eastAsia="ko-KR"/>
        </w:rPr>
      </w:pPr>
    </w:p>
    <w:p w14:paraId="1B23E051" w14:textId="77777777" w:rsidR="00A32698" w:rsidRPr="001A3D98" w:rsidRDefault="00A32698">
      <w:pPr>
        <w:rPr>
          <w:rFonts w:asciiTheme="minorHAnsi" w:eastAsiaTheme="minorHAnsi" w:hAnsiTheme="minorHAnsi"/>
          <w:lang w:eastAsia="ko-KR"/>
        </w:rPr>
      </w:pPr>
    </w:p>
    <w:p w14:paraId="4A61322E" w14:textId="77777777" w:rsidR="00A32698" w:rsidRPr="001A3D98" w:rsidRDefault="00A32698">
      <w:pPr>
        <w:rPr>
          <w:rFonts w:asciiTheme="minorHAnsi" w:eastAsiaTheme="minorHAnsi" w:hAnsiTheme="minorHAnsi"/>
          <w:lang w:eastAsia="ko-KR"/>
        </w:rPr>
      </w:pPr>
    </w:p>
    <w:p w14:paraId="0DCEF5BE" w14:textId="77777777" w:rsidR="00A32698" w:rsidRPr="001A3D98" w:rsidRDefault="00A32698">
      <w:pPr>
        <w:rPr>
          <w:rFonts w:asciiTheme="minorHAnsi" w:eastAsiaTheme="minorHAnsi" w:hAnsiTheme="minorHAnsi"/>
          <w:lang w:eastAsia="ko-KR"/>
        </w:rPr>
      </w:pPr>
    </w:p>
    <w:p w14:paraId="57B62422" w14:textId="77777777" w:rsidR="00D5082E" w:rsidRPr="001A3D98" w:rsidRDefault="00D5082E">
      <w:pPr>
        <w:rPr>
          <w:rFonts w:asciiTheme="minorHAnsi" w:eastAsiaTheme="minorHAnsi" w:hAnsiTheme="minorHAnsi"/>
        </w:rPr>
      </w:pPr>
    </w:p>
    <w:p w14:paraId="01950957" w14:textId="77777777" w:rsidR="00D5082E" w:rsidRPr="001A3D98" w:rsidRDefault="00D5082E">
      <w:pPr>
        <w:rPr>
          <w:rFonts w:asciiTheme="minorHAnsi" w:eastAsiaTheme="minorHAnsi" w:hAnsiTheme="minorHAnsi"/>
        </w:rPr>
      </w:pPr>
    </w:p>
    <w:p w14:paraId="4D94120A" w14:textId="77777777" w:rsidR="00D5082E" w:rsidRPr="001A3D98" w:rsidRDefault="00D5082E">
      <w:pPr>
        <w:rPr>
          <w:rFonts w:asciiTheme="minorHAnsi" w:eastAsiaTheme="minorHAnsi" w:hAnsiTheme="minorHAnsi"/>
        </w:rPr>
      </w:pPr>
    </w:p>
    <w:p w14:paraId="4484F5C1"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1A3D98" w:rsidRDefault="00E90CF0" w:rsidP="001641DB">
      <w:pPr>
        <w:pStyle w:val="ad"/>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B18CF" w:rsidRDefault="003B18C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B18CF" w:rsidRPr="00AC30A7" w:rsidRDefault="003B18C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B18CF" w:rsidRPr="00B60476" w:rsidRDefault="003B18CF" w:rsidP="00B60476">
                            <w:pPr>
                              <w:rPr>
                                <w:rFonts w:asciiTheme="minorHAnsi" w:eastAsiaTheme="minorHAnsi" w:hAnsiTheme="minorHAnsi"/>
                                <w:sz w:val="24"/>
                                <w:szCs w:val="24"/>
                                <w:lang w:eastAsia="ko-KR"/>
                              </w:rPr>
                            </w:pPr>
                          </w:p>
                          <w:p w14:paraId="48D47F4B" w14:textId="77777777" w:rsidR="003B18CF" w:rsidRPr="0025765D" w:rsidRDefault="003B18CF"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B18CF" w:rsidRDefault="003B18C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B18CF" w:rsidRPr="00AC30A7" w:rsidRDefault="003B18C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B18CF" w:rsidRPr="00B60476" w:rsidRDefault="003B18CF" w:rsidP="00B60476">
                      <w:pPr>
                        <w:rPr>
                          <w:rFonts w:asciiTheme="minorHAnsi" w:eastAsiaTheme="minorHAnsi" w:hAnsiTheme="minorHAnsi"/>
                          <w:sz w:val="24"/>
                          <w:szCs w:val="24"/>
                          <w:lang w:eastAsia="ko-KR"/>
                        </w:rPr>
                      </w:pPr>
                    </w:p>
                    <w:p w14:paraId="48D47F4B" w14:textId="77777777" w:rsidR="003B18CF" w:rsidRPr="0025765D" w:rsidRDefault="003B18CF"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1A3D98" w:rsidRDefault="00A95FCB">
      <w:pPr>
        <w:pStyle w:val="ad"/>
        <w:jc w:val="right"/>
        <w:rPr>
          <w:rFonts w:asciiTheme="minorHAnsi" w:eastAsiaTheme="minorHAnsi" w:hAnsiTheme="minorHAnsi"/>
          <w:sz w:val="20"/>
          <w:lang w:eastAsia="ko-KR"/>
        </w:rPr>
      </w:pPr>
    </w:p>
    <w:p w14:paraId="3408EFB6" w14:textId="4AEB5242" w:rsidR="00A95FCB" w:rsidRPr="001A3D98" w:rsidRDefault="00F40913">
      <w:pPr>
        <w:pStyle w:val="ad"/>
        <w:jc w:val="right"/>
        <w:rPr>
          <w:rFonts w:asciiTheme="minorHAnsi" w:eastAsiaTheme="minorHAnsi" w:hAnsiTheme="minorHAnsi"/>
          <w:sz w:val="20"/>
          <w:lang w:eastAsia="ko-KR"/>
        </w:rPr>
      </w:pPr>
      <w:r w:rsidRPr="001A3D98">
        <w:rPr>
          <w:rFonts w:asciiTheme="minorHAnsi" w:eastAsiaTheme="minorHAnsi" w:hAnsiTheme="minorHAnsi"/>
          <w:noProof/>
        </w:rPr>
        <w:drawing>
          <wp:anchor distT="0" distB="0" distL="114300" distR="114300" simplePos="0" relativeHeight="251657215" behindDoc="1" locked="0" layoutInCell="1" allowOverlap="1" wp14:anchorId="441B497D" wp14:editId="40BF8C03">
            <wp:simplePos x="0" y="0"/>
            <wp:positionH relativeFrom="page">
              <wp:align>right</wp:align>
            </wp:positionH>
            <wp:positionV relativeFrom="paragraph">
              <wp:posOffset>196215</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55E0E89D" w14:textId="0EF0E76F" w:rsidR="00A95FCB" w:rsidRPr="001A3D98" w:rsidRDefault="00A95FCB">
      <w:pPr>
        <w:pStyle w:val="ad"/>
        <w:jc w:val="right"/>
        <w:rPr>
          <w:rFonts w:asciiTheme="minorHAnsi" w:eastAsiaTheme="minorHAnsi" w:hAnsiTheme="minorHAnsi"/>
          <w:sz w:val="20"/>
          <w:lang w:eastAsia="ko-KR"/>
        </w:rPr>
      </w:pPr>
    </w:p>
    <w:p w14:paraId="3048C486" w14:textId="77777777" w:rsidR="00A95FCB" w:rsidRPr="001A3D98" w:rsidRDefault="00A95FCB">
      <w:pPr>
        <w:pStyle w:val="ad"/>
        <w:jc w:val="right"/>
        <w:rPr>
          <w:rFonts w:asciiTheme="minorHAnsi" w:eastAsiaTheme="minorHAnsi" w:hAnsiTheme="minorHAnsi"/>
          <w:sz w:val="20"/>
          <w:lang w:eastAsia="ko-KR"/>
        </w:rPr>
      </w:pPr>
    </w:p>
    <w:p w14:paraId="72A81B53"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76B51E06" w:rsidR="003B18CF" w:rsidRDefault="003B18C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76B51E06" w:rsidR="003B18CF" w:rsidRDefault="003B18C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2.0</w:t>
                      </w:r>
                    </w:p>
                  </w:txbxContent>
                </v:textbox>
              </v:shape>
            </w:pict>
          </mc:Fallback>
        </mc:AlternateContent>
      </w:r>
    </w:p>
    <w:p w14:paraId="7D2722F1" w14:textId="52A1E822" w:rsidR="00A95FCB" w:rsidRPr="001A3D98" w:rsidRDefault="00A95FCB">
      <w:pPr>
        <w:pStyle w:val="ad"/>
        <w:jc w:val="right"/>
        <w:rPr>
          <w:rFonts w:asciiTheme="minorHAnsi" w:eastAsiaTheme="minorHAnsi" w:hAnsiTheme="minorHAnsi"/>
          <w:sz w:val="20"/>
          <w:lang w:eastAsia="ko-KR"/>
        </w:rPr>
      </w:pPr>
    </w:p>
    <w:p w14:paraId="61747C79" w14:textId="77777777" w:rsidR="00A95FCB" w:rsidRPr="001A3D98" w:rsidRDefault="00A95FCB">
      <w:pPr>
        <w:pStyle w:val="ad"/>
        <w:jc w:val="right"/>
        <w:rPr>
          <w:rFonts w:asciiTheme="minorHAnsi" w:eastAsiaTheme="minorHAnsi" w:hAnsiTheme="minorHAnsi"/>
          <w:sz w:val="20"/>
          <w:lang w:eastAsia="ko-KR"/>
        </w:rPr>
      </w:pPr>
    </w:p>
    <w:p w14:paraId="4CD810C9" w14:textId="77777777" w:rsidR="00A95FCB" w:rsidRPr="001A3D98" w:rsidRDefault="00A95FCB">
      <w:pPr>
        <w:pStyle w:val="ad"/>
        <w:jc w:val="right"/>
        <w:rPr>
          <w:rFonts w:asciiTheme="minorHAnsi" w:eastAsiaTheme="minorHAnsi" w:hAnsiTheme="minorHAnsi"/>
          <w:sz w:val="20"/>
          <w:lang w:eastAsia="ko-KR"/>
        </w:rPr>
      </w:pPr>
    </w:p>
    <w:p w14:paraId="1808DF44" w14:textId="0A7B27FA" w:rsidR="001B6F1F" w:rsidRPr="001A3D98" w:rsidRDefault="001B6F1F" w:rsidP="001B6F1F">
      <w:pPr>
        <w:pStyle w:val="ad"/>
        <w:rPr>
          <w:rFonts w:asciiTheme="minorHAnsi" w:eastAsiaTheme="minorHAnsi" w:hAnsiTheme="minorHAnsi"/>
          <w:sz w:val="20"/>
          <w:lang w:eastAsia="ko-KR"/>
        </w:rPr>
      </w:pPr>
    </w:p>
    <w:p w14:paraId="2769EAED" w14:textId="77777777" w:rsidR="00CA1C76" w:rsidRPr="001A3D98" w:rsidRDefault="00CA1C76" w:rsidP="00AD2B0B">
      <w:pPr>
        <w:pStyle w:val="ad"/>
        <w:rPr>
          <w:rFonts w:asciiTheme="minorHAnsi" w:eastAsiaTheme="minorHAnsi" w:hAnsiTheme="minorHAnsi"/>
          <w:sz w:val="20"/>
          <w:lang w:eastAsia="ko-KR"/>
        </w:rPr>
      </w:pPr>
    </w:p>
    <w:p w14:paraId="25665AEB" w14:textId="6C01E248" w:rsidR="00BB2205" w:rsidRPr="001A3D98" w:rsidRDefault="00BB2205" w:rsidP="00BB2205">
      <w:pPr>
        <w:jc w:val="right"/>
        <w:rPr>
          <w:rFonts w:asciiTheme="minorHAnsi" w:eastAsiaTheme="minorHAnsi" w:hAnsiTheme="minorHAnsi" w:cs="Arial"/>
          <w:sz w:val="24"/>
          <w:szCs w:val="24"/>
          <w:lang w:eastAsia="ko-KR"/>
        </w:rPr>
      </w:pPr>
    </w:p>
    <w:p w14:paraId="62BAB486" w14:textId="06E16FFC" w:rsidR="00BB2205" w:rsidRPr="001A3D98" w:rsidRDefault="00BB2205" w:rsidP="00BB2205">
      <w:pPr>
        <w:jc w:val="right"/>
        <w:rPr>
          <w:rFonts w:asciiTheme="minorHAnsi" w:eastAsiaTheme="minorHAnsi" w:hAnsiTheme="minorHAnsi" w:cs="Arial"/>
          <w:sz w:val="24"/>
          <w:szCs w:val="24"/>
          <w:lang w:eastAsia="ko-KR"/>
        </w:rPr>
      </w:pPr>
    </w:p>
    <w:p w14:paraId="2FAC59A3" w14:textId="2A90570D" w:rsidR="00BB2205" w:rsidRPr="001A3D98" w:rsidRDefault="00BB2205" w:rsidP="00BB2205">
      <w:pPr>
        <w:jc w:val="right"/>
        <w:rPr>
          <w:rFonts w:asciiTheme="minorHAnsi" w:eastAsiaTheme="minorHAnsi" w:hAnsiTheme="minorHAnsi" w:cs="Arial"/>
          <w:sz w:val="24"/>
          <w:szCs w:val="24"/>
          <w:lang w:eastAsia="ko-KR"/>
        </w:rPr>
      </w:pPr>
    </w:p>
    <w:p w14:paraId="01F79DB5" w14:textId="2B9452FB" w:rsidR="00BB2205" w:rsidRPr="001A3D98" w:rsidRDefault="00BB2205" w:rsidP="00BB2205">
      <w:pPr>
        <w:jc w:val="right"/>
        <w:rPr>
          <w:rFonts w:asciiTheme="minorHAnsi" w:eastAsiaTheme="minorHAnsi" w:hAnsiTheme="minorHAnsi" w:cs="Arial"/>
          <w:sz w:val="24"/>
          <w:szCs w:val="24"/>
          <w:lang w:eastAsia="ko-KR"/>
        </w:rPr>
      </w:pPr>
    </w:p>
    <w:p w14:paraId="1369D3EA" w14:textId="4727CF2E" w:rsidR="00BB2205" w:rsidRPr="001A3D98" w:rsidRDefault="00BB2205" w:rsidP="00BB2205">
      <w:pPr>
        <w:jc w:val="right"/>
        <w:rPr>
          <w:rFonts w:asciiTheme="minorHAnsi" w:eastAsiaTheme="minorHAnsi" w:hAnsiTheme="minorHAnsi" w:cs="Arial"/>
          <w:sz w:val="24"/>
          <w:szCs w:val="24"/>
          <w:lang w:eastAsia="ko-KR"/>
        </w:rPr>
      </w:pPr>
    </w:p>
    <w:p w14:paraId="5DF38376" w14:textId="77965F48" w:rsidR="00BB2205" w:rsidRPr="001A3D98" w:rsidRDefault="00BB2205" w:rsidP="00BB2205">
      <w:pPr>
        <w:jc w:val="right"/>
        <w:rPr>
          <w:rFonts w:asciiTheme="minorHAnsi" w:eastAsiaTheme="minorHAnsi" w:hAnsiTheme="minorHAnsi" w:cs="Arial"/>
          <w:sz w:val="24"/>
          <w:szCs w:val="24"/>
          <w:lang w:eastAsia="ko-KR"/>
        </w:rPr>
      </w:pPr>
    </w:p>
    <w:p w14:paraId="5A06E1B4" w14:textId="40711E2F" w:rsidR="0051432B" w:rsidRPr="001A3D98" w:rsidRDefault="0051432B" w:rsidP="00BB2205">
      <w:pPr>
        <w:jc w:val="right"/>
        <w:rPr>
          <w:rFonts w:asciiTheme="minorHAnsi" w:eastAsiaTheme="minorHAnsi" w:hAnsiTheme="minorHAnsi" w:cs="Arial"/>
          <w:sz w:val="24"/>
          <w:szCs w:val="24"/>
          <w:lang w:eastAsia="ko-KR"/>
        </w:rPr>
      </w:pPr>
    </w:p>
    <w:p w14:paraId="17A36F26" w14:textId="3F5CBC70" w:rsidR="00D5082E" w:rsidRPr="001A3D98" w:rsidRDefault="00D5082E">
      <w:pPr>
        <w:pStyle w:val="ad"/>
        <w:rPr>
          <w:rFonts w:asciiTheme="minorHAnsi" w:eastAsiaTheme="minorHAnsi" w:hAnsiTheme="minorHAnsi"/>
        </w:rPr>
        <w:sectPr w:rsidR="00D5082E" w:rsidRPr="001A3D98">
          <w:footerReference w:type="default" r:id="rId11"/>
          <w:pgSz w:w="12240" w:h="15840"/>
          <w:pgMar w:top="1701" w:right="1134" w:bottom="1701" w:left="1134" w:header="720" w:footer="720" w:gutter="0"/>
          <w:cols w:space="720"/>
          <w:docGrid w:linePitch="360"/>
        </w:sectPr>
      </w:pPr>
      <w:r w:rsidRPr="001A3D98">
        <w:rPr>
          <w:rFonts w:asciiTheme="minorHAnsi" w:eastAsiaTheme="minorHAnsi" w:hAnsiTheme="minorHAnsi"/>
        </w:rPr>
        <w:lastRenderedPageBreak/>
        <w:t>Table of Contents</w:t>
      </w:r>
    </w:p>
    <w:p w14:paraId="1AA2586B" w14:textId="43C8A6CA" w:rsidR="00DE2DD3" w:rsidRDefault="008D6CC8">
      <w:pPr>
        <w:pStyle w:val="13"/>
        <w:tabs>
          <w:tab w:val="left" w:pos="432"/>
        </w:tabs>
        <w:rPr>
          <w:rFonts w:asciiTheme="minorHAnsi" w:hAnsiTheme="minorHAnsi" w:cstheme="minorBidi"/>
          <w:noProof/>
          <w:kern w:val="2"/>
          <w:szCs w:val="22"/>
          <w:lang w:eastAsia="ko-KR"/>
        </w:rPr>
      </w:pPr>
      <w:r w:rsidRPr="001A3D98">
        <w:rPr>
          <w:rFonts w:asciiTheme="minorHAnsi" w:eastAsiaTheme="minorHAnsi" w:hAnsiTheme="minorHAnsi"/>
        </w:rPr>
        <w:fldChar w:fldCharType="begin"/>
      </w:r>
      <w:r w:rsidR="00D5082E" w:rsidRPr="001A3D98">
        <w:rPr>
          <w:rFonts w:asciiTheme="minorHAnsi" w:eastAsiaTheme="minorHAnsi" w:hAnsiTheme="minorHAnsi"/>
        </w:rPr>
        <w:instrText xml:space="preserve"> TOC </w:instrText>
      </w:r>
      <w:r w:rsidRPr="001A3D98">
        <w:rPr>
          <w:rFonts w:asciiTheme="minorHAnsi" w:eastAsiaTheme="minorHAnsi" w:hAnsiTheme="minorHAnsi"/>
        </w:rPr>
        <w:fldChar w:fldCharType="separate"/>
      </w:r>
      <w:r w:rsidR="00DE2DD3" w:rsidRPr="005C62D5">
        <w:rPr>
          <w:rFonts w:asciiTheme="minorHAnsi" w:eastAsiaTheme="minorHAnsi" w:hAnsiTheme="minorHAnsi"/>
          <w:noProof/>
        </w:rPr>
        <w:t>1.</w:t>
      </w:r>
      <w:r w:rsidR="00DE2DD3">
        <w:rPr>
          <w:rFonts w:asciiTheme="minorHAnsi" w:hAnsiTheme="minorHAnsi" w:cstheme="minorBidi"/>
          <w:noProof/>
          <w:kern w:val="2"/>
          <w:szCs w:val="22"/>
          <w:lang w:eastAsia="ko-KR"/>
        </w:rPr>
        <w:tab/>
      </w:r>
      <w:r w:rsidR="00DE2DD3" w:rsidRPr="005C62D5">
        <w:rPr>
          <w:rFonts w:asciiTheme="minorHAnsi" w:eastAsiaTheme="minorHAnsi" w:hAnsiTheme="minorHAnsi"/>
          <w:noProof/>
          <w:lang w:eastAsia="ko-KR"/>
        </w:rPr>
        <w:t>개요</w:t>
      </w:r>
      <w:r w:rsidR="00DE2DD3">
        <w:rPr>
          <w:noProof/>
        </w:rPr>
        <w:tab/>
      </w:r>
      <w:r w:rsidR="00DE2DD3">
        <w:rPr>
          <w:noProof/>
        </w:rPr>
        <w:fldChar w:fldCharType="begin"/>
      </w:r>
      <w:r w:rsidR="00DE2DD3">
        <w:rPr>
          <w:noProof/>
        </w:rPr>
        <w:instrText xml:space="preserve"> PAGEREF _Toc204931743 \h </w:instrText>
      </w:r>
      <w:r w:rsidR="00DE2DD3">
        <w:rPr>
          <w:noProof/>
        </w:rPr>
      </w:r>
      <w:r w:rsidR="00DE2DD3">
        <w:rPr>
          <w:noProof/>
        </w:rPr>
        <w:fldChar w:fldCharType="separate"/>
      </w:r>
      <w:r w:rsidR="005200A4">
        <w:rPr>
          <w:noProof/>
        </w:rPr>
        <w:t>10</w:t>
      </w:r>
      <w:r w:rsidR="00DE2DD3">
        <w:rPr>
          <w:noProof/>
        </w:rPr>
        <w:fldChar w:fldCharType="end"/>
      </w:r>
    </w:p>
    <w:p w14:paraId="6126B279" w14:textId="1397AAB8"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rPr>
        <w:t>2.</w:t>
      </w:r>
      <w:r>
        <w:rPr>
          <w:rFonts w:asciiTheme="minorHAnsi" w:hAnsiTheme="minorHAnsi" w:cstheme="minorBidi"/>
          <w:noProof/>
          <w:kern w:val="2"/>
          <w:szCs w:val="22"/>
          <w:lang w:eastAsia="ko-KR"/>
        </w:rPr>
        <w:tab/>
      </w:r>
      <w:r w:rsidRPr="005C62D5">
        <w:rPr>
          <w:rFonts w:asciiTheme="minorHAnsi" w:eastAsiaTheme="minorHAnsi" w:hAnsiTheme="minorHAnsi"/>
          <w:noProof/>
        </w:rPr>
        <w:t xml:space="preserve">트랜스포머 </w:t>
      </w:r>
      <w:r w:rsidRPr="005C62D5">
        <w:rPr>
          <w:rFonts w:asciiTheme="minorHAnsi" w:eastAsiaTheme="minorHAnsi" w:hAnsiTheme="minorHAnsi"/>
          <w:noProof/>
          <w:lang w:eastAsia="ko-KR"/>
        </w:rPr>
        <w:t>구조와 동작 메커니즘</w:t>
      </w:r>
      <w:r>
        <w:rPr>
          <w:noProof/>
        </w:rPr>
        <w:tab/>
      </w:r>
      <w:r>
        <w:rPr>
          <w:noProof/>
        </w:rPr>
        <w:fldChar w:fldCharType="begin"/>
      </w:r>
      <w:r>
        <w:rPr>
          <w:noProof/>
        </w:rPr>
        <w:instrText xml:space="preserve"> PAGEREF _Toc204931744 \h </w:instrText>
      </w:r>
      <w:r>
        <w:rPr>
          <w:noProof/>
        </w:rPr>
      </w:r>
      <w:r>
        <w:rPr>
          <w:noProof/>
        </w:rPr>
        <w:fldChar w:fldCharType="separate"/>
      </w:r>
      <w:r w:rsidR="005200A4">
        <w:rPr>
          <w:noProof/>
        </w:rPr>
        <w:t>10</w:t>
      </w:r>
      <w:r>
        <w:rPr>
          <w:noProof/>
        </w:rPr>
        <w:fldChar w:fldCharType="end"/>
      </w:r>
    </w:p>
    <w:p w14:paraId="2499AF3D" w14:textId="27CE3442"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2.1</w:t>
      </w:r>
      <w:r>
        <w:rPr>
          <w:rFonts w:asciiTheme="minorHAnsi" w:hAnsiTheme="minorHAnsi" w:cstheme="minorBidi"/>
          <w:noProof/>
          <w:kern w:val="2"/>
          <w:szCs w:val="22"/>
          <w:lang w:eastAsia="ko-KR"/>
        </w:rPr>
        <w:tab/>
      </w:r>
      <w:r w:rsidRPr="005C62D5">
        <w:rPr>
          <w:rFonts w:asciiTheme="minorHAnsi" w:eastAsiaTheme="minorHAnsi" w:hAnsiTheme="minorHAnsi"/>
          <w:noProof/>
        </w:rPr>
        <w:t>서론</w:t>
      </w:r>
      <w:r>
        <w:rPr>
          <w:noProof/>
        </w:rPr>
        <w:tab/>
      </w:r>
      <w:r>
        <w:rPr>
          <w:noProof/>
        </w:rPr>
        <w:fldChar w:fldCharType="begin"/>
      </w:r>
      <w:r>
        <w:rPr>
          <w:noProof/>
        </w:rPr>
        <w:instrText xml:space="preserve"> PAGEREF _Toc204931745 \h </w:instrText>
      </w:r>
      <w:r>
        <w:rPr>
          <w:noProof/>
        </w:rPr>
      </w:r>
      <w:r>
        <w:rPr>
          <w:noProof/>
        </w:rPr>
        <w:fldChar w:fldCharType="separate"/>
      </w:r>
      <w:r w:rsidR="005200A4">
        <w:rPr>
          <w:noProof/>
        </w:rPr>
        <w:t>10</w:t>
      </w:r>
      <w:r>
        <w:rPr>
          <w:noProof/>
        </w:rPr>
        <w:fldChar w:fldCharType="end"/>
      </w:r>
    </w:p>
    <w:p w14:paraId="36E4847D" w14:textId="1A82CF37" w:rsidR="00DE2DD3" w:rsidRDefault="00DE2DD3">
      <w:pPr>
        <w:pStyle w:val="20"/>
        <w:tabs>
          <w:tab w:val="left" w:pos="1132"/>
        </w:tabs>
        <w:rPr>
          <w:rFonts w:asciiTheme="minorHAnsi" w:hAnsiTheme="minorHAnsi" w:cstheme="minorBidi"/>
          <w:noProof/>
          <w:kern w:val="2"/>
          <w:szCs w:val="22"/>
          <w:lang w:eastAsia="ko-KR"/>
        </w:rPr>
      </w:pPr>
      <w:r>
        <w:rPr>
          <w:noProof/>
        </w:rPr>
        <w:t>2.2</w:t>
      </w:r>
      <w:r>
        <w:rPr>
          <w:rFonts w:asciiTheme="minorHAnsi" w:hAnsiTheme="minorHAnsi" w:cstheme="minorBidi"/>
          <w:noProof/>
          <w:kern w:val="2"/>
          <w:szCs w:val="22"/>
          <w:lang w:eastAsia="ko-KR"/>
        </w:rPr>
        <w:tab/>
      </w:r>
      <w:r>
        <w:rPr>
          <w:noProof/>
          <w:lang w:eastAsia="ko-KR"/>
        </w:rPr>
        <w:t>트랜스포머</w:t>
      </w:r>
      <w:r>
        <w:rPr>
          <w:noProof/>
          <w:lang w:eastAsia="ko-KR"/>
        </w:rPr>
        <w:t xml:space="preserve"> </w:t>
      </w:r>
      <w:r>
        <w:rPr>
          <w:noProof/>
          <w:lang w:eastAsia="ko-KR"/>
        </w:rPr>
        <w:t>어텐션</w:t>
      </w:r>
      <w:r>
        <w:rPr>
          <w:noProof/>
        </w:rPr>
        <w:t xml:space="preserve"> </w:t>
      </w:r>
      <w:r>
        <w:rPr>
          <w:noProof/>
          <w:lang w:eastAsia="ko-KR"/>
        </w:rPr>
        <w:t>동작</w:t>
      </w:r>
      <w:r>
        <w:rPr>
          <w:noProof/>
          <w:lang w:eastAsia="ko-KR"/>
        </w:rPr>
        <w:t xml:space="preserve"> </w:t>
      </w:r>
      <w:r>
        <w:rPr>
          <w:noProof/>
          <w:lang w:eastAsia="ko-KR"/>
        </w:rPr>
        <w:t>메커니즘</w:t>
      </w:r>
      <w:r>
        <w:rPr>
          <w:noProof/>
        </w:rPr>
        <w:tab/>
      </w:r>
      <w:r>
        <w:rPr>
          <w:noProof/>
        </w:rPr>
        <w:fldChar w:fldCharType="begin"/>
      </w:r>
      <w:r>
        <w:rPr>
          <w:noProof/>
        </w:rPr>
        <w:instrText xml:space="preserve"> PAGEREF _Toc204931746 \h </w:instrText>
      </w:r>
      <w:r>
        <w:rPr>
          <w:noProof/>
        </w:rPr>
      </w:r>
      <w:r>
        <w:rPr>
          <w:noProof/>
        </w:rPr>
        <w:fldChar w:fldCharType="separate"/>
      </w:r>
      <w:r w:rsidR="005200A4">
        <w:rPr>
          <w:noProof/>
        </w:rPr>
        <w:t>10</w:t>
      </w:r>
      <w:r>
        <w:rPr>
          <w:noProof/>
        </w:rPr>
        <w:fldChar w:fldCharType="end"/>
      </w:r>
    </w:p>
    <w:p w14:paraId="77BB7444" w14:textId="62C245C5" w:rsidR="00DE2DD3" w:rsidRDefault="00DE2DD3">
      <w:pPr>
        <w:pStyle w:val="30"/>
        <w:tabs>
          <w:tab w:val="left" w:pos="1698"/>
        </w:tabs>
        <w:rPr>
          <w:rFonts w:asciiTheme="minorHAnsi" w:hAnsiTheme="minorHAnsi" w:cstheme="minorBidi"/>
          <w:noProof/>
          <w:kern w:val="2"/>
          <w:szCs w:val="22"/>
          <w:lang w:eastAsia="ko-KR"/>
        </w:rPr>
      </w:pPr>
      <w:r>
        <w:rPr>
          <w:noProof/>
        </w:rPr>
        <w:t>2.2.1</w:t>
      </w:r>
      <w:r>
        <w:rPr>
          <w:rFonts w:asciiTheme="minorHAnsi" w:hAnsiTheme="minorHAnsi" w:cstheme="minorBidi"/>
          <w:noProof/>
          <w:kern w:val="2"/>
          <w:szCs w:val="22"/>
          <w:lang w:eastAsia="ko-KR"/>
        </w:rPr>
        <w:tab/>
      </w:r>
      <w:r>
        <w:rPr>
          <w:noProof/>
        </w:rPr>
        <w:t>학습</w:t>
      </w:r>
      <w:r>
        <w:rPr>
          <w:noProof/>
        </w:rPr>
        <w:t xml:space="preserve"> </w:t>
      </w:r>
      <w:r>
        <w:rPr>
          <w:noProof/>
        </w:rPr>
        <w:t>데이터셋</w:t>
      </w:r>
      <w:r>
        <w:rPr>
          <w:noProof/>
        </w:rPr>
        <w:t xml:space="preserve"> </w:t>
      </w:r>
      <w:r>
        <w:rPr>
          <w:noProof/>
        </w:rPr>
        <w:t>주요</w:t>
      </w:r>
      <w:r>
        <w:rPr>
          <w:noProof/>
        </w:rPr>
        <w:t xml:space="preserve"> </w:t>
      </w:r>
      <w:r>
        <w:rPr>
          <w:noProof/>
        </w:rPr>
        <w:t>변수</w:t>
      </w:r>
      <w:r>
        <w:rPr>
          <w:noProof/>
        </w:rPr>
        <w:t xml:space="preserve"> </w:t>
      </w:r>
      <w:r>
        <w:rPr>
          <w:noProof/>
        </w:rPr>
        <w:t>설명</w:t>
      </w:r>
      <w:r>
        <w:rPr>
          <w:noProof/>
        </w:rPr>
        <w:tab/>
      </w:r>
      <w:r>
        <w:rPr>
          <w:noProof/>
        </w:rPr>
        <w:fldChar w:fldCharType="begin"/>
      </w:r>
      <w:r>
        <w:rPr>
          <w:noProof/>
        </w:rPr>
        <w:instrText xml:space="preserve"> PAGEREF _Toc204931747 \h </w:instrText>
      </w:r>
      <w:r>
        <w:rPr>
          <w:noProof/>
        </w:rPr>
      </w:r>
      <w:r>
        <w:rPr>
          <w:noProof/>
        </w:rPr>
        <w:fldChar w:fldCharType="separate"/>
      </w:r>
      <w:r w:rsidR="005200A4">
        <w:rPr>
          <w:noProof/>
        </w:rPr>
        <w:t>10</w:t>
      </w:r>
      <w:r>
        <w:rPr>
          <w:noProof/>
        </w:rPr>
        <w:fldChar w:fldCharType="end"/>
      </w:r>
    </w:p>
    <w:p w14:paraId="6D685221" w14:textId="361CB711"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2.2.2</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입력 시퀀스 (Source Sequence) - 영어 문장</w:t>
      </w:r>
      <w:r>
        <w:rPr>
          <w:noProof/>
        </w:rPr>
        <w:tab/>
      </w:r>
      <w:r>
        <w:rPr>
          <w:noProof/>
        </w:rPr>
        <w:fldChar w:fldCharType="begin"/>
      </w:r>
      <w:r>
        <w:rPr>
          <w:noProof/>
        </w:rPr>
        <w:instrText xml:space="preserve"> PAGEREF _Toc204931748 \h </w:instrText>
      </w:r>
      <w:r>
        <w:rPr>
          <w:noProof/>
        </w:rPr>
      </w:r>
      <w:r>
        <w:rPr>
          <w:noProof/>
        </w:rPr>
        <w:fldChar w:fldCharType="separate"/>
      </w:r>
      <w:r w:rsidR="005200A4">
        <w:rPr>
          <w:noProof/>
        </w:rPr>
        <w:t>11</w:t>
      </w:r>
      <w:r>
        <w:rPr>
          <w:noProof/>
        </w:rPr>
        <w:fldChar w:fldCharType="end"/>
      </w:r>
    </w:p>
    <w:p w14:paraId="5623BEE3" w14:textId="6F849E3D"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2.2.3</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대상 시퀀스 (Target Sequence) - 한국어 문장</w:t>
      </w:r>
      <w:r>
        <w:rPr>
          <w:noProof/>
        </w:rPr>
        <w:tab/>
      </w:r>
      <w:r>
        <w:rPr>
          <w:noProof/>
        </w:rPr>
        <w:fldChar w:fldCharType="begin"/>
      </w:r>
      <w:r>
        <w:rPr>
          <w:noProof/>
        </w:rPr>
        <w:instrText xml:space="preserve"> PAGEREF _Toc204931749 \h </w:instrText>
      </w:r>
      <w:r>
        <w:rPr>
          <w:noProof/>
        </w:rPr>
      </w:r>
      <w:r>
        <w:rPr>
          <w:noProof/>
        </w:rPr>
        <w:fldChar w:fldCharType="separate"/>
      </w:r>
      <w:r w:rsidR="005200A4">
        <w:rPr>
          <w:noProof/>
        </w:rPr>
        <w:t>11</w:t>
      </w:r>
      <w:r>
        <w:rPr>
          <w:noProof/>
        </w:rPr>
        <w:fldChar w:fldCharType="end"/>
      </w:r>
    </w:p>
    <w:p w14:paraId="345EF0E5" w14:textId="11922E29"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2.2.4</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토큰화된 입력 시퀀스 (Tokenized Source Sequence)</w:t>
      </w:r>
      <w:r>
        <w:rPr>
          <w:noProof/>
        </w:rPr>
        <w:tab/>
      </w:r>
      <w:r>
        <w:rPr>
          <w:noProof/>
        </w:rPr>
        <w:fldChar w:fldCharType="begin"/>
      </w:r>
      <w:r>
        <w:rPr>
          <w:noProof/>
        </w:rPr>
        <w:instrText xml:space="preserve"> PAGEREF _Toc204931750 \h </w:instrText>
      </w:r>
      <w:r>
        <w:rPr>
          <w:noProof/>
        </w:rPr>
      </w:r>
      <w:r>
        <w:rPr>
          <w:noProof/>
        </w:rPr>
        <w:fldChar w:fldCharType="separate"/>
      </w:r>
      <w:r w:rsidR="005200A4">
        <w:rPr>
          <w:noProof/>
        </w:rPr>
        <w:t>12</w:t>
      </w:r>
      <w:r>
        <w:rPr>
          <w:noProof/>
        </w:rPr>
        <w:fldChar w:fldCharType="end"/>
      </w:r>
    </w:p>
    <w:p w14:paraId="394C4048" w14:textId="44FC587D"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2.2.5</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토큰화된 대상 시퀀스 (Tokenized Target Sequence)</w:t>
      </w:r>
      <w:r>
        <w:rPr>
          <w:noProof/>
        </w:rPr>
        <w:tab/>
      </w:r>
      <w:r>
        <w:rPr>
          <w:noProof/>
        </w:rPr>
        <w:fldChar w:fldCharType="begin"/>
      </w:r>
      <w:r>
        <w:rPr>
          <w:noProof/>
        </w:rPr>
        <w:instrText xml:space="preserve"> PAGEREF _Toc204931751 \h </w:instrText>
      </w:r>
      <w:r>
        <w:rPr>
          <w:noProof/>
        </w:rPr>
      </w:r>
      <w:r>
        <w:rPr>
          <w:noProof/>
        </w:rPr>
        <w:fldChar w:fldCharType="separate"/>
      </w:r>
      <w:r w:rsidR="005200A4">
        <w:rPr>
          <w:noProof/>
        </w:rPr>
        <w:t>13</w:t>
      </w:r>
      <w:r>
        <w:rPr>
          <w:noProof/>
        </w:rPr>
        <w:fldChar w:fldCharType="end"/>
      </w:r>
    </w:p>
    <w:p w14:paraId="3D4AE1BF" w14:textId="43EF0B9F"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2.2.6</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패딩 마스크 (Padding Mask)</w:t>
      </w:r>
      <w:r>
        <w:rPr>
          <w:noProof/>
        </w:rPr>
        <w:tab/>
      </w:r>
      <w:r>
        <w:rPr>
          <w:noProof/>
        </w:rPr>
        <w:fldChar w:fldCharType="begin"/>
      </w:r>
      <w:r>
        <w:rPr>
          <w:noProof/>
        </w:rPr>
        <w:instrText xml:space="preserve"> PAGEREF _Toc204931752 \h </w:instrText>
      </w:r>
      <w:r>
        <w:rPr>
          <w:noProof/>
        </w:rPr>
      </w:r>
      <w:r>
        <w:rPr>
          <w:noProof/>
        </w:rPr>
        <w:fldChar w:fldCharType="separate"/>
      </w:r>
      <w:r w:rsidR="005200A4">
        <w:rPr>
          <w:noProof/>
        </w:rPr>
        <w:t>15</w:t>
      </w:r>
      <w:r>
        <w:rPr>
          <w:noProof/>
        </w:rPr>
        <w:fldChar w:fldCharType="end"/>
      </w:r>
    </w:p>
    <w:p w14:paraId="7CC3432F" w14:textId="70357EA4"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2.2.7</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룩-어헤드 마스크 (Look-Ahead Mask) - 디코더 셀프 어텐션용</w:t>
      </w:r>
      <w:r>
        <w:rPr>
          <w:noProof/>
        </w:rPr>
        <w:tab/>
      </w:r>
      <w:r>
        <w:rPr>
          <w:noProof/>
        </w:rPr>
        <w:fldChar w:fldCharType="begin"/>
      </w:r>
      <w:r>
        <w:rPr>
          <w:noProof/>
        </w:rPr>
        <w:instrText xml:space="preserve"> PAGEREF _Toc204931753 \h </w:instrText>
      </w:r>
      <w:r>
        <w:rPr>
          <w:noProof/>
        </w:rPr>
      </w:r>
      <w:r>
        <w:rPr>
          <w:noProof/>
        </w:rPr>
        <w:fldChar w:fldCharType="separate"/>
      </w:r>
      <w:r w:rsidR="005200A4">
        <w:rPr>
          <w:noProof/>
        </w:rPr>
        <w:t>16</w:t>
      </w:r>
      <w:r>
        <w:rPr>
          <w:noProof/>
        </w:rPr>
        <w:fldChar w:fldCharType="end"/>
      </w:r>
    </w:p>
    <w:p w14:paraId="69F56A5E" w14:textId="22E31F46" w:rsidR="00DE2DD3" w:rsidRDefault="00DE2DD3">
      <w:pPr>
        <w:pStyle w:val="20"/>
        <w:tabs>
          <w:tab w:val="left" w:pos="1132"/>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lang w:eastAsia="ko-KR"/>
        </w:rPr>
        <w:t>트랜스포머</w:t>
      </w:r>
      <w:r w:rsidRPr="005C62D5">
        <w:rPr>
          <w:rFonts w:asciiTheme="majorEastAsia" w:eastAsiaTheme="majorEastAsia" w:hAnsiTheme="majorEastAsia" w:cs="Google Sans"/>
          <w:noProof/>
          <w:color w:val="1B1C1D"/>
        </w:rPr>
        <w:t xml:space="preserve"> </w:t>
      </w:r>
      <w:r w:rsidRPr="005C62D5">
        <w:rPr>
          <w:rFonts w:asciiTheme="majorEastAsia" w:eastAsiaTheme="majorEastAsia" w:hAnsiTheme="majorEastAsia" w:cs="Google Sans"/>
          <w:noProof/>
          <w:color w:val="1B1C1D"/>
          <w:lang w:eastAsia="ko-KR"/>
        </w:rPr>
        <w:t>어텐션</w:t>
      </w:r>
      <w:r w:rsidRPr="005C62D5">
        <w:rPr>
          <w:rFonts w:asciiTheme="majorEastAsia" w:eastAsiaTheme="majorEastAsia" w:hAnsiTheme="majorEastAsia" w:cs="Google Sans"/>
          <w:noProof/>
          <w:color w:val="1B1C1D"/>
        </w:rPr>
        <w:t xml:space="preserve"> 계산</w:t>
      </w:r>
      <w:r w:rsidRPr="005C62D5">
        <w:rPr>
          <w:rFonts w:asciiTheme="majorEastAsia" w:eastAsiaTheme="majorEastAsia" w:hAnsiTheme="majorEastAsia" w:cs="Google Sans"/>
          <w:noProof/>
          <w:color w:val="1B1C1D"/>
          <w:lang w:eastAsia="ko-KR"/>
        </w:rPr>
        <w:t>학습</w:t>
      </w:r>
      <w:r w:rsidRPr="005C62D5">
        <w:rPr>
          <w:rFonts w:asciiTheme="majorEastAsia" w:eastAsiaTheme="majorEastAsia" w:hAnsiTheme="majorEastAsia" w:cs="Google Sans"/>
          <w:noProof/>
          <w:color w:val="1B1C1D"/>
        </w:rPr>
        <w:t xml:space="preserve"> 과정 (영어 한국어 번역)</w:t>
      </w:r>
      <w:r>
        <w:rPr>
          <w:noProof/>
        </w:rPr>
        <w:tab/>
      </w:r>
      <w:r>
        <w:rPr>
          <w:noProof/>
        </w:rPr>
        <w:fldChar w:fldCharType="begin"/>
      </w:r>
      <w:r>
        <w:rPr>
          <w:noProof/>
        </w:rPr>
        <w:instrText xml:space="preserve"> PAGEREF _Toc204931754 \h </w:instrText>
      </w:r>
      <w:r>
        <w:rPr>
          <w:noProof/>
        </w:rPr>
      </w:r>
      <w:r>
        <w:rPr>
          <w:noProof/>
        </w:rPr>
        <w:fldChar w:fldCharType="separate"/>
      </w:r>
      <w:r w:rsidR="005200A4">
        <w:rPr>
          <w:noProof/>
        </w:rPr>
        <w:t>17</w:t>
      </w:r>
      <w:r>
        <w:rPr>
          <w:noProof/>
        </w:rPr>
        <w:fldChar w:fldCharType="end"/>
      </w:r>
    </w:p>
    <w:p w14:paraId="06FE8194" w14:textId="19F1DA6D"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2.3.1</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1단계: 인코더 출력 및 디코더 입력 준비</w:t>
      </w:r>
      <w:r>
        <w:rPr>
          <w:noProof/>
        </w:rPr>
        <w:tab/>
      </w:r>
      <w:r>
        <w:rPr>
          <w:noProof/>
        </w:rPr>
        <w:fldChar w:fldCharType="begin"/>
      </w:r>
      <w:r>
        <w:rPr>
          <w:noProof/>
        </w:rPr>
        <w:instrText xml:space="preserve"> PAGEREF _Toc204931755 \h </w:instrText>
      </w:r>
      <w:r>
        <w:rPr>
          <w:noProof/>
        </w:rPr>
      </w:r>
      <w:r>
        <w:rPr>
          <w:noProof/>
        </w:rPr>
        <w:fldChar w:fldCharType="separate"/>
      </w:r>
      <w:r w:rsidR="005200A4">
        <w:rPr>
          <w:noProof/>
        </w:rPr>
        <w:t>17</w:t>
      </w:r>
      <w:r>
        <w:rPr>
          <w:noProof/>
        </w:rPr>
        <w:fldChar w:fldCharType="end"/>
      </w:r>
    </w:p>
    <w:p w14:paraId="6CBDADAE" w14:textId="588E4524"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2.3.2</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2단계: Q, K, V 선형 변환 (Linear Projections) 과정이다</w:t>
      </w:r>
      <w:r>
        <w:rPr>
          <w:noProof/>
        </w:rPr>
        <w:tab/>
      </w:r>
      <w:r>
        <w:rPr>
          <w:noProof/>
        </w:rPr>
        <w:fldChar w:fldCharType="begin"/>
      </w:r>
      <w:r>
        <w:rPr>
          <w:noProof/>
        </w:rPr>
        <w:instrText xml:space="preserve"> PAGEREF _Toc204931756 \h </w:instrText>
      </w:r>
      <w:r>
        <w:rPr>
          <w:noProof/>
        </w:rPr>
      </w:r>
      <w:r>
        <w:rPr>
          <w:noProof/>
        </w:rPr>
        <w:fldChar w:fldCharType="separate"/>
      </w:r>
      <w:r w:rsidR="005200A4">
        <w:rPr>
          <w:noProof/>
        </w:rPr>
        <w:t>18</w:t>
      </w:r>
      <w:r>
        <w:rPr>
          <w:noProof/>
        </w:rPr>
        <w:fldChar w:fldCharType="end"/>
      </w:r>
    </w:p>
    <w:p w14:paraId="43BCDEC7" w14:textId="31C0BB02"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2.3.3</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3단계: 어텐션 스코어 계산 (Attention Scores) 과정이다</w:t>
      </w:r>
      <w:r>
        <w:rPr>
          <w:noProof/>
        </w:rPr>
        <w:tab/>
      </w:r>
      <w:r>
        <w:rPr>
          <w:noProof/>
        </w:rPr>
        <w:fldChar w:fldCharType="begin"/>
      </w:r>
      <w:r>
        <w:rPr>
          <w:noProof/>
        </w:rPr>
        <w:instrText xml:space="preserve"> PAGEREF _Toc204931757 \h </w:instrText>
      </w:r>
      <w:r>
        <w:rPr>
          <w:noProof/>
        </w:rPr>
      </w:r>
      <w:r>
        <w:rPr>
          <w:noProof/>
        </w:rPr>
        <w:fldChar w:fldCharType="separate"/>
      </w:r>
      <w:r w:rsidR="005200A4">
        <w:rPr>
          <w:noProof/>
        </w:rPr>
        <w:t>19</w:t>
      </w:r>
      <w:r>
        <w:rPr>
          <w:noProof/>
        </w:rPr>
        <w:fldChar w:fldCharType="end"/>
      </w:r>
    </w:p>
    <w:p w14:paraId="3FBB47CB" w14:textId="42ACE4D0"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2.3.4</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4단계: 스케일링 (Scaling) 과정이다</w:t>
      </w:r>
      <w:r>
        <w:rPr>
          <w:noProof/>
        </w:rPr>
        <w:tab/>
      </w:r>
      <w:r>
        <w:rPr>
          <w:noProof/>
        </w:rPr>
        <w:fldChar w:fldCharType="begin"/>
      </w:r>
      <w:r>
        <w:rPr>
          <w:noProof/>
        </w:rPr>
        <w:instrText xml:space="preserve"> PAGEREF _Toc204931758 \h </w:instrText>
      </w:r>
      <w:r>
        <w:rPr>
          <w:noProof/>
        </w:rPr>
      </w:r>
      <w:r>
        <w:rPr>
          <w:noProof/>
        </w:rPr>
        <w:fldChar w:fldCharType="separate"/>
      </w:r>
      <w:r w:rsidR="005200A4">
        <w:rPr>
          <w:noProof/>
        </w:rPr>
        <w:t>19</w:t>
      </w:r>
      <w:r>
        <w:rPr>
          <w:noProof/>
        </w:rPr>
        <w:fldChar w:fldCharType="end"/>
      </w:r>
    </w:p>
    <w:p w14:paraId="0EBE05E0" w14:textId="1C559CD1"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2.3.5</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5단계: 마스킹 (Masking) - (선택적, 인코더 패딩 마스크) 과정이다</w:t>
      </w:r>
      <w:r>
        <w:rPr>
          <w:noProof/>
        </w:rPr>
        <w:tab/>
      </w:r>
      <w:r>
        <w:rPr>
          <w:noProof/>
        </w:rPr>
        <w:fldChar w:fldCharType="begin"/>
      </w:r>
      <w:r>
        <w:rPr>
          <w:noProof/>
        </w:rPr>
        <w:instrText xml:space="preserve"> PAGEREF _Toc204931759 \h </w:instrText>
      </w:r>
      <w:r>
        <w:rPr>
          <w:noProof/>
        </w:rPr>
      </w:r>
      <w:r>
        <w:rPr>
          <w:noProof/>
        </w:rPr>
        <w:fldChar w:fldCharType="separate"/>
      </w:r>
      <w:r w:rsidR="005200A4">
        <w:rPr>
          <w:noProof/>
        </w:rPr>
        <w:t>20</w:t>
      </w:r>
      <w:r>
        <w:rPr>
          <w:noProof/>
        </w:rPr>
        <w:fldChar w:fldCharType="end"/>
      </w:r>
    </w:p>
    <w:p w14:paraId="2AF40EA9" w14:textId="5D8E67CF"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2.3.6</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6단계: 소프트맥스 (Softmax) 및 어텐션 가중치 (Attention Weights) 계산 과정이다</w:t>
      </w:r>
      <w:r>
        <w:rPr>
          <w:noProof/>
        </w:rPr>
        <w:tab/>
      </w:r>
      <w:r>
        <w:rPr>
          <w:noProof/>
        </w:rPr>
        <w:fldChar w:fldCharType="begin"/>
      </w:r>
      <w:r>
        <w:rPr>
          <w:noProof/>
        </w:rPr>
        <w:instrText xml:space="preserve"> PAGEREF _Toc204931760 \h </w:instrText>
      </w:r>
      <w:r>
        <w:rPr>
          <w:noProof/>
        </w:rPr>
      </w:r>
      <w:r>
        <w:rPr>
          <w:noProof/>
        </w:rPr>
        <w:fldChar w:fldCharType="separate"/>
      </w:r>
      <w:r w:rsidR="005200A4">
        <w:rPr>
          <w:noProof/>
        </w:rPr>
        <w:t>20</w:t>
      </w:r>
      <w:r>
        <w:rPr>
          <w:noProof/>
        </w:rPr>
        <w:fldChar w:fldCharType="end"/>
      </w:r>
    </w:p>
    <w:p w14:paraId="6FE32A48" w14:textId="6E0BE6A1"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2.3.7</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7단계: 가중합 (Weighted Sum) 및 컨텍스트 벡터 생성 과정이다</w:t>
      </w:r>
      <w:r>
        <w:rPr>
          <w:noProof/>
        </w:rPr>
        <w:tab/>
      </w:r>
      <w:r>
        <w:rPr>
          <w:noProof/>
        </w:rPr>
        <w:fldChar w:fldCharType="begin"/>
      </w:r>
      <w:r>
        <w:rPr>
          <w:noProof/>
        </w:rPr>
        <w:instrText xml:space="preserve"> PAGEREF _Toc204931761 \h </w:instrText>
      </w:r>
      <w:r>
        <w:rPr>
          <w:noProof/>
        </w:rPr>
      </w:r>
      <w:r>
        <w:rPr>
          <w:noProof/>
        </w:rPr>
        <w:fldChar w:fldCharType="separate"/>
      </w:r>
      <w:r w:rsidR="005200A4">
        <w:rPr>
          <w:noProof/>
        </w:rPr>
        <w:t>20</w:t>
      </w:r>
      <w:r>
        <w:rPr>
          <w:noProof/>
        </w:rPr>
        <w:fldChar w:fldCharType="end"/>
      </w:r>
    </w:p>
    <w:p w14:paraId="78D9F188" w14:textId="417031BE"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2.3.8</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8단계: 최종 선형 변환 (Output Projection) - (Multi-Head Attention 시) 과정이다</w:t>
      </w:r>
      <w:r>
        <w:rPr>
          <w:noProof/>
        </w:rPr>
        <w:tab/>
      </w:r>
      <w:r>
        <w:rPr>
          <w:noProof/>
        </w:rPr>
        <w:fldChar w:fldCharType="begin"/>
      </w:r>
      <w:r>
        <w:rPr>
          <w:noProof/>
        </w:rPr>
        <w:instrText xml:space="preserve"> PAGEREF _Toc204931762 \h </w:instrText>
      </w:r>
      <w:r>
        <w:rPr>
          <w:noProof/>
        </w:rPr>
      </w:r>
      <w:r>
        <w:rPr>
          <w:noProof/>
        </w:rPr>
        <w:fldChar w:fldCharType="separate"/>
      </w:r>
      <w:r w:rsidR="005200A4">
        <w:rPr>
          <w:noProof/>
        </w:rPr>
        <w:t>21</w:t>
      </w:r>
      <w:r>
        <w:rPr>
          <w:noProof/>
        </w:rPr>
        <w:fldChar w:fldCharType="end"/>
      </w:r>
    </w:p>
    <w:p w14:paraId="5C13E577" w14:textId="5E94DEFC" w:rsidR="00DE2DD3" w:rsidRDefault="00DE2DD3">
      <w:pPr>
        <w:pStyle w:val="30"/>
        <w:tabs>
          <w:tab w:val="left" w:pos="1698"/>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2.3.9</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9단계: 손실 계산 및 역전파 (Loss Calculation &amp; Backpropagation) 과정이다</w:t>
      </w:r>
      <w:r>
        <w:rPr>
          <w:noProof/>
        </w:rPr>
        <w:tab/>
      </w:r>
      <w:r>
        <w:rPr>
          <w:noProof/>
        </w:rPr>
        <w:fldChar w:fldCharType="begin"/>
      </w:r>
      <w:r>
        <w:rPr>
          <w:noProof/>
        </w:rPr>
        <w:instrText xml:space="preserve"> PAGEREF _Toc204931763 \h </w:instrText>
      </w:r>
      <w:r>
        <w:rPr>
          <w:noProof/>
        </w:rPr>
      </w:r>
      <w:r>
        <w:rPr>
          <w:noProof/>
        </w:rPr>
        <w:fldChar w:fldCharType="separate"/>
      </w:r>
      <w:r w:rsidR="005200A4">
        <w:rPr>
          <w:noProof/>
        </w:rPr>
        <w:t>21</w:t>
      </w:r>
      <w:r>
        <w:rPr>
          <w:noProof/>
        </w:rPr>
        <w:fldChar w:fldCharType="end"/>
      </w:r>
    </w:p>
    <w:p w14:paraId="0256F833" w14:textId="4C75600F" w:rsidR="00DE2DD3" w:rsidRDefault="00DE2DD3">
      <w:pPr>
        <w:pStyle w:val="20"/>
        <w:tabs>
          <w:tab w:val="left" w:pos="1132"/>
        </w:tabs>
        <w:rPr>
          <w:rFonts w:asciiTheme="minorHAnsi" w:hAnsiTheme="minorHAnsi" w:cstheme="minorBidi"/>
          <w:noProof/>
          <w:kern w:val="2"/>
          <w:szCs w:val="22"/>
          <w:lang w:eastAsia="ko-KR"/>
        </w:rPr>
      </w:pPr>
      <w:r w:rsidRPr="005C62D5">
        <w:rPr>
          <w:rFonts w:asciiTheme="majorEastAsia" w:eastAsiaTheme="majorEastAsia" w:hAnsiTheme="majorEastAsia" w:cs="Google Sans"/>
          <w:noProof/>
          <w:color w:val="1B1C1D"/>
        </w:rPr>
        <w:t>2.4</w:t>
      </w:r>
      <w:r>
        <w:rPr>
          <w:rFonts w:asciiTheme="minorHAnsi" w:hAnsiTheme="minorHAnsi" w:cstheme="minorBidi"/>
          <w:noProof/>
          <w:kern w:val="2"/>
          <w:szCs w:val="22"/>
          <w:lang w:eastAsia="ko-KR"/>
        </w:rPr>
        <w:tab/>
      </w:r>
      <w:r w:rsidRPr="005C62D5">
        <w:rPr>
          <w:rFonts w:asciiTheme="majorEastAsia" w:eastAsiaTheme="majorEastAsia" w:hAnsiTheme="majorEastAsia" w:cs="Google Sans"/>
          <w:noProof/>
          <w:color w:val="1B1C1D"/>
        </w:rPr>
        <w:t>크로스 어텐션 파이썬 의사코드 구현</w:t>
      </w:r>
      <w:r>
        <w:rPr>
          <w:noProof/>
        </w:rPr>
        <w:tab/>
      </w:r>
      <w:r>
        <w:rPr>
          <w:noProof/>
        </w:rPr>
        <w:fldChar w:fldCharType="begin"/>
      </w:r>
      <w:r>
        <w:rPr>
          <w:noProof/>
        </w:rPr>
        <w:instrText xml:space="preserve"> PAGEREF _Toc204931764 \h </w:instrText>
      </w:r>
      <w:r>
        <w:rPr>
          <w:noProof/>
        </w:rPr>
      </w:r>
      <w:r>
        <w:rPr>
          <w:noProof/>
        </w:rPr>
        <w:fldChar w:fldCharType="separate"/>
      </w:r>
      <w:r w:rsidR="005200A4">
        <w:rPr>
          <w:noProof/>
        </w:rPr>
        <w:t>22</w:t>
      </w:r>
      <w:r>
        <w:rPr>
          <w:noProof/>
        </w:rPr>
        <w:fldChar w:fldCharType="end"/>
      </w:r>
    </w:p>
    <w:p w14:paraId="5D7C7A91" w14:textId="7E4C724D"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2.5</w:t>
      </w:r>
      <w:r>
        <w:rPr>
          <w:rFonts w:asciiTheme="minorHAnsi" w:hAnsiTheme="minorHAnsi" w:cstheme="minorBidi"/>
          <w:noProof/>
          <w:kern w:val="2"/>
          <w:szCs w:val="22"/>
          <w:lang w:eastAsia="ko-KR"/>
        </w:rPr>
        <w:tab/>
      </w:r>
      <w:r w:rsidRPr="005C62D5">
        <w:rPr>
          <w:rFonts w:asciiTheme="minorHAnsi" w:eastAsiaTheme="minorHAnsi" w:hAnsiTheme="minorHAnsi"/>
          <w:noProof/>
        </w:rPr>
        <w:t xml:space="preserve">트랜스포머 구성요소 </w:t>
      </w:r>
      <w:r w:rsidRPr="005C62D5">
        <w:rPr>
          <w:rFonts w:asciiTheme="minorHAnsi" w:eastAsiaTheme="minorHAnsi" w:hAnsiTheme="minorHAnsi"/>
          <w:noProof/>
          <w:lang w:eastAsia="ko-KR"/>
        </w:rPr>
        <w:t>요약</w:t>
      </w:r>
      <w:r>
        <w:rPr>
          <w:noProof/>
        </w:rPr>
        <w:tab/>
      </w:r>
      <w:r>
        <w:rPr>
          <w:noProof/>
        </w:rPr>
        <w:fldChar w:fldCharType="begin"/>
      </w:r>
      <w:r>
        <w:rPr>
          <w:noProof/>
        </w:rPr>
        <w:instrText xml:space="preserve"> PAGEREF _Toc204931765 \h </w:instrText>
      </w:r>
      <w:r>
        <w:rPr>
          <w:noProof/>
        </w:rPr>
      </w:r>
      <w:r>
        <w:rPr>
          <w:noProof/>
        </w:rPr>
        <w:fldChar w:fldCharType="separate"/>
      </w:r>
      <w:r w:rsidR="005200A4">
        <w:rPr>
          <w:noProof/>
        </w:rPr>
        <w:t>26</w:t>
      </w:r>
      <w:r>
        <w:rPr>
          <w:noProof/>
        </w:rPr>
        <w:fldChar w:fldCharType="end"/>
      </w:r>
    </w:p>
    <w:p w14:paraId="0B76F5CE" w14:textId="3D9B2BB0"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2.5.1</w:t>
      </w:r>
      <w:r>
        <w:rPr>
          <w:rFonts w:asciiTheme="minorHAnsi" w:hAnsiTheme="minorHAnsi" w:cstheme="minorBidi"/>
          <w:noProof/>
          <w:kern w:val="2"/>
          <w:szCs w:val="22"/>
          <w:lang w:eastAsia="ko-KR"/>
        </w:rPr>
        <w:tab/>
      </w:r>
      <w:r w:rsidRPr="005C62D5">
        <w:rPr>
          <w:rFonts w:asciiTheme="minorHAnsi" w:eastAsiaTheme="minorHAnsi" w:hAnsiTheme="minorHAnsi"/>
          <w:noProof/>
        </w:rPr>
        <w:t>Scaled Dot Product Attention</w:t>
      </w:r>
      <w:r>
        <w:rPr>
          <w:noProof/>
        </w:rPr>
        <w:tab/>
      </w:r>
      <w:r>
        <w:rPr>
          <w:noProof/>
        </w:rPr>
        <w:fldChar w:fldCharType="begin"/>
      </w:r>
      <w:r>
        <w:rPr>
          <w:noProof/>
        </w:rPr>
        <w:instrText xml:space="preserve"> PAGEREF _Toc204931766 \h </w:instrText>
      </w:r>
      <w:r>
        <w:rPr>
          <w:noProof/>
        </w:rPr>
      </w:r>
      <w:r>
        <w:rPr>
          <w:noProof/>
        </w:rPr>
        <w:fldChar w:fldCharType="separate"/>
      </w:r>
      <w:r w:rsidR="005200A4">
        <w:rPr>
          <w:noProof/>
        </w:rPr>
        <w:t>26</w:t>
      </w:r>
      <w:r>
        <w:rPr>
          <w:noProof/>
        </w:rPr>
        <w:fldChar w:fldCharType="end"/>
      </w:r>
    </w:p>
    <w:p w14:paraId="6DC0A43E" w14:textId="4B6BD35F"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2.5.2</w:t>
      </w:r>
      <w:r>
        <w:rPr>
          <w:rFonts w:asciiTheme="minorHAnsi" w:hAnsiTheme="minorHAnsi" w:cstheme="minorBidi"/>
          <w:noProof/>
          <w:kern w:val="2"/>
          <w:szCs w:val="22"/>
          <w:lang w:eastAsia="ko-KR"/>
        </w:rPr>
        <w:tab/>
      </w:r>
      <w:r w:rsidRPr="005C62D5">
        <w:rPr>
          <w:rFonts w:asciiTheme="minorHAnsi" w:eastAsiaTheme="minorHAnsi" w:hAnsiTheme="minorHAnsi"/>
          <w:noProof/>
        </w:rPr>
        <w:t>Multi-Head Attention</w:t>
      </w:r>
      <w:r>
        <w:rPr>
          <w:noProof/>
        </w:rPr>
        <w:tab/>
      </w:r>
      <w:r>
        <w:rPr>
          <w:noProof/>
        </w:rPr>
        <w:fldChar w:fldCharType="begin"/>
      </w:r>
      <w:r>
        <w:rPr>
          <w:noProof/>
        </w:rPr>
        <w:instrText xml:space="preserve"> PAGEREF _Toc204931767 \h </w:instrText>
      </w:r>
      <w:r>
        <w:rPr>
          <w:noProof/>
        </w:rPr>
      </w:r>
      <w:r>
        <w:rPr>
          <w:noProof/>
        </w:rPr>
        <w:fldChar w:fldCharType="separate"/>
      </w:r>
      <w:r w:rsidR="005200A4">
        <w:rPr>
          <w:noProof/>
        </w:rPr>
        <w:t>27</w:t>
      </w:r>
      <w:r>
        <w:rPr>
          <w:noProof/>
        </w:rPr>
        <w:fldChar w:fldCharType="end"/>
      </w:r>
    </w:p>
    <w:p w14:paraId="1269D883" w14:textId="3B203AC9"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2.5.3</w:t>
      </w:r>
      <w:r>
        <w:rPr>
          <w:rFonts w:asciiTheme="minorHAnsi" w:hAnsiTheme="minorHAnsi" w:cstheme="minorBidi"/>
          <w:noProof/>
          <w:kern w:val="2"/>
          <w:szCs w:val="22"/>
          <w:lang w:eastAsia="ko-KR"/>
        </w:rPr>
        <w:tab/>
      </w:r>
      <w:r w:rsidRPr="005C62D5">
        <w:rPr>
          <w:rFonts w:asciiTheme="minorHAnsi" w:eastAsiaTheme="minorHAnsi" w:hAnsiTheme="minorHAnsi"/>
          <w:noProof/>
        </w:rPr>
        <w:t>Positional Encoding</w:t>
      </w:r>
      <w:r>
        <w:rPr>
          <w:noProof/>
        </w:rPr>
        <w:tab/>
      </w:r>
      <w:r>
        <w:rPr>
          <w:noProof/>
        </w:rPr>
        <w:fldChar w:fldCharType="begin"/>
      </w:r>
      <w:r>
        <w:rPr>
          <w:noProof/>
        </w:rPr>
        <w:instrText xml:space="preserve"> PAGEREF _Toc204931768 \h </w:instrText>
      </w:r>
      <w:r>
        <w:rPr>
          <w:noProof/>
        </w:rPr>
      </w:r>
      <w:r>
        <w:rPr>
          <w:noProof/>
        </w:rPr>
        <w:fldChar w:fldCharType="separate"/>
      </w:r>
      <w:r w:rsidR="005200A4">
        <w:rPr>
          <w:noProof/>
        </w:rPr>
        <w:t>27</w:t>
      </w:r>
      <w:r>
        <w:rPr>
          <w:noProof/>
        </w:rPr>
        <w:fldChar w:fldCharType="end"/>
      </w:r>
    </w:p>
    <w:p w14:paraId="01A3C1FB" w14:textId="5926922C"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2.5.4</w:t>
      </w:r>
      <w:r>
        <w:rPr>
          <w:rFonts w:asciiTheme="minorHAnsi" w:hAnsiTheme="minorHAnsi" w:cstheme="minorBidi"/>
          <w:noProof/>
          <w:kern w:val="2"/>
          <w:szCs w:val="22"/>
          <w:lang w:eastAsia="ko-KR"/>
        </w:rPr>
        <w:tab/>
      </w:r>
      <w:r w:rsidRPr="005C62D5">
        <w:rPr>
          <w:rFonts w:asciiTheme="minorHAnsi" w:eastAsiaTheme="minorHAnsi" w:hAnsiTheme="minorHAnsi"/>
          <w:noProof/>
        </w:rPr>
        <w:t>Position-wise Feed Forward Network</w:t>
      </w:r>
      <w:r>
        <w:rPr>
          <w:noProof/>
        </w:rPr>
        <w:tab/>
      </w:r>
      <w:r>
        <w:rPr>
          <w:noProof/>
        </w:rPr>
        <w:fldChar w:fldCharType="begin"/>
      </w:r>
      <w:r>
        <w:rPr>
          <w:noProof/>
        </w:rPr>
        <w:instrText xml:space="preserve"> PAGEREF _Toc204931769 \h </w:instrText>
      </w:r>
      <w:r>
        <w:rPr>
          <w:noProof/>
        </w:rPr>
      </w:r>
      <w:r>
        <w:rPr>
          <w:noProof/>
        </w:rPr>
        <w:fldChar w:fldCharType="separate"/>
      </w:r>
      <w:r w:rsidR="005200A4">
        <w:rPr>
          <w:noProof/>
        </w:rPr>
        <w:t>27</w:t>
      </w:r>
      <w:r>
        <w:rPr>
          <w:noProof/>
        </w:rPr>
        <w:fldChar w:fldCharType="end"/>
      </w:r>
    </w:p>
    <w:p w14:paraId="025569FE" w14:textId="3BB61815"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2.5.5</w:t>
      </w:r>
      <w:r>
        <w:rPr>
          <w:rFonts w:asciiTheme="minorHAnsi" w:hAnsiTheme="minorHAnsi" w:cstheme="minorBidi"/>
          <w:noProof/>
          <w:kern w:val="2"/>
          <w:szCs w:val="22"/>
          <w:lang w:eastAsia="ko-KR"/>
        </w:rPr>
        <w:tab/>
      </w:r>
      <w:r w:rsidRPr="005C62D5">
        <w:rPr>
          <w:rFonts w:asciiTheme="minorHAnsi" w:eastAsiaTheme="minorHAnsi" w:hAnsiTheme="minorHAnsi"/>
          <w:noProof/>
        </w:rPr>
        <w:t>Layer Normalization &amp; Residual Connection</w:t>
      </w:r>
      <w:r>
        <w:rPr>
          <w:noProof/>
        </w:rPr>
        <w:tab/>
      </w:r>
      <w:r>
        <w:rPr>
          <w:noProof/>
        </w:rPr>
        <w:fldChar w:fldCharType="begin"/>
      </w:r>
      <w:r>
        <w:rPr>
          <w:noProof/>
        </w:rPr>
        <w:instrText xml:space="preserve"> PAGEREF _Toc204931770 \h </w:instrText>
      </w:r>
      <w:r>
        <w:rPr>
          <w:noProof/>
        </w:rPr>
      </w:r>
      <w:r>
        <w:rPr>
          <w:noProof/>
        </w:rPr>
        <w:fldChar w:fldCharType="separate"/>
      </w:r>
      <w:r w:rsidR="005200A4">
        <w:rPr>
          <w:noProof/>
        </w:rPr>
        <w:t>27</w:t>
      </w:r>
      <w:r>
        <w:rPr>
          <w:noProof/>
        </w:rPr>
        <w:fldChar w:fldCharType="end"/>
      </w:r>
    </w:p>
    <w:p w14:paraId="21CFE468" w14:textId="09510A1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2.6</w:t>
      </w:r>
      <w:r>
        <w:rPr>
          <w:rFonts w:asciiTheme="minorHAnsi" w:hAnsiTheme="minorHAnsi" w:cstheme="minorBidi"/>
          <w:noProof/>
          <w:kern w:val="2"/>
          <w:szCs w:val="22"/>
          <w:lang w:eastAsia="ko-KR"/>
        </w:rPr>
        <w:tab/>
      </w:r>
      <w:r w:rsidRPr="005C62D5">
        <w:rPr>
          <w:rFonts w:asciiTheme="minorHAnsi" w:eastAsiaTheme="minorHAnsi" w:hAnsiTheme="minorHAnsi"/>
          <w:noProof/>
        </w:rPr>
        <w:t>트랜스포머 인코더 구조 요약</w:t>
      </w:r>
      <w:r>
        <w:rPr>
          <w:noProof/>
        </w:rPr>
        <w:tab/>
      </w:r>
      <w:r>
        <w:rPr>
          <w:noProof/>
        </w:rPr>
        <w:fldChar w:fldCharType="begin"/>
      </w:r>
      <w:r>
        <w:rPr>
          <w:noProof/>
        </w:rPr>
        <w:instrText xml:space="preserve"> PAGEREF _Toc204931771 \h </w:instrText>
      </w:r>
      <w:r>
        <w:rPr>
          <w:noProof/>
        </w:rPr>
      </w:r>
      <w:r>
        <w:rPr>
          <w:noProof/>
        </w:rPr>
        <w:fldChar w:fldCharType="separate"/>
      </w:r>
      <w:r w:rsidR="005200A4">
        <w:rPr>
          <w:noProof/>
        </w:rPr>
        <w:t>28</w:t>
      </w:r>
      <w:r>
        <w:rPr>
          <w:noProof/>
        </w:rPr>
        <w:fldChar w:fldCharType="end"/>
      </w:r>
    </w:p>
    <w:p w14:paraId="3F7A326C" w14:textId="62202E1A"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2.7</w:t>
      </w:r>
      <w:r>
        <w:rPr>
          <w:rFonts w:asciiTheme="minorHAnsi" w:hAnsiTheme="minorHAnsi" w:cstheme="minorBidi"/>
          <w:noProof/>
          <w:kern w:val="2"/>
          <w:szCs w:val="22"/>
          <w:lang w:eastAsia="ko-KR"/>
        </w:rPr>
        <w:tab/>
      </w:r>
      <w:r w:rsidRPr="005C62D5">
        <w:rPr>
          <w:rFonts w:asciiTheme="minorHAnsi" w:eastAsiaTheme="minorHAnsi" w:hAnsiTheme="minorHAnsi"/>
          <w:noProof/>
        </w:rPr>
        <w:t>PyTorch 기반 핵심 코드 분석</w:t>
      </w:r>
      <w:r>
        <w:rPr>
          <w:noProof/>
        </w:rPr>
        <w:tab/>
      </w:r>
      <w:r>
        <w:rPr>
          <w:noProof/>
        </w:rPr>
        <w:fldChar w:fldCharType="begin"/>
      </w:r>
      <w:r>
        <w:rPr>
          <w:noProof/>
        </w:rPr>
        <w:instrText xml:space="preserve"> PAGEREF _Toc204931772 \h </w:instrText>
      </w:r>
      <w:r>
        <w:rPr>
          <w:noProof/>
        </w:rPr>
      </w:r>
      <w:r>
        <w:rPr>
          <w:noProof/>
        </w:rPr>
        <w:fldChar w:fldCharType="separate"/>
      </w:r>
      <w:r w:rsidR="005200A4">
        <w:rPr>
          <w:noProof/>
        </w:rPr>
        <w:t>28</w:t>
      </w:r>
      <w:r>
        <w:rPr>
          <w:noProof/>
        </w:rPr>
        <w:fldChar w:fldCharType="end"/>
      </w:r>
    </w:p>
    <w:p w14:paraId="4DED331C" w14:textId="11084669"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2.7.1</w:t>
      </w:r>
      <w:r>
        <w:rPr>
          <w:rFonts w:asciiTheme="minorHAnsi" w:hAnsiTheme="minorHAnsi" w:cstheme="minorBidi"/>
          <w:noProof/>
          <w:kern w:val="2"/>
          <w:szCs w:val="22"/>
          <w:lang w:eastAsia="ko-KR"/>
        </w:rPr>
        <w:tab/>
      </w:r>
      <w:r w:rsidRPr="005C62D5">
        <w:rPr>
          <w:rFonts w:asciiTheme="minorHAnsi" w:eastAsiaTheme="minorHAnsi" w:hAnsiTheme="minorHAnsi"/>
          <w:noProof/>
        </w:rPr>
        <w:t>Scaled Dot Product Attention</w:t>
      </w:r>
      <w:r>
        <w:rPr>
          <w:noProof/>
        </w:rPr>
        <w:tab/>
      </w:r>
      <w:r>
        <w:rPr>
          <w:noProof/>
        </w:rPr>
        <w:fldChar w:fldCharType="begin"/>
      </w:r>
      <w:r>
        <w:rPr>
          <w:noProof/>
        </w:rPr>
        <w:instrText xml:space="preserve"> PAGEREF _Toc204931773 \h </w:instrText>
      </w:r>
      <w:r>
        <w:rPr>
          <w:noProof/>
        </w:rPr>
      </w:r>
      <w:r>
        <w:rPr>
          <w:noProof/>
        </w:rPr>
        <w:fldChar w:fldCharType="separate"/>
      </w:r>
      <w:r w:rsidR="005200A4">
        <w:rPr>
          <w:noProof/>
        </w:rPr>
        <w:t>28</w:t>
      </w:r>
      <w:r>
        <w:rPr>
          <w:noProof/>
        </w:rPr>
        <w:fldChar w:fldCharType="end"/>
      </w:r>
    </w:p>
    <w:p w14:paraId="1FCEA179" w14:textId="64FFCD5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2.7.2</w:t>
      </w:r>
      <w:r>
        <w:rPr>
          <w:rFonts w:asciiTheme="minorHAnsi" w:hAnsiTheme="minorHAnsi" w:cstheme="minorBidi"/>
          <w:noProof/>
          <w:kern w:val="2"/>
          <w:szCs w:val="22"/>
          <w:lang w:eastAsia="ko-KR"/>
        </w:rPr>
        <w:tab/>
      </w:r>
      <w:r w:rsidRPr="005C62D5">
        <w:rPr>
          <w:rFonts w:asciiTheme="minorHAnsi" w:eastAsiaTheme="minorHAnsi" w:hAnsiTheme="minorHAnsi"/>
          <w:noProof/>
        </w:rPr>
        <w:t>MultiHeadAttention</w:t>
      </w:r>
      <w:r>
        <w:rPr>
          <w:noProof/>
        </w:rPr>
        <w:tab/>
      </w:r>
      <w:r>
        <w:rPr>
          <w:noProof/>
        </w:rPr>
        <w:fldChar w:fldCharType="begin"/>
      </w:r>
      <w:r>
        <w:rPr>
          <w:noProof/>
        </w:rPr>
        <w:instrText xml:space="preserve"> PAGEREF _Toc204931774 \h </w:instrText>
      </w:r>
      <w:r>
        <w:rPr>
          <w:noProof/>
        </w:rPr>
      </w:r>
      <w:r>
        <w:rPr>
          <w:noProof/>
        </w:rPr>
        <w:fldChar w:fldCharType="separate"/>
      </w:r>
      <w:r w:rsidR="005200A4">
        <w:rPr>
          <w:noProof/>
        </w:rPr>
        <w:t>28</w:t>
      </w:r>
      <w:r>
        <w:rPr>
          <w:noProof/>
        </w:rPr>
        <w:fldChar w:fldCharType="end"/>
      </w:r>
    </w:p>
    <w:p w14:paraId="551572CD" w14:textId="5137FB9D"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lastRenderedPageBreak/>
        <w:t>2.7.3</w:t>
      </w:r>
      <w:r>
        <w:rPr>
          <w:rFonts w:asciiTheme="minorHAnsi" w:hAnsiTheme="minorHAnsi" w:cstheme="minorBidi"/>
          <w:noProof/>
          <w:kern w:val="2"/>
          <w:szCs w:val="22"/>
          <w:lang w:eastAsia="ko-KR"/>
        </w:rPr>
        <w:tab/>
      </w:r>
      <w:r w:rsidRPr="005C62D5">
        <w:rPr>
          <w:rFonts w:asciiTheme="minorHAnsi" w:eastAsiaTheme="minorHAnsi" w:hAnsiTheme="minorHAnsi"/>
          <w:noProof/>
        </w:rPr>
        <w:t>Positional Encoding</w:t>
      </w:r>
      <w:r>
        <w:rPr>
          <w:noProof/>
        </w:rPr>
        <w:tab/>
      </w:r>
      <w:r>
        <w:rPr>
          <w:noProof/>
        </w:rPr>
        <w:fldChar w:fldCharType="begin"/>
      </w:r>
      <w:r>
        <w:rPr>
          <w:noProof/>
        </w:rPr>
        <w:instrText xml:space="preserve"> PAGEREF _Toc204931775 \h </w:instrText>
      </w:r>
      <w:r>
        <w:rPr>
          <w:noProof/>
        </w:rPr>
      </w:r>
      <w:r>
        <w:rPr>
          <w:noProof/>
        </w:rPr>
        <w:fldChar w:fldCharType="separate"/>
      </w:r>
      <w:r w:rsidR="005200A4">
        <w:rPr>
          <w:noProof/>
        </w:rPr>
        <w:t>28</w:t>
      </w:r>
      <w:r>
        <w:rPr>
          <w:noProof/>
        </w:rPr>
        <w:fldChar w:fldCharType="end"/>
      </w:r>
    </w:p>
    <w:p w14:paraId="32E20621" w14:textId="3CABCD4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2.7.4</w:t>
      </w:r>
      <w:r>
        <w:rPr>
          <w:rFonts w:asciiTheme="minorHAnsi" w:hAnsiTheme="minorHAnsi" w:cstheme="minorBidi"/>
          <w:noProof/>
          <w:kern w:val="2"/>
          <w:szCs w:val="22"/>
          <w:lang w:eastAsia="ko-KR"/>
        </w:rPr>
        <w:tab/>
      </w:r>
      <w:r w:rsidRPr="005C62D5">
        <w:rPr>
          <w:rFonts w:asciiTheme="minorHAnsi" w:eastAsiaTheme="minorHAnsi" w:hAnsiTheme="minorHAnsi"/>
          <w:noProof/>
        </w:rPr>
        <w:t>EncoderLayer</w:t>
      </w:r>
      <w:r>
        <w:rPr>
          <w:noProof/>
        </w:rPr>
        <w:tab/>
      </w:r>
      <w:r>
        <w:rPr>
          <w:noProof/>
        </w:rPr>
        <w:fldChar w:fldCharType="begin"/>
      </w:r>
      <w:r>
        <w:rPr>
          <w:noProof/>
        </w:rPr>
        <w:instrText xml:space="preserve"> PAGEREF _Toc204931776 \h </w:instrText>
      </w:r>
      <w:r>
        <w:rPr>
          <w:noProof/>
        </w:rPr>
      </w:r>
      <w:r>
        <w:rPr>
          <w:noProof/>
        </w:rPr>
        <w:fldChar w:fldCharType="separate"/>
      </w:r>
      <w:r w:rsidR="005200A4">
        <w:rPr>
          <w:noProof/>
        </w:rPr>
        <w:t>29</w:t>
      </w:r>
      <w:r>
        <w:rPr>
          <w:noProof/>
        </w:rPr>
        <w:fldChar w:fldCharType="end"/>
      </w:r>
    </w:p>
    <w:p w14:paraId="2411E9CB" w14:textId="372E1881"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3.</w:t>
      </w:r>
      <w:r>
        <w:rPr>
          <w:rFonts w:asciiTheme="minorHAnsi" w:hAnsiTheme="minorHAnsi" w:cstheme="minorBidi"/>
          <w:noProof/>
          <w:kern w:val="2"/>
          <w:szCs w:val="22"/>
          <w:lang w:eastAsia="ko-KR"/>
        </w:rPr>
        <w:tab/>
      </w:r>
      <w:r w:rsidRPr="005C62D5">
        <w:rPr>
          <w:rFonts w:asciiTheme="minorHAnsi" w:eastAsiaTheme="minorHAnsi" w:hAnsiTheme="minorHAnsi"/>
          <w:noProof/>
        </w:rPr>
        <w:t>자연어 처리</w:t>
      </w:r>
      <w:r w:rsidRPr="005C62D5">
        <w:rPr>
          <w:rFonts w:asciiTheme="minorHAnsi" w:eastAsiaTheme="minorHAnsi" w:hAnsiTheme="minorHAnsi"/>
          <w:noProof/>
          <w:lang w:eastAsia="ko-KR"/>
        </w:rPr>
        <w:t xml:space="preserve"> (NLP)</w:t>
      </w:r>
      <w:r>
        <w:rPr>
          <w:noProof/>
        </w:rPr>
        <w:tab/>
      </w:r>
      <w:r>
        <w:rPr>
          <w:noProof/>
        </w:rPr>
        <w:fldChar w:fldCharType="begin"/>
      </w:r>
      <w:r>
        <w:rPr>
          <w:noProof/>
        </w:rPr>
        <w:instrText xml:space="preserve"> PAGEREF _Toc204931777 \h </w:instrText>
      </w:r>
      <w:r>
        <w:rPr>
          <w:noProof/>
        </w:rPr>
      </w:r>
      <w:r>
        <w:rPr>
          <w:noProof/>
        </w:rPr>
        <w:fldChar w:fldCharType="separate"/>
      </w:r>
      <w:r w:rsidR="005200A4">
        <w:rPr>
          <w:noProof/>
        </w:rPr>
        <w:t>30</w:t>
      </w:r>
      <w:r>
        <w:rPr>
          <w:noProof/>
        </w:rPr>
        <w:fldChar w:fldCharType="end"/>
      </w:r>
    </w:p>
    <w:p w14:paraId="5E42E75D" w14:textId="00980D6D"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3.1</w:t>
      </w:r>
      <w:r>
        <w:rPr>
          <w:rFonts w:asciiTheme="minorHAnsi" w:hAnsiTheme="minorHAnsi" w:cstheme="minorBidi"/>
          <w:noProof/>
          <w:kern w:val="2"/>
          <w:szCs w:val="22"/>
          <w:lang w:eastAsia="ko-KR"/>
        </w:rPr>
        <w:tab/>
      </w:r>
      <w:r w:rsidRPr="005C62D5">
        <w:rPr>
          <w:rFonts w:asciiTheme="minorHAnsi" w:eastAsiaTheme="minorHAnsi" w:hAnsiTheme="minorHAnsi"/>
          <w:noProof/>
        </w:rPr>
        <w:t>서론</w:t>
      </w:r>
      <w:r>
        <w:rPr>
          <w:noProof/>
        </w:rPr>
        <w:tab/>
      </w:r>
      <w:r>
        <w:rPr>
          <w:noProof/>
        </w:rPr>
        <w:fldChar w:fldCharType="begin"/>
      </w:r>
      <w:r>
        <w:rPr>
          <w:noProof/>
        </w:rPr>
        <w:instrText xml:space="preserve"> PAGEREF _Toc204931778 \h </w:instrText>
      </w:r>
      <w:r>
        <w:rPr>
          <w:noProof/>
        </w:rPr>
      </w:r>
      <w:r>
        <w:rPr>
          <w:noProof/>
        </w:rPr>
        <w:fldChar w:fldCharType="separate"/>
      </w:r>
      <w:r w:rsidR="005200A4">
        <w:rPr>
          <w:noProof/>
        </w:rPr>
        <w:t>30</w:t>
      </w:r>
      <w:r>
        <w:rPr>
          <w:noProof/>
        </w:rPr>
        <w:fldChar w:fldCharType="end"/>
      </w:r>
    </w:p>
    <w:p w14:paraId="47B2B3BA" w14:textId="31C48F5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3.2</w:t>
      </w:r>
      <w:r>
        <w:rPr>
          <w:rFonts w:asciiTheme="minorHAnsi" w:hAnsiTheme="minorHAnsi" w:cstheme="minorBidi"/>
          <w:noProof/>
          <w:kern w:val="2"/>
          <w:szCs w:val="22"/>
          <w:lang w:eastAsia="ko-KR"/>
        </w:rPr>
        <w:tab/>
      </w:r>
      <w:r w:rsidRPr="005C62D5">
        <w:rPr>
          <w:rFonts w:asciiTheme="minorHAnsi" w:eastAsiaTheme="minorHAnsi" w:hAnsiTheme="minorHAnsi"/>
          <w:noProof/>
        </w:rPr>
        <w:t>NLP 기본 개념</w:t>
      </w:r>
      <w:r>
        <w:rPr>
          <w:noProof/>
        </w:rPr>
        <w:tab/>
      </w:r>
      <w:r>
        <w:rPr>
          <w:noProof/>
        </w:rPr>
        <w:fldChar w:fldCharType="begin"/>
      </w:r>
      <w:r>
        <w:rPr>
          <w:noProof/>
        </w:rPr>
        <w:instrText xml:space="preserve"> PAGEREF _Toc204931779 \h </w:instrText>
      </w:r>
      <w:r>
        <w:rPr>
          <w:noProof/>
        </w:rPr>
      </w:r>
      <w:r>
        <w:rPr>
          <w:noProof/>
        </w:rPr>
        <w:fldChar w:fldCharType="separate"/>
      </w:r>
      <w:r w:rsidR="005200A4">
        <w:rPr>
          <w:noProof/>
        </w:rPr>
        <w:t>30</w:t>
      </w:r>
      <w:r>
        <w:rPr>
          <w:noProof/>
        </w:rPr>
        <w:fldChar w:fldCharType="end"/>
      </w:r>
    </w:p>
    <w:p w14:paraId="2DA5B15A" w14:textId="53770B70"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3.3</w:t>
      </w:r>
      <w:r>
        <w:rPr>
          <w:rFonts w:asciiTheme="minorHAnsi" w:hAnsiTheme="minorHAnsi" w:cstheme="minorBidi"/>
          <w:noProof/>
          <w:kern w:val="2"/>
          <w:szCs w:val="22"/>
          <w:lang w:eastAsia="ko-KR"/>
        </w:rPr>
        <w:tab/>
      </w:r>
      <w:r w:rsidRPr="005C62D5">
        <w:rPr>
          <w:rFonts w:asciiTheme="minorHAnsi" w:eastAsiaTheme="minorHAnsi" w:hAnsiTheme="minorHAnsi"/>
          <w:noProof/>
        </w:rPr>
        <w:t>임베딩 모델 및 학습 방법</w:t>
      </w:r>
      <w:r>
        <w:rPr>
          <w:noProof/>
        </w:rPr>
        <w:tab/>
      </w:r>
      <w:r>
        <w:rPr>
          <w:noProof/>
        </w:rPr>
        <w:fldChar w:fldCharType="begin"/>
      </w:r>
      <w:r>
        <w:rPr>
          <w:noProof/>
        </w:rPr>
        <w:instrText xml:space="preserve"> PAGEREF _Toc204931780 \h </w:instrText>
      </w:r>
      <w:r>
        <w:rPr>
          <w:noProof/>
        </w:rPr>
      </w:r>
      <w:r>
        <w:rPr>
          <w:noProof/>
        </w:rPr>
        <w:fldChar w:fldCharType="separate"/>
      </w:r>
      <w:r w:rsidR="005200A4">
        <w:rPr>
          <w:noProof/>
        </w:rPr>
        <w:t>30</w:t>
      </w:r>
      <w:r>
        <w:rPr>
          <w:noProof/>
        </w:rPr>
        <w:fldChar w:fldCharType="end"/>
      </w:r>
    </w:p>
    <w:p w14:paraId="489187D0" w14:textId="7C596045"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3.4</w:t>
      </w:r>
      <w:r>
        <w:rPr>
          <w:rFonts w:asciiTheme="minorHAnsi" w:hAnsiTheme="minorHAnsi" w:cstheme="minorBidi"/>
          <w:noProof/>
          <w:kern w:val="2"/>
          <w:szCs w:val="22"/>
          <w:lang w:eastAsia="ko-KR"/>
        </w:rPr>
        <w:tab/>
      </w:r>
      <w:r w:rsidRPr="005C62D5">
        <w:rPr>
          <w:rFonts w:asciiTheme="minorHAnsi" w:eastAsiaTheme="minorHAnsi" w:hAnsiTheme="minorHAnsi"/>
          <w:noProof/>
        </w:rPr>
        <w:t>주요 NLP 기술</w:t>
      </w:r>
      <w:r>
        <w:rPr>
          <w:noProof/>
        </w:rPr>
        <w:tab/>
      </w:r>
      <w:r>
        <w:rPr>
          <w:noProof/>
        </w:rPr>
        <w:fldChar w:fldCharType="begin"/>
      </w:r>
      <w:r>
        <w:rPr>
          <w:noProof/>
        </w:rPr>
        <w:instrText xml:space="preserve"> PAGEREF _Toc204931781 \h </w:instrText>
      </w:r>
      <w:r>
        <w:rPr>
          <w:noProof/>
        </w:rPr>
      </w:r>
      <w:r>
        <w:rPr>
          <w:noProof/>
        </w:rPr>
        <w:fldChar w:fldCharType="separate"/>
      </w:r>
      <w:r w:rsidR="005200A4">
        <w:rPr>
          <w:noProof/>
        </w:rPr>
        <w:t>31</w:t>
      </w:r>
      <w:r>
        <w:rPr>
          <w:noProof/>
        </w:rPr>
        <w:fldChar w:fldCharType="end"/>
      </w:r>
    </w:p>
    <w:p w14:paraId="1214004C" w14:textId="285FBA3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3.5</w:t>
      </w:r>
      <w:r>
        <w:rPr>
          <w:rFonts w:asciiTheme="minorHAnsi" w:hAnsiTheme="minorHAnsi" w:cstheme="minorBidi"/>
          <w:noProof/>
          <w:kern w:val="2"/>
          <w:szCs w:val="22"/>
          <w:lang w:eastAsia="ko-KR"/>
        </w:rPr>
        <w:tab/>
      </w:r>
      <w:r w:rsidRPr="005C62D5">
        <w:rPr>
          <w:rFonts w:asciiTheme="minorHAnsi" w:eastAsiaTheme="minorHAnsi" w:hAnsiTheme="minorHAnsi"/>
          <w:noProof/>
        </w:rPr>
        <w:t>N-gram</w:t>
      </w:r>
      <w:r>
        <w:rPr>
          <w:noProof/>
        </w:rPr>
        <w:tab/>
      </w:r>
      <w:r>
        <w:rPr>
          <w:noProof/>
        </w:rPr>
        <w:fldChar w:fldCharType="begin"/>
      </w:r>
      <w:r>
        <w:rPr>
          <w:noProof/>
        </w:rPr>
        <w:instrText xml:space="preserve"> PAGEREF _Toc204931782 \h </w:instrText>
      </w:r>
      <w:r>
        <w:rPr>
          <w:noProof/>
        </w:rPr>
      </w:r>
      <w:r>
        <w:rPr>
          <w:noProof/>
        </w:rPr>
        <w:fldChar w:fldCharType="separate"/>
      </w:r>
      <w:r w:rsidR="005200A4">
        <w:rPr>
          <w:noProof/>
        </w:rPr>
        <w:t>32</w:t>
      </w:r>
      <w:r>
        <w:rPr>
          <w:noProof/>
        </w:rPr>
        <w:fldChar w:fldCharType="end"/>
      </w:r>
    </w:p>
    <w:p w14:paraId="245C0CE6" w14:textId="122E8AF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3.5.1</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개념</w:t>
      </w:r>
      <w:r>
        <w:rPr>
          <w:noProof/>
        </w:rPr>
        <w:tab/>
      </w:r>
      <w:r>
        <w:rPr>
          <w:noProof/>
        </w:rPr>
        <w:fldChar w:fldCharType="begin"/>
      </w:r>
      <w:r>
        <w:rPr>
          <w:noProof/>
        </w:rPr>
        <w:instrText xml:space="preserve"> PAGEREF _Toc204931783 \h </w:instrText>
      </w:r>
      <w:r>
        <w:rPr>
          <w:noProof/>
        </w:rPr>
      </w:r>
      <w:r>
        <w:rPr>
          <w:noProof/>
        </w:rPr>
        <w:fldChar w:fldCharType="separate"/>
      </w:r>
      <w:r w:rsidR="005200A4">
        <w:rPr>
          <w:noProof/>
        </w:rPr>
        <w:t>32</w:t>
      </w:r>
      <w:r>
        <w:rPr>
          <w:noProof/>
        </w:rPr>
        <w:fldChar w:fldCharType="end"/>
      </w:r>
    </w:p>
    <w:p w14:paraId="7A678A40" w14:textId="51E8F479"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3.5.2</w:t>
      </w:r>
      <w:r>
        <w:rPr>
          <w:rFonts w:asciiTheme="minorHAnsi" w:hAnsiTheme="minorHAnsi" w:cstheme="minorBidi"/>
          <w:noProof/>
          <w:kern w:val="2"/>
          <w:szCs w:val="22"/>
          <w:lang w:eastAsia="ko-KR"/>
        </w:rPr>
        <w:tab/>
      </w:r>
      <w:r w:rsidRPr="005C62D5">
        <w:rPr>
          <w:rFonts w:asciiTheme="minorHAnsi" w:eastAsiaTheme="minorHAnsi" w:hAnsiTheme="minorHAnsi"/>
          <w:noProof/>
        </w:rPr>
        <w:t>종류</w:t>
      </w:r>
      <w:r>
        <w:rPr>
          <w:noProof/>
        </w:rPr>
        <w:tab/>
      </w:r>
      <w:r>
        <w:rPr>
          <w:noProof/>
        </w:rPr>
        <w:fldChar w:fldCharType="begin"/>
      </w:r>
      <w:r>
        <w:rPr>
          <w:noProof/>
        </w:rPr>
        <w:instrText xml:space="preserve"> PAGEREF _Toc204931784 \h </w:instrText>
      </w:r>
      <w:r>
        <w:rPr>
          <w:noProof/>
        </w:rPr>
      </w:r>
      <w:r>
        <w:rPr>
          <w:noProof/>
        </w:rPr>
        <w:fldChar w:fldCharType="separate"/>
      </w:r>
      <w:r w:rsidR="005200A4">
        <w:rPr>
          <w:noProof/>
        </w:rPr>
        <w:t>32</w:t>
      </w:r>
      <w:r>
        <w:rPr>
          <w:noProof/>
        </w:rPr>
        <w:fldChar w:fldCharType="end"/>
      </w:r>
    </w:p>
    <w:p w14:paraId="712FAA04" w14:textId="6A8B7ACF"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3.5.3</w:t>
      </w:r>
      <w:r>
        <w:rPr>
          <w:rFonts w:asciiTheme="minorHAnsi" w:hAnsiTheme="minorHAnsi" w:cstheme="minorBidi"/>
          <w:noProof/>
          <w:kern w:val="2"/>
          <w:szCs w:val="22"/>
          <w:lang w:eastAsia="ko-KR"/>
        </w:rPr>
        <w:tab/>
      </w:r>
      <w:r w:rsidRPr="005C62D5">
        <w:rPr>
          <w:rFonts w:asciiTheme="minorHAnsi" w:eastAsiaTheme="minorHAnsi" w:hAnsiTheme="minorHAnsi"/>
          <w:noProof/>
        </w:rPr>
        <w:t>활용 예시</w:t>
      </w:r>
      <w:r>
        <w:rPr>
          <w:noProof/>
        </w:rPr>
        <w:tab/>
      </w:r>
      <w:r>
        <w:rPr>
          <w:noProof/>
        </w:rPr>
        <w:fldChar w:fldCharType="begin"/>
      </w:r>
      <w:r>
        <w:rPr>
          <w:noProof/>
        </w:rPr>
        <w:instrText xml:space="preserve"> PAGEREF _Toc204931785 \h </w:instrText>
      </w:r>
      <w:r>
        <w:rPr>
          <w:noProof/>
        </w:rPr>
      </w:r>
      <w:r>
        <w:rPr>
          <w:noProof/>
        </w:rPr>
        <w:fldChar w:fldCharType="separate"/>
      </w:r>
      <w:r w:rsidR="005200A4">
        <w:rPr>
          <w:noProof/>
        </w:rPr>
        <w:t>32</w:t>
      </w:r>
      <w:r>
        <w:rPr>
          <w:noProof/>
        </w:rPr>
        <w:fldChar w:fldCharType="end"/>
      </w:r>
    </w:p>
    <w:p w14:paraId="4C9A4387" w14:textId="265EFF45"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3.6</w:t>
      </w:r>
      <w:r>
        <w:rPr>
          <w:rFonts w:asciiTheme="minorHAnsi" w:hAnsiTheme="minorHAnsi" w:cstheme="minorBidi"/>
          <w:noProof/>
          <w:kern w:val="2"/>
          <w:szCs w:val="22"/>
          <w:lang w:eastAsia="ko-KR"/>
        </w:rPr>
        <w:tab/>
      </w:r>
      <w:r w:rsidRPr="005C62D5">
        <w:rPr>
          <w:rFonts w:asciiTheme="minorHAnsi" w:eastAsiaTheme="minorHAnsi" w:hAnsiTheme="minorHAnsi"/>
          <w:noProof/>
        </w:rPr>
        <w:t>정확도 지표 및 계산 방법</w:t>
      </w:r>
      <w:r>
        <w:rPr>
          <w:noProof/>
        </w:rPr>
        <w:tab/>
      </w:r>
      <w:r>
        <w:rPr>
          <w:noProof/>
        </w:rPr>
        <w:fldChar w:fldCharType="begin"/>
      </w:r>
      <w:r>
        <w:rPr>
          <w:noProof/>
        </w:rPr>
        <w:instrText xml:space="preserve"> PAGEREF _Toc204931786 \h </w:instrText>
      </w:r>
      <w:r>
        <w:rPr>
          <w:noProof/>
        </w:rPr>
      </w:r>
      <w:r>
        <w:rPr>
          <w:noProof/>
        </w:rPr>
        <w:fldChar w:fldCharType="separate"/>
      </w:r>
      <w:r w:rsidR="005200A4">
        <w:rPr>
          <w:noProof/>
        </w:rPr>
        <w:t>33</w:t>
      </w:r>
      <w:r>
        <w:rPr>
          <w:noProof/>
        </w:rPr>
        <w:fldChar w:fldCharType="end"/>
      </w:r>
    </w:p>
    <w:p w14:paraId="551D776C" w14:textId="63063175"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3.7</w:t>
      </w:r>
      <w:r>
        <w:rPr>
          <w:rFonts w:asciiTheme="minorHAnsi" w:hAnsiTheme="minorHAnsi" w:cstheme="minorBidi"/>
          <w:noProof/>
          <w:kern w:val="2"/>
          <w:szCs w:val="22"/>
          <w:lang w:eastAsia="ko-KR"/>
        </w:rPr>
        <w:tab/>
      </w:r>
      <w:r w:rsidRPr="005C62D5">
        <w:rPr>
          <w:rFonts w:asciiTheme="minorHAnsi" w:eastAsiaTheme="minorHAnsi" w:hAnsiTheme="minorHAnsi"/>
          <w:noProof/>
        </w:rPr>
        <w:t>BLEU와 ROUGE 지표</w:t>
      </w:r>
      <w:r>
        <w:rPr>
          <w:noProof/>
        </w:rPr>
        <w:tab/>
      </w:r>
      <w:r>
        <w:rPr>
          <w:noProof/>
        </w:rPr>
        <w:fldChar w:fldCharType="begin"/>
      </w:r>
      <w:r>
        <w:rPr>
          <w:noProof/>
        </w:rPr>
        <w:instrText xml:space="preserve"> PAGEREF _Toc204931787 \h </w:instrText>
      </w:r>
      <w:r>
        <w:rPr>
          <w:noProof/>
        </w:rPr>
      </w:r>
      <w:r>
        <w:rPr>
          <w:noProof/>
        </w:rPr>
        <w:fldChar w:fldCharType="separate"/>
      </w:r>
      <w:r w:rsidR="005200A4">
        <w:rPr>
          <w:noProof/>
        </w:rPr>
        <w:t>34</w:t>
      </w:r>
      <w:r>
        <w:rPr>
          <w:noProof/>
        </w:rPr>
        <w:fldChar w:fldCharType="end"/>
      </w:r>
    </w:p>
    <w:p w14:paraId="667B3ADB" w14:textId="5C2E6CC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cs="굴림체"/>
          <w:noProof/>
          <w:lang w:eastAsia="ko-KR"/>
        </w:rPr>
        <w:t>3.8</w:t>
      </w:r>
      <w:r>
        <w:rPr>
          <w:rFonts w:asciiTheme="minorHAnsi" w:hAnsiTheme="minorHAnsi" w:cstheme="minorBidi"/>
          <w:noProof/>
          <w:kern w:val="2"/>
          <w:szCs w:val="22"/>
          <w:lang w:eastAsia="ko-KR"/>
        </w:rPr>
        <w:tab/>
      </w:r>
      <w:r w:rsidRPr="005C62D5">
        <w:rPr>
          <w:rFonts w:asciiTheme="minorHAnsi" w:eastAsiaTheme="minorHAnsi" w:hAnsiTheme="minorHAnsi" w:cs="굴림체"/>
          <w:noProof/>
        </w:rPr>
        <w:t xml:space="preserve">BLUE </w:t>
      </w:r>
      <w:r w:rsidRPr="005C62D5">
        <w:rPr>
          <w:rFonts w:asciiTheme="minorHAnsi" w:eastAsiaTheme="minorHAnsi" w:hAnsiTheme="minorHAnsi" w:cs="굴림체"/>
          <w:noProof/>
          <w:lang w:eastAsia="ko-KR"/>
        </w:rPr>
        <w:t>함수 의사코드</w:t>
      </w:r>
      <w:r>
        <w:rPr>
          <w:noProof/>
        </w:rPr>
        <w:tab/>
      </w:r>
      <w:r>
        <w:rPr>
          <w:noProof/>
        </w:rPr>
        <w:fldChar w:fldCharType="begin"/>
      </w:r>
      <w:r>
        <w:rPr>
          <w:noProof/>
        </w:rPr>
        <w:instrText xml:space="preserve"> PAGEREF _Toc204931788 \h </w:instrText>
      </w:r>
      <w:r>
        <w:rPr>
          <w:noProof/>
        </w:rPr>
      </w:r>
      <w:r>
        <w:rPr>
          <w:noProof/>
        </w:rPr>
        <w:fldChar w:fldCharType="separate"/>
      </w:r>
      <w:r w:rsidR="005200A4">
        <w:rPr>
          <w:noProof/>
        </w:rPr>
        <w:t>35</w:t>
      </w:r>
      <w:r>
        <w:rPr>
          <w:noProof/>
        </w:rPr>
        <w:fldChar w:fldCharType="end"/>
      </w:r>
    </w:p>
    <w:p w14:paraId="208DCE7C" w14:textId="36BD268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3.8.1</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개요</w:t>
      </w:r>
      <w:r>
        <w:rPr>
          <w:noProof/>
        </w:rPr>
        <w:tab/>
      </w:r>
      <w:r>
        <w:rPr>
          <w:noProof/>
        </w:rPr>
        <w:fldChar w:fldCharType="begin"/>
      </w:r>
      <w:r>
        <w:rPr>
          <w:noProof/>
        </w:rPr>
        <w:instrText xml:space="preserve"> PAGEREF _Toc204931789 \h </w:instrText>
      </w:r>
      <w:r>
        <w:rPr>
          <w:noProof/>
        </w:rPr>
      </w:r>
      <w:r>
        <w:rPr>
          <w:noProof/>
        </w:rPr>
        <w:fldChar w:fldCharType="separate"/>
      </w:r>
      <w:r w:rsidR="005200A4">
        <w:rPr>
          <w:noProof/>
        </w:rPr>
        <w:t>35</w:t>
      </w:r>
      <w:r>
        <w:rPr>
          <w:noProof/>
        </w:rPr>
        <w:fldChar w:fldCharType="end"/>
      </w:r>
    </w:p>
    <w:p w14:paraId="7B37263D" w14:textId="429748CE"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3.8.2</w:t>
      </w:r>
      <w:r>
        <w:rPr>
          <w:rFonts w:asciiTheme="minorHAnsi" w:hAnsiTheme="minorHAnsi" w:cstheme="minorBidi"/>
          <w:noProof/>
          <w:kern w:val="2"/>
          <w:szCs w:val="22"/>
          <w:lang w:eastAsia="ko-KR"/>
        </w:rPr>
        <w:tab/>
      </w:r>
      <w:r w:rsidRPr="005C62D5">
        <w:rPr>
          <w:rFonts w:asciiTheme="minorHAnsi" w:eastAsiaTheme="minorHAnsi" w:hAnsiTheme="minorHAnsi"/>
          <w:noProof/>
        </w:rPr>
        <w:t>예시를 통한 단계별 BLEU 계산 과정</w:t>
      </w:r>
      <w:r>
        <w:rPr>
          <w:noProof/>
        </w:rPr>
        <w:tab/>
      </w:r>
      <w:r>
        <w:rPr>
          <w:noProof/>
        </w:rPr>
        <w:fldChar w:fldCharType="begin"/>
      </w:r>
      <w:r>
        <w:rPr>
          <w:noProof/>
        </w:rPr>
        <w:instrText xml:space="preserve"> PAGEREF _Toc204931790 \h </w:instrText>
      </w:r>
      <w:r>
        <w:rPr>
          <w:noProof/>
        </w:rPr>
      </w:r>
      <w:r>
        <w:rPr>
          <w:noProof/>
        </w:rPr>
        <w:fldChar w:fldCharType="separate"/>
      </w:r>
      <w:r w:rsidR="005200A4">
        <w:rPr>
          <w:noProof/>
        </w:rPr>
        <w:t>36</w:t>
      </w:r>
      <w:r>
        <w:rPr>
          <w:noProof/>
        </w:rPr>
        <w:fldChar w:fldCharType="end"/>
      </w:r>
    </w:p>
    <w:p w14:paraId="0DC2DF09" w14:textId="27456A29"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3.8.3</w:t>
      </w:r>
      <w:r>
        <w:rPr>
          <w:rFonts w:asciiTheme="minorHAnsi" w:hAnsiTheme="minorHAnsi" w:cstheme="minorBidi"/>
          <w:noProof/>
          <w:kern w:val="2"/>
          <w:szCs w:val="22"/>
          <w:lang w:eastAsia="ko-KR"/>
        </w:rPr>
        <w:tab/>
      </w:r>
      <w:r w:rsidRPr="005C62D5">
        <w:rPr>
          <w:rFonts w:asciiTheme="minorHAnsi" w:eastAsiaTheme="minorHAnsi" w:hAnsiTheme="minorHAnsi"/>
          <w:noProof/>
        </w:rPr>
        <w:t>1-gram precision 계산</w:t>
      </w:r>
      <w:r>
        <w:rPr>
          <w:noProof/>
        </w:rPr>
        <w:tab/>
      </w:r>
      <w:r>
        <w:rPr>
          <w:noProof/>
        </w:rPr>
        <w:fldChar w:fldCharType="begin"/>
      </w:r>
      <w:r>
        <w:rPr>
          <w:noProof/>
        </w:rPr>
        <w:instrText xml:space="preserve"> PAGEREF _Toc204931791 \h </w:instrText>
      </w:r>
      <w:r>
        <w:rPr>
          <w:noProof/>
        </w:rPr>
      </w:r>
      <w:r>
        <w:rPr>
          <w:noProof/>
        </w:rPr>
        <w:fldChar w:fldCharType="separate"/>
      </w:r>
      <w:r w:rsidR="005200A4">
        <w:rPr>
          <w:noProof/>
        </w:rPr>
        <w:t>36</w:t>
      </w:r>
      <w:r>
        <w:rPr>
          <w:noProof/>
        </w:rPr>
        <w:fldChar w:fldCharType="end"/>
      </w:r>
    </w:p>
    <w:p w14:paraId="07F30CE7" w14:textId="6B8B94BA"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3.8.4</w:t>
      </w:r>
      <w:r>
        <w:rPr>
          <w:rFonts w:asciiTheme="minorHAnsi" w:hAnsiTheme="minorHAnsi" w:cstheme="minorBidi"/>
          <w:noProof/>
          <w:kern w:val="2"/>
          <w:szCs w:val="22"/>
          <w:lang w:eastAsia="ko-KR"/>
        </w:rPr>
        <w:tab/>
      </w:r>
      <w:r w:rsidRPr="005C62D5">
        <w:rPr>
          <w:rFonts w:asciiTheme="minorHAnsi" w:eastAsiaTheme="minorHAnsi" w:hAnsiTheme="minorHAnsi"/>
          <w:noProof/>
        </w:rPr>
        <w:t>2-gram precision 계산</w:t>
      </w:r>
      <w:r>
        <w:rPr>
          <w:noProof/>
        </w:rPr>
        <w:tab/>
      </w:r>
      <w:r>
        <w:rPr>
          <w:noProof/>
        </w:rPr>
        <w:fldChar w:fldCharType="begin"/>
      </w:r>
      <w:r>
        <w:rPr>
          <w:noProof/>
        </w:rPr>
        <w:instrText xml:space="preserve"> PAGEREF _Toc204931792 \h </w:instrText>
      </w:r>
      <w:r>
        <w:rPr>
          <w:noProof/>
        </w:rPr>
      </w:r>
      <w:r>
        <w:rPr>
          <w:noProof/>
        </w:rPr>
        <w:fldChar w:fldCharType="separate"/>
      </w:r>
      <w:r w:rsidR="005200A4">
        <w:rPr>
          <w:noProof/>
        </w:rPr>
        <w:t>37</w:t>
      </w:r>
      <w:r>
        <w:rPr>
          <w:noProof/>
        </w:rPr>
        <w:fldChar w:fldCharType="end"/>
      </w:r>
    </w:p>
    <w:p w14:paraId="1242A8FA" w14:textId="725D7BA8"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3.8.5</w:t>
      </w:r>
      <w:r>
        <w:rPr>
          <w:rFonts w:asciiTheme="minorHAnsi" w:hAnsiTheme="minorHAnsi" w:cstheme="minorBidi"/>
          <w:noProof/>
          <w:kern w:val="2"/>
          <w:szCs w:val="22"/>
          <w:lang w:eastAsia="ko-KR"/>
        </w:rPr>
        <w:tab/>
      </w:r>
      <w:r w:rsidRPr="005C62D5">
        <w:rPr>
          <w:rFonts w:asciiTheme="minorHAnsi" w:eastAsiaTheme="minorHAnsi" w:hAnsiTheme="minorHAnsi"/>
          <w:noProof/>
        </w:rPr>
        <w:t>3-gram precision 계산</w:t>
      </w:r>
      <w:r>
        <w:rPr>
          <w:noProof/>
        </w:rPr>
        <w:tab/>
      </w:r>
      <w:r>
        <w:rPr>
          <w:noProof/>
        </w:rPr>
        <w:fldChar w:fldCharType="begin"/>
      </w:r>
      <w:r>
        <w:rPr>
          <w:noProof/>
        </w:rPr>
        <w:instrText xml:space="preserve"> PAGEREF _Toc204931793 \h </w:instrText>
      </w:r>
      <w:r>
        <w:rPr>
          <w:noProof/>
        </w:rPr>
      </w:r>
      <w:r>
        <w:rPr>
          <w:noProof/>
        </w:rPr>
        <w:fldChar w:fldCharType="separate"/>
      </w:r>
      <w:r w:rsidR="005200A4">
        <w:rPr>
          <w:noProof/>
        </w:rPr>
        <w:t>37</w:t>
      </w:r>
      <w:r>
        <w:rPr>
          <w:noProof/>
        </w:rPr>
        <w:fldChar w:fldCharType="end"/>
      </w:r>
    </w:p>
    <w:p w14:paraId="225934FF" w14:textId="36AB9D69"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3.8.6</w:t>
      </w:r>
      <w:r>
        <w:rPr>
          <w:rFonts w:asciiTheme="minorHAnsi" w:hAnsiTheme="minorHAnsi" w:cstheme="minorBidi"/>
          <w:noProof/>
          <w:kern w:val="2"/>
          <w:szCs w:val="22"/>
          <w:lang w:eastAsia="ko-KR"/>
        </w:rPr>
        <w:tab/>
      </w:r>
      <w:r w:rsidRPr="005C62D5">
        <w:rPr>
          <w:rFonts w:asciiTheme="minorHAnsi" w:eastAsiaTheme="minorHAnsi" w:hAnsiTheme="minorHAnsi"/>
          <w:noProof/>
        </w:rPr>
        <w:t>4-gram precision 계산</w:t>
      </w:r>
      <w:r>
        <w:rPr>
          <w:noProof/>
        </w:rPr>
        <w:tab/>
      </w:r>
      <w:r>
        <w:rPr>
          <w:noProof/>
        </w:rPr>
        <w:fldChar w:fldCharType="begin"/>
      </w:r>
      <w:r>
        <w:rPr>
          <w:noProof/>
        </w:rPr>
        <w:instrText xml:space="preserve"> PAGEREF _Toc204931794 \h </w:instrText>
      </w:r>
      <w:r>
        <w:rPr>
          <w:noProof/>
        </w:rPr>
      </w:r>
      <w:r>
        <w:rPr>
          <w:noProof/>
        </w:rPr>
        <w:fldChar w:fldCharType="separate"/>
      </w:r>
      <w:r w:rsidR="005200A4">
        <w:rPr>
          <w:noProof/>
        </w:rPr>
        <w:t>37</w:t>
      </w:r>
      <w:r>
        <w:rPr>
          <w:noProof/>
        </w:rPr>
        <w:fldChar w:fldCharType="end"/>
      </w:r>
    </w:p>
    <w:p w14:paraId="5352DAA0" w14:textId="730CB5BA"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3.8.7</w:t>
      </w:r>
      <w:r>
        <w:rPr>
          <w:rFonts w:asciiTheme="minorHAnsi" w:hAnsiTheme="minorHAnsi" w:cstheme="minorBidi"/>
          <w:noProof/>
          <w:kern w:val="2"/>
          <w:szCs w:val="22"/>
          <w:lang w:eastAsia="ko-KR"/>
        </w:rPr>
        <w:tab/>
      </w:r>
      <w:r w:rsidRPr="005C62D5">
        <w:rPr>
          <w:rFonts w:asciiTheme="minorHAnsi" w:eastAsiaTheme="minorHAnsi" w:hAnsiTheme="minorHAnsi"/>
          <w:noProof/>
        </w:rPr>
        <w:t>log 평균 및 exp 계산</w:t>
      </w:r>
      <w:r>
        <w:rPr>
          <w:noProof/>
        </w:rPr>
        <w:tab/>
      </w:r>
      <w:r>
        <w:rPr>
          <w:noProof/>
        </w:rPr>
        <w:fldChar w:fldCharType="begin"/>
      </w:r>
      <w:r>
        <w:rPr>
          <w:noProof/>
        </w:rPr>
        <w:instrText xml:space="preserve"> PAGEREF _Toc204931795 \h </w:instrText>
      </w:r>
      <w:r>
        <w:rPr>
          <w:noProof/>
        </w:rPr>
      </w:r>
      <w:r>
        <w:rPr>
          <w:noProof/>
        </w:rPr>
        <w:fldChar w:fldCharType="separate"/>
      </w:r>
      <w:r w:rsidR="005200A4">
        <w:rPr>
          <w:noProof/>
        </w:rPr>
        <w:t>38</w:t>
      </w:r>
      <w:r>
        <w:rPr>
          <w:noProof/>
        </w:rPr>
        <w:fldChar w:fldCharType="end"/>
      </w:r>
    </w:p>
    <w:p w14:paraId="2C9A0A9C" w14:textId="4BC9DCE6"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3.8.8</w:t>
      </w:r>
      <w:r>
        <w:rPr>
          <w:rFonts w:asciiTheme="minorHAnsi" w:hAnsiTheme="minorHAnsi" w:cstheme="minorBidi"/>
          <w:noProof/>
          <w:kern w:val="2"/>
          <w:szCs w:val="22"/>
          <w:lang w:eastAsia="ko-KR"/>
        </w:rPr>
        <w:tab/>
      </w:r>
      <w:r w:rsidRPr="005C62D5">
        <w:rPr>
          <w:rFonts w:asciiTheme="minorHAnsi" w:eastAsiaTheme="minorHAnsi" w:hAnsiTheme="minorHAnsi"/>
          <w:noProof/>
        </w:rPr>
        <w:t>Brevity Penalty (BP) 계산</w:t>
      </w:r>
      <w:r>
        <w:rPr>
          <w:noProof/>
        </w:rPr>
        <w:tab/>
      </w:r>
      <w:r>
        <w:rPr>
          <w:noProof/>
        </w:rPr>
        <w:fldChar w:fldCharType="begin"/>
      </w:r>
      <w:r>
        <w:rPr>
          <w:noProof/>
        </w:rPr>
        <w:instrText xml:space="preserve"> PAGEREF _Toc204931796 \h </w:instrText>
      </w:r>
      <w:r>
        <w:rPr>
          <w:noProof/>
        </w:rPr>
      </w:r>
      <w:r>
        <w:rPr>
          <w:noProof/>
        </w:rPr>
        <w:fldChar w:fldCharType="separate"/>
      </w:r>
      <w:r w:rsidR="005200A4">
        <w:rPr>
          <w:noProof/>
        </w:rPr>
        <w:t>38</w:t>
      </w:r>
      <w:r>
        <w:rPr>
          <w:noProof/>
        </w:rPr>
        <w:fldChar w:fldCharType="end"/>
      </w:r>
    </w:p>
    <w:p w14:paraId="2C95DE63" w14:textId="31415A9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3.8.9</w:t>
      </w:r>
      <w:r>
        <w:rPr>
          <w:rFonts w:asciiTheme="minorHAnsi" w:hAnsiTheme="minorHAnsi" w:cstheme="minorBidi"/>
          <w:noProof/>
          <w:kern w:val="2"/>
          <w:szCs w:val="22"/>
          <w:lang w:eastAsia="ko-KR"/>
        </w:rPr>
        <w:tab/>
      </w:r>
      <w:r w:rsidRPr="005C62D5">
        <w:rPr>
          <w:rFonts w:asciiTheme="minorHAnsi" w:eastAsiaTheme="minorHAnsi" w:hAnsiTheme="minorHAnsi"/>
          <w:noProof/>
        </w:rPr>
        <w:t>최종 BLEU 점수 계산</w:t>
      </w:r>
      <w:r>
        <w:rPr>
          <w:noProof/>
        </w:rPr>
        <w:tab/>
      </w:r>
      <w:r>
        <w:rPr>
          <w:noProof/>
        </w:rPr>
        <w:fldChar w:fldCharType="begin"/>
      </w:r>
      <w:r>
        <w:rPr>
          <w:noProof/>
        </w:rPr>
        <w:instrText xml:space="preserve"> PAGEREF _Toc204931797 \h </w:instrText>
      </w:r>
      <w:r>
        <w:rPr>
          <w:noProof/>
        </w:rPr>
      </w:r>
      <w:r>
        <w:rPr>
          <w:noProof/>
        </w:rPr>
        <w:fldChar w:fldCharType="separate"/>
      </w:r>
      <w:r w:rsidR="005200A4">
        <w:rPr>
          <w:noProof/>
        </w:rPr>
        <w:t>38</w:t>
      </w:r>
      <w:r>
        <w:rPr>
          <w:noProof/>
        </w:rPr>
        <w:fldChar w:fldCharType="end"/>
      </w:r>
    </w:p>
    <w:p w14:paraId="0C813C08" w14:textId="36709D1E"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3.8.10</w:t>
      </w:r>
      <w:r>
        <w:rPr>
          <w:rFonts w:asciiTheme="minorHAnsi" w:hAnsiTheme="minorHAnsi" w:cstheme="minorBidi"/>
          <w:noProof/>
          <w:kern w:val="2"/>
          <w:szCs w:val="22"/>
          <w:lang w:eastAsia="ko-KR"/>
        </w:rPr>
        <w:tab/>
      </w:r>
      <w:r w:rsidRPr="005C62D5">
        <w:rPr>
          <w:rFonts w:asciiTheme="minorHAnsi" w:eastAsiaTheme="minorHAnsi" w:hAnsiTheme="minorHAnsi"/>
          <w:noProof/>
        </w:rPr>
        <w:t>간단한 코드 예시 (Python + Numpy)</w:t>
      </w:r>
      <w:r>
        <w:rPr>
          <w:noProof/>
        </w:rPr>
        <w:tab/>
      </w:r>
      <w:r>
        <w:rPr>
          <w:noProof/>
        </w:rPr>
        <w:fldChar w:fldCharType="begin"/>
      </w:r>
      <w:r>
        <w:rPr>
          <w:noProof/>
        </w:rPr>
        <w:instrText xml:space="preserve"> PAGEREF _Toc204931798 \h </w:instrText>
      </w:r>
      <w:r>
        <w:rPr>
          <w:noProof/>
        </w:rPr>
      </w:r>
      <w:r>
        <w:rPr>
          <w:noProof/>
        </w:rPr>
        <w:fldChar w:fldCharType="separate"/>
      </w:r>
      <w:r w:rsidR="005200A4">
        <w:rPr>
          <w:noProof/>
        </w:rPr>
        <w:t>39</w:t>
      </w:r>
      <w:r>
        <w:rPr>
          <w:noProof/>
        </w:rPr>
        <w:fldChar w:fldCharType="end"/>
      </w:r>
    </w:p>
    <w:p w14:paraId="54E8BDFF" w14:textId="0881455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3.9</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_Toc204931799 \h </w:instrText>
      </w:r>
      <w:r>
        <w:rPr>
          <w:noProof/>
        </w:rPr>
      </w:r>
      <w:r>
        <w:rPr>
          <w:noProof/>
        </w:rPr>
        <w:fldChar w:fldCharType="separate"/>
      </w:r>
      <w:r w:rsidR="005200A4">
        <w:rPr>
          <w:noProof/>
        </w:rPr>
        <w:t>40</w:t>
      </w:r>
      <w:r>
        <w:rPr>
          <w:noProof/>
        </w:rPr>
        <w:fldChar w:fldCharType="end"/>
      </w:r>
    </w:p>
    <w:p w14:paraId="7FCDB739" w14:textId="657C1601"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4.</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정규표현식</w:t>
      </w:r>
      <w:r>
        <w:rPr>
          <w:noProof/>
        </w:rPr>
        <w:tab/>
      </w:r>
      <w:r>
        <w:rPr>
          <w:noProof/>
        </w:rPr>
        <w:fldChar w:fldCharType="begin"/>
      </w:r>
      <w:r>
        <w:rPr>
          <w:noProof/>
        </w:rPr>
        <w:instrText xml:space="preserve"> PAGEREF _Toc204931800 \h </w:instrText>
      </w:r>
      <w:r>
        <w:rPr>
          <w:noProof/>
        </w:rPr>
      </w:r>
      <w:r>
        <w:rPr>
          <w:noProof/>
        </w:rPr>
        <w:fldChar w:fldCharType="separate"/>
      </w:r>
      <w:r w:rsidR="005200A4">
        <w:rPr>
          <w:noProof/>
        </w:rPr>
        <w:t>41</w:t>
      </w:r>
      <w:r>
        <w:rPr>
          <w:noProof/>
        </w:rPr>
        <w:fldChar w:fldCharType="end"/>
      </w:r>
    </w:p>
    <w:p w14:paraId="11FB12E0" w14:textId="143922E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4.1</w:t>
      </w:r>
      <w:r>
        <w:rPr>
          <w:rFonts w:asciiTheme="minorHAnsi" w:hAnsiTheme="minorHAnsi" w:cstheme="minorBidi"/>
          <w:noProof/>
          <w:kern w:val="2"/>
          <w:szCs w:val="22"/>
          <w:lang w:eastAsia="ko-KR"/>
        </w:rPr>
        <w:tab/>
      </w:r>
      <w:r w:rsidRPr="005C62D5">
        <w:rPr>
          <w:rFonts w:asciiTheme="minorHAnsi" w:eastAsiaTheme="minorHAnsi" w:hAnsiTheme="minorHAnsi"/>
          <w:noProof/>
        </w:rPr>
        <w:t>개요</w:t>
      </w:r>
      <w:r>
        <w:rPr>
          <w:noProof/>
        </w:rPr>
        <w:tab/>
      </w:r>
      <w:r>
        <w:rPr>
          <w:noProof/>
        </w:rPr>
        <w:fldChar w:fldCharType="begin"/>
      </w:r>
      <w:r>
        <w:rPr>
          <w:noProof/>
        </w:rPr>
        <w:instrText xml:space="preserve"> PAGEREF _Toc204931801 \h </w:instrText>
      </w:r>
      <w:r>
        <w:rPr>
          <w:noProof/>
        </w:rPr>
      </w:r>
      <w:r>
        <w:rPr>
          <w:noProof/>
        </w:rPr>
        <w:fldChar w:fldCharType="separate"/>
      </w:r>
      <w:r w:rsidR="005200A4">
        <w:rPr>
          <w:noProof/>
        </w:rPr>
        <w:t>41</w:t>
      </w:r>
      <w:r>
        <w:rPr>
          <w:noProof/>
        </w:rPr>
        <w:fldChar w:fldCharType="end"/>
      </w:r>
    </w:p>
    <w:p w14:paraId="680FD6F1" w14:textId="4FA3944B"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4.2</w:t>
      </w:r>
      <w:r>
        <w:rPr>
          <w:rFonts w:asciiTheme="minorHAnsi" w:hAnsiTheme="minorHAnsi" w:cstheme="minorBidi"/>
          <w:noProof/>
          <w:kern w:val="2"/>
          <w:szCs w:val="22"/>
          <w:lang w:eastAsia="ko-KR"/>
        </w:rPr>
        <w:tab/>
      </w:r>
      <w:r w:rsidRPr="005C62D5">
        <w:rPr>
          <w:rFonts w:asciiTheme="minorHAnsi" w:eastAsiaTheme="minorHAnsi" w:hAnsiTheme="minorHAnsi"/>
          <w:noProof/>
        </w:rPr>
        <w:t>역사</w:t>
      </w:r>
      <w:r>
        <w:rPr>
          <w:noProof/>
        </w:rPr>
        <w:tab/>
      </w:r>
      <w:r>
        <w:rPr>
          <w:noProof/>
        </w:rPr>
        <w:fldChar w:fldCharType="begin"/>
      </w:r>
      <w:r>
        <w:rPr>
          <w:noProof/>
        </w:rPr>
        <w:instrText xml:space="preserve"> PAGEREF _Toc204931802 \h </w:instrText>
      </w:r>
      <w:r>
        <w:rPr>
          <w:noProof/>
        </w:rPr>
      </w:r>
      <w:r>
        <w:rPr>
          <w:noProof/>
        </w:rPr>
        <w:fldChar w:fldCharType="separate"/>
      </w:r>
      <w:r w:rsidR="005200A4">
        <w:rPr>
          <w:noProof/>
        </w:rPr>
        <w:t>41</w:t>
      </w:r>
      <w:r>
        <w:rPr>
          <w:noProof/>
        </w:rPr>
        <w:fldChar w:fldCharType="end"/>
      </w:r>
    </w:p>
    <w:p w14:paraId="42B5C4E6" w14:textId="3EC2631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4.3</w:t>
      </w:r>
      <w:r>
        <w:rPr>
          <w:rFonts w:asciiTheme="minorHAnsi" w:hAnsiTheme="minorHAnsi" w:cstheme="minorBidi"/>
          <w:noProof/>
          <w:kern w:val="2"/>
          <w:szCs w:val="22"/>
          <w:lang w:eastAsia="ko-KR"/>
        </w:rPr>
        <w:tab/>
      </w:r>
      <w:r w:rsidRPr="005C62D5">
        <w:rPr>
          <w:rFonts w:asciiTheme="minorHAnsi" w:eastAsiaTheme="minorHAnsi" w:hAnsiTheme="minorHAnsi"/>
          <w:noProof/>
        </w:rPr>
        <w:t>주요 정규식 문법과 예시</w:t>
      </w:r>
      <w:r>
        <w:rPr>
          <w:noProof/>
        </w:rPr>
        <w:tab/>
      </w:r>
      <w:r>
        <w:rPr>
          <w:noProof/>
        </w:rPr>
        <w:fldChar w:fldCharType="begin"/>
      </w:r>
      <w:r>
        <w:rPr>
          <w:noProof/>
        </w:rPr>
        <w:instrText xml:space="preserve"> PAGEREF _Toc204931803 \h </w:instrText>
      </w:r>
      <w:r>
        <w:rPr>
          <w:noProof/>
        </w:rPr>
      </w:r>
      <w:r>
        <w:rPr>
          <w:noProof/>
        </w:rPr>
        <w:fldChar w:fldCharType="separate"/>
      </w:r>
      <w:r w:rsidR="005200A4">
        <w:rPr>
          <w:noProof/>
        </w:rPr>
        <w:t>41</w:t>
      </w:r>
      <w:r>
        <w:rPr>
          <w:noProof/>
        </w:rPr>
        <w:fldChar w:fldCharType="end"/>
      </w:r>
    </w:p>
    <w:p w14:paraId="524F943B" w14:textId="07F7E20A"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4.4</w:t>
      </w:r>
      <w:r>
        <w:rPr>
          <w:rFonts w:asciiTheme="minorHAnsi" w:hAnsiTheme="minorHAnsi" w:cstheme="minorBidi"/>
          <w:noProof/>
          <w:kern w:val="2"/>
          <w:szCs w:val="22"/>
          <w:lang w:eastAsia="ko-KR"/>
        </w:rPr>
        <w:tab/>
      </w:r>
      <w:r w:rsidRPr="005C62D5">
        <w:rPr>
          <w:rFonts w:asciiTheme="minorHAnsi" w:eastAsiaTheme="minorHAnsi" w:hAnsiTheme="minorHAnsi"/>
          <w:noProof/>
        </w:rPr>
        <w:t>정규식으로 할 수 있는 작업 예시</w:t>
      </w:r>
      <w:r>
        <w:rPr>
          <w:noProof/>
        </w:rPr>
        <w:tab/>
      </w:r>
      <w:r>
        <w:rPr>
          <w:noProof/>
        </w:rPr>
        <w:fldChar w:fldCharType="begin"/>
      </w:r>
      <w:r>
        <w:rPr>
          <w:noProof/>
        </w:rPr>
        <w:instrText xml:space="preserve"> PAGEREF _Toc204931804 \h </w:instrText>
      </w:r>
      <w:r>
        <w:rPr>
          <w:noProof/>
        </w:rPr>
      </w:r>
      <w:r>
        <w:rPr>
          <w:noProof/>
        </w:rPr>
        <w:fldChar w:fldCharType="separate"/>
      </w:r>
      <w:r w:rsidR="005200A4">
        <w:rPr>
          <w:noProof/>
        </w:rPr>
        <w:t>42</w:t>
      </w:r>
      <w:r>
        <w:rPr>
          <w:noProof/>
        </w:rPr>
        <w:fldChar w:fldCharType="end"/>
      </w:r>
    </w:p>
    <w:p w14:paraId="51F66BC2" w14:textId="6B5A4772"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4.5</w:t>
      </w:r>
      <w:r>
        <w:rPr>
          <w:rFonts w:asciiTheme="minorHAnsi" w:hAnsiTheme="minorHAnsi" w:cstheme="minorBidi"/>
          <w:noProof/>
          <w:kern w:val="2"/>
          <w:szCs w:val="22"/>
          <w:lang w:eastAsia="ko-KR"/>
        </w:rPr>
        <w:tab/>
      </w:r>
      <w:r w:rsidRPr="005C62D5">
        <w:rPr>
          <w:rFonts w:asciiTheme="minorHAnsi" w:eastAsiaTheme="minorHAnsi" w:hAnsiTheme="minorHAnsi"/>
          <w:noProof/>
        </w:rPr>
        <w:t>Python의 re 라이브러리 사용법</w:t>
      </w:r>
      <w:r>
        <w:rPr>
          <w:noProof/>
        </w:rPr>
        <w:tab/>
      </w:r>
      <w:r>
        <w:rPr>
          <w:noProof/>
        </w:rPr>
        <w:fldChar w:fldCharType="begin"/>
      </w:r>
      <w:r>
        <w:rPr>
          <w:noProof/>
        </w:rPr>
        <w:instrText xml:space="preserve"> PAGEREF _Toc204931805 \h </w:instrText>
      </w:r>
      <w:r>
        <w:rPr>
          <w:noProof/>
        </w:rPr>
      </w:r>
      <w:r>
        <w:rPr>
          <w:noProof/>
        </w:rPr>
        <w:fldChar w:fldCharType="separate"/>
      </w:r>
      <w:r w:rsidR="005200A4">
        <w:rPr>
          <w:noProof/>
        </w:rPr>
        <w:t>42</w:t>
      </w:r>
      <w:r>
        <w:rPr>
          <w:noProof/>
        </w:rPr>
        <w:fldChar w:fldCharType="end"/>
      </w:r>
    </w:p>
    <w:p w14:paraId="7590C086" w14:textId="5451EC9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4.6</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_Toc204931806 \h </w:instrText>
      </w:r>
      <w:r>
        <w:rPr>
          <w:noProof/>
        </w:rPr>
      </w:r>
      <w:r>
        <w:rPr>
          <w:noProof/>
        </w:rPr>
        <w:fldChar w:fldCharType="separate"/>
      </w:r>
      <w:r w:rsidR="005200A4">
        <w:rPr>
          <w:noProof/>
        </w:rPr>
        <w:t>42</w:t>
      </w:r>
      <w:r>
        <w:rPr>
          <w:noProof/>
        </w:rPr>
        <w:fldChar w:fldCharType="end"/>
      </w:r>
    </w:p>
    <w:p w14:paraId="4D36C6B8" w14:textId="066BEEF5"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5.</w:t>
      </w:r>
      <w:r>
        <w:rPr>
          <w:rFonts w:asciiTheme="minorHAnsi" w:hAnsiTheme="minorHAnsi" w:cstheme="minorBidi"/>
          <w:noProof/>
          <w:kern w:val="2"/>
          <w:szCs w:val="22"/>
          <w:lang w:eastAsia="ko-KR"/>
        </w:rPr>
        <w:tab/>
      </w:r>
      <w:r w:rsidRPr="005C62D5">
        <w:rPr>
          <w:rFonts w:asciiTheme="minorHAnsi" w:eastAsiaTheme="minorHAnsi" w:hAnsiTheme="minorHAnsi"/>
          <w:noProof/>
        </w:rPr>
        <w:t>OpenAI CLIP</w:t>
      </w:r>
      <w:r>
        <w:rPr>
          <w:noProof/>
        </w:rPr>
        <w:tab/>
      </w:r>
      <w:r>
        <w:rPr>
          <w:noProof/>
        </w:rPr>
        <w:fldChar w:fldCharType="begin"/>
      </w:r>
      <w:r>
        <w:rPr>
          <w:noProof/>
        </w:rPr>
        <w:instrText xml:space="preserve"> PAGEREF _Toc204931807 \h </w:instrText>
      </w:r>
      <w:r>
        <w:rPr>
          <w:noProof/>
        </w:rPr>
      </w:r>
      <w:r>
        <w:rPr>
          <w:noProof/>
        </w:rPr>
        <w:fldChar w:fldCharType="separate"/>
      </w:r>
      <w:r w:rsidR="005200A4">
        <w:rPr>
          <w:noProof/>
        </w:rPr>
        <w:t>43</w:t>
      </w:r>
      <w:r>
        <w:rPr>
          <w:noProof/>
        </w:rPr>
        <w:fldChar w:fldCharType="end"/>
      </w:r>
    </w:p>
    <w:p w14:paraId="49726C5E" w14:textId="1D25E1A7"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lastRenderedPageBreak/>
        <w:t>5.1</w:t>
      </w:r>
      <w:r>
        <w:rPr>
          <w:rFonts w:asciiTheme="minorHAnsi" w:hAnsiTheme="minorHAnsi" w:cstheme="minorBidi"/>
          <w:noProof/>
          <w:kern w:val="2"/>
          <w:szCs w:val="22"/>
          <w:lang w:eastAsia="ko-KR"/>
        </w:rPr>
        <w:tab/>
      </w:r>
      <w:r w:rsidRPr="005C62D5">
        <w:rPr>
          <w:rFonts w:asciiTheme="minorHAnsi" w:eastAsiaTheme="minorHAnsi" w:hAnsiTheme="minorHAnsi"/>
          <w:noProof/>
        </w:rPr>
        <w:t>CLIP 개요</w:t>
      </w:r>
      <w:r>
        <w:rPr>
          <w:noProof/>
        </w:rPr>
        <w:tab/>
      </w:r>
      <w:r>
        <w:rPr>
          <w:noProof/>
        </w:rPr>
        <w:fldChar w:fldCharType="begin"/>
      </w:r>
      <w:r>
        <w:rPr>
          <w:noProof/>
        </w:rPr>
        <w:instrText xml:space="preserve"> PAGEREF _Toc204931808 \h </w:instrText>
      </w:r>
      <w:r>
        <w:rPr>
          <w:noProof/>
        </w:rPr>
      </w:r>
      <w:r>
        <w:rPr>
          <w:noProof/>
        </w:rPr>
        <w:fldChar w:fldCharType="separate"/>
      </w:r>
      <w:r w:rsidR="005200A4">
        <w:rPr>
          <w:noProof/>
        </w:rPr>
        <w:t>43</w:t>
      </w:r>
      <w:r>
        <w:rPr>
          <w:noProof/>
        </w:rPr>
        <w:fldChar w:fldCharType="end"/>
      </w:r>
    </w:p>
    <w:p w14:paraId="45B41EBA" w14:textId="4A9993F9"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5.2</w:t>
      </w:r>
      <w:r>
        <w:rPr>
          <w:rFonts w:asciiTheme="minorHAnsi" w:hAnsiTheme="minorHAnsi" w:cstheme="minorBidi"/>
          <w:noProof/>
          <w:kern w:val="2"/>
          <w:szCs w:val="22"/>
          <w:lang w:eastAsia="ko-KR"/>
        </w:rPr>
        <w:tab/>
      </w:r>
      <w:r w:rsidRPr="005C62D5">
        <w:rPr>
          <w:rFonts w:asciiTheme="minorHAnsi" w:eastAsiaTheme="minorHAnsi" w:hAnsiTheme="minorHAnsi"/>
          <w:noProof/>
        </w:rPr>
        <w:t>주요 기능</w:t>
      </w:r>
      <w:r>
        <w:rPr>
          <w:noProof/>
        </w:rPr>
        <w:tab/>
      </w:r>
      <w:r>
        <w:rPr>
          <w:noProof/>
        </w:rPr>
        <w:fldChar w:fldCharType="begin"/>
      </w:r>
      <w:r>
        <w:rPr>
          <w:noProof/>
        </w:rPr>
        <w:instrText xml:space="preserve"> PAGEREF _Toc204931809 \h </w:instrText>
      </w:r>
      <w:r>
        <w:rPr>
          <w:noProof/>
        </w:rPr>
      </w:r>
      <w:r>
        <w:rPr>
          <w:noProof/>
        </w:rPr>
        <w:fldChar w:fldCharType="separate"/>
      </w:r>
      <w:r w:rsidR="005200A4">
        <w:rPr>
          <w:noProof/>
        </w:rPr>
        <w:t>43</w:t>
      </w:r>
      <w:r>
        <w:rPr>
          <w:noProof/>
        </w:rPr>
        <w:fldChar w:fldCharType="end"/>
      </w:r>
    </w:p>
    <w:p w14:paraId="2A0B9179" w14:textId="12D37DD0"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5.3</w:t>
      </w:r>
      <w:r>
        <w:rPr>
          <w:rFonts w:asciiTheme="minorHAnsi" w:hAnsiTheme="minorHAnsi" w:cstheme="minorBidi"/>
          <w:noProof/>
          <w:kern w:val="2"/>
          <w:szCs w:val="22"/>
          <w:lang w:eastAsia="ko-KR"/>
        </w:rPr>
        <w:tab/>
      </w:r>
      <w:r w:rsidRPr="005C62D5">
        <w:rPr>
          <w:rFonts w:asciiTheme="minorHAnsi" w:eastAsiaTheme="minorHAnsi" w:hAnsiTheme="minorHAnsi"/>
          <w:noProof/>
        </w:rPr>
        <w:t>설치</w:t>
      </w:r>
      <w:r>
        <w:rPr>
          <w:noProof/>
        </w:rPr>
        <w:tab/>
      </w:r>
      <w:r>
        <w:rPr>
          <w:noProof/>
        </w:rPr>
        <w:fldChar w:fldCharType="begin"/>
      </w:r>
      <w:r>
        <w:rPr>
          <w:noProof/>
        </w:rPr>
        <w:instrText xml:space="preserve"> PAGEREF _Toc204931810 \h </w:instrText>
      </w:r>
      <w:r>
        <w:rPr>
          <w:noProof/>
        </w:rPr>
      </w:r>
      <w:r>
        <w:rPr>
          <w:noProof/>
        </w:rPr>
        <w:fldChar w:fldCharType="separate"/>
      </w:r>
      <w:r w:rsidR="005200A4">
        <w:rPr>
          <w:noProof/>
        </w:rPr>
        <w:t>43</w:t>
      </w:r>
      <w:r>
        <w:rPr>
          <w:noProof/>
        </w:rPr>
        <w:fldChar w:fldCharType="end"/>
      </w:r>
    </w:p>
    <w:p w14:paraId="18D8A8E0" w14:textId="2F6DD6C4"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5.3.1</w:t>
      </w:r>
      <w:r>
        <w:rPr>
          <w:rFonts w:asciiTheme="minorHAnsi" w:hAnsiTheme="minorHAnsi" w:cstheme="minorBidi"/>
          <w:noProof/>
          <w:kern w:val="2"/>
          <w:szCs w:val="22"/>
          <w:lang w:eastAsia="ko-KR"/>
        </w:rPr>
        <w:tab/>
      </w:r>
      <w:r w:rsidRPr="005C62D5">
        <w:rPr>
          <w:rFonts w:asciiTheme="minorHAnsi" w:eastAsiaTheme="minorHAnsi" w:hAnsiTheme="minorHAnsi"/>
          <w:noProof/>
        </w:rPr>
        <w:t>설치 방법</w:t>
      </w:r>
      <w:r>
        <w:rPr>
          <w:noProof/>
        </w:rPr>
        <w:tab/>
      </w:r>
      <w:r>
        <w:rPr>
          <w:noProof/>
        </w:rPr>
        <w:fldChar w:fldCharType="begin"/>
      </w:r>
      <w:r>
        <w:rPr>
          <w:noProof/>
        </w:rPr>
        <w:instrText xml:space="preserve"> PAGEREF _Toc204931811 \h </w:instrText>
      </w:r>
      <w:r>
        <w:rPr>
          <w:noProof/>
        </w:rPr>
      </w:r>
      <w:r>
        <w:rPr>
          <w:noProof/>
        </w:rPr>
        <w:fldChar w:fldCharType="separate"/>
      </w:r>
      <w:r w:rsidR="005200A4">
        <w:rPr>
          <w:noProof/>
        </w:rPr>
        <w:t>43</w:t>
      </w:r>
      <w:r>
        <w:rPr>
          <w:noProof/>
        </w:rPr>
        <w:fldChar w:fldCharType="end"/>
      </w:r>
    </w:p>
    <w:p w14:paraId="4AD34BA7" w14:textId="3CD10A4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5.3.2</w:t>
      </w:r>
      <w:r>
        <w:rPr>
          <w:rFonts w:asciiTheme="minorHAnsi" w:hAnsiTheme="minorHAnsi" w:cstheme="minorBidi"/>
          <w:noProof/>
          <w:kern w:val="2"/>
          <w:szCs w:val="22"/>
          <w:lang w:eastAsia="ko-KR"/>
        </w:rPr>
        <w:tab/>
      </w:r>
      <w:r w:rsidRPr="005C62D5">
        <w:rPr>
          <w:rFonts w:asciiTheme="minorHAnsi" w:eastAsiaTheme="minorHAnsi" w:hAnsiTheme="minorHAnsi"/>
          <w:noProof/>
        </w:rPr>
        <w:t>의존성</w:t>
      </w:r>
      <w:r>
        <w:rPr>
          <w:noProof/>
        </w:rPr>
        <w:tab/>
      </w:r>
      <w:r>
        <w:rPr>
          <w:noProof/>
        </w:rPr>
        <w:fldChar w:fldCharType="begin"/>
      </w:r>
      <w:r>
        <w:rPr>
          <w:noProof/>
        </w:rPr>
        <w:instrText xml:space="preserve"> PAGEREF _Toc204931812 \h </w:instrText>
      </w:r>
      <w:r>
        <w:rPr>
          <w:noProof/>
        </w:rPr>
      </w:r>
      <w:r>
        <w:rPr>
          <w:noProof/>
        </w:rPr>
        <w:fldChar w:fldCharType="separate"/>
      </w:r>
      <w:r w:rsidR="005200A4">
        <w:rPr>
          <w:noProof/>
        </w:rPr>
        <w:t>43</w:t>
      </w:r>
      <w:r>
        <w:rPr>
          <w:noProof/>
        </w:rPr>
        <w:fldChar w:fldCharType="end"/>
      </w:r>
    </w:p>
    <w:p w14:paraId="270A1AF0" w14:textId="62C803F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5.4</w:t>
      </w:r>
      <w:r>
        <w:rPr>
          <w:rFonts w:asciiTheme="minorHAnsi" w:hAnsiTheme="minorHAnsi" w:cstheme="minorBidi"/>
          <w:noProof/>
          <w:kern w:val="2"/>
          <w:szCs w:val="22"/>
          <w:lang w:eastAsia="ko-KR"/>
        </w:rPr>
        <w:tab/>
      </w:r>
      <w:r w:rsidRPr="005C62D5">
        <w:rPr>
          <w:rFonts w:asciiTheme="minorHAnsi" w:eastAsiaTheme="minorHAnsi" w:hAnsiTheme="minorHAnsi"/>
          <w:noProof/>
        </w:rPr>
        <w:t>모델 로드</w:t>
      </w:r>
      <w:r>
        <w:rPr>
          <w:noProof/>
        </w:rPr>
        <w:tab/>
      </w:r>
      <w:r>
        <w:rPr>
          <w:noProof/>
        </w:rPr>
        <w:fldChar w:fldCharType="begin"/>
      </w:r>
      <w:r>
        <w:rPr>
          <w:noProof/>
        </w:rPr>
        <w:instrText xml:space="preserve"> PAGEREF _Toc204931813 \h </w:instrText>
      </w:r>
      <w:r>
        <w:rPr>
          <w:noProof/>
        </w:rPr>
      </w:r>
      <w:r>
        <w:rPr>
          <w:noProof/>
        </w:rPr>
        <w:fldChar w:fldCharType="separate"/>
      </w:r>
      <w:r w:rsidR="005200A4">
        <w:rPr>
          <w:noProof/>
        </w:rPr>
        <w:t>43</w:t>
      </w:r>
      <w:r>
        <w:rPr>
          <w:noProof/>
        </w:rPr>
        <w:fldChar w:fldCharType="end"/>
      </w:r>
    </w:p>
    <w:p w14:paraId="49B837C9" w14:textId="0561BB1C"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5.5</w:t>
      </w:r>
      <w:r>
        <w:rPr>
          <w:rFonts w:asciiTheme="minorHAnsi" w:hAnsiTheme="minorHAnsi" w:cstheme="minorBidi"/>
          <w:noProof/>
          <w:kern w:val="2"/>
          <w:szCs w:val="22"/>
          <w:lang w:eastAsia="ko-KR"/>
        </w:rPr>
        <w:tab/>
      </w:r>
      <w:r w:rsidRPr="005C62D5">
        <w:rPr>
          <w:rFonts w:asciiTheme="minorHAnsi" w:eastAsiaTheme="minorHAnsi" w:hAnsiTheme="minorHAnsi"/>
          <w:noProof/>
        </w:rPr>
        <w:t>이미지와 텍스트 유사도 계산</w:t>
      </w:r>
      <w:r>
        <w:rPr>
          <w:noProof/>
        </w:rPr>
        <w:tab/>
      </w:r>
      <w:r>
        <w:rPr>
          <w:noProof/>
        </w:rPr>
        <w:fldChar w:fldCharType="begin"/>
      </w:r>
      <w:r>
        <w:rPr>
          <w:noProof/>
        </w:rPr>
        <w:instrText xml:space="preserve"> PAGEREF _Toc204931814 \h </w:instrText>
      </w:r>
      <w:r>
        <w:rPr>
          <w:noProof/>
        </w:rPr>
      </w:r>
      <w:r>
        <w:rPr>
          <w:noProof/>
        </w:rPr>
        <w:fldChar w:fldCharType="separate"/>
      </w:r>
      <w:r w:rsidR="005200A4">
        <w:rPr>
          <w:noProof/>
        </w:rPr>
        <w:t>44</w:t>
      </w:r>
      <w:r>
        <w:rPr>
          <w:noProof/>
        </w:rPr>
        <w:fldChar w:fldCharType="end"/>
      </w:r>
    </w:p>
    <w:p w14:paraId="3B41089D" w14:textId="5A1FBE4F"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5.5.1</w:t>
      </w:r>
      <w:r>
        <w:rPr>
          <w:rFonts w:asciiTheme="minorHAnsi" w:hAnsiTheme="minorHAnsi" w:cstheme="minorBidi"/>
          <w:noProof/>
          <w:kern w:val="2"/>
          <w:szCs w:val="22"/>
          <w:lang w:eastAsia="ko-KR"/>
        </w:rPr>
        <w:tab/>
      </w:r>
      <w:r w:rsidRPr="005C62D5">
        <w:rPr>
          <w:rFonts w:asciiTheme="minorHAnsi" w:eastAsiaTheme="minorHAnsi" w:hAnsiTheme="minorHAnsi"/>
          <w:noProof/>
        </w:rPr>
        <w:t>예제 코드:</w:t>
      </w:r>
      <w:r>
        <w:rPr>
          <w:noProof/>
        </w:rPr>
        <w:tab/>
      </w:r>
      <w:r>
        <w:rPr>
          <w:noProof/>
        </w:rPr>
        <w:fldChar w:fldCharType="begin"/>
      </w:r>
      <w:r>
        <w:rPr>
          <w:noProof/>
        </w:rPr>
        <w:instrText xml:space="preserve"> PAGEREF _Toc204931815 \h </w:instrText>
      </w:r>
      <w:r>
        <w:rPr>
          <w:noProof/>
        </w:rPr>
      </w:r>
      <w:r>
        <w:rPr>
          <w:noProof/>
        </w:rPr>
        <w:fldChar w:fldCharType="separate"/>
      </w:r>
      <w:r w:rsidR="005200A4">
        <w:rPr>
          <w:noProof/>
        </w:rPr>
        <w:t>44</w:t>
      </w:r>
      <w:r>
        <w:rPr>
          <w:noProof/>
        </w:rPr>
        <w:fldChar w:fldCharType="end"/>
      </w:r>
    </w:p>
    <w:p w14:paraId="48F44CC5" w14:textId="135167F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5.6</w:t>
      </w:r>
      <w:r>
        <w:rPr>
          <w:rFonts w:asciiTheme="minorHAnsi" w:hAnsiTheme="minorHAnsi" w:cstheme="minorBidi"/>
          <w:noProof/>
          <w:kern w:val="2"/>
          <w:szCs w:val="22"/>
          <w:lang w:eastAsia="ko-KR"/>
        </w:rPr>
        <w:tab/>
      </w:r>
      <w:r w:rsidRPr="005C62D5">
        <w:rPr>
          <w:rFonts w:asciiTheme="minorHAnsi" w:eastAsiaTheme="minorHAnsi" w:hAnsiTheme="minorHAnsi"/>
          <w:noProof/>
        </w:rPr>
        <w:t>제로샷 이미지 분류</w:t>
      </w:r>
      <w:r>
        <w:rPr>
          <w:noProof/>
        </w:rPr>
        <w:tab/>
      </w:r>
      <w:r>
        <w:rPr>
          <w:noProof/>
        </w:rPr>
        <w:fldChar w:fldCharType="begin"/>
      </w:r>
      <w:r>
        <w:rPr>
          <w:noProof/>
        </w:rPr>
        <w:instrText xml:space="preserve"> PAGEREF _Toc204931816 \h </w:instrText>
      </w:r>
      <w:r>
        <w:rPr>
          <w:noProof/>
        </w:rPr>
      </w:r>
      <w:r>
        <w:rPr>
          <w:noProof/>
        </w:rPr>
        <w:fldChar w:fldCharType="separate"/>
      </w:r>
      <w:r w:rsidR="005200A4">
        <w:rPr>
          <w:noProof/>
        </w:rPr>
        <w:t>44</w:t>
      </w:r>
      <w:r>
        <w:rPr>
          <w:noProof/>
        </w:rPr>
        <w:fldChar w:fldCharType="end"/>
      </w:r>
    </w:p>
    <w:p w14:paraId="5F320452" w14:textId="680F8E90"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5.7</w:t>
      </w:r>
      <w:r>
        <w:rPr>
          <w:rFonts w:asciiTheme="minorHAnsi" w:hAnsiTheme="minorHAnsi" w:cstheme="minorBidi"/>
          <w:noProof/>
          <w:kern w:val="2"/>
          <w:szCs w:val="22"/>
          <w:lang w:eastAsia="ko-KR"/>
        </w:rPr>
        <w:tab/>
      </w:r>
      <w:r w:rsidRPr="005C62D5">
        <w:rPr>
          <w:rFonts w:asciiTheme="minorHAnsi" w:eastAsiaTheme="minorHAnsi" w:hAnsiTheme="minorHAnsi"/>
          <w:noProof/>
        </w:rPr>
        <w:t>멀티모달 검색</w:t>
      </w:r>
      <w:r>
        <w:rPr>
          <w:noProof/>
        </w:rPr>
        <w:tab/>
      </w:r>
      <w:r>
        <w:rPr>
          <w:noProof/>
        </w:rPr>
        <w:fldChar w:fldCharType="begin"/>
      </w:r>
      <w:r>
        <w:rPr>
          <w:noProof/>
        </w:rPr>
        <w:instrText xml:space="preserve"> PAGEREF _Toc204931817 \h </w:instrText>
      </w:r>
      <w:r>
        <w:rPr>
          <w:noProof/>
        </w:rPr>
      </w:r>
      <w:r>
        <w:rPr>
          <w:noProof/>
        </w:rPr>
        <w:fldChar w:fldCharType="separate"/>
      </w:r>
      <w:r w:rsidR="005200A4">
        <w:rPr>
          <w:noProof/>
        </w:rPr>
        <w:t>45</w:t>
      </w:r>
      <w:r>
        <w:rPr>
          <w:noProof/>
        </w:rPr>
        <w:fldChar w:fldCharType="end"/>
      </w:r>
    </w:p>
    <w:p w14:paraId="1CDCA711" w14:textId="35A475F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5.8</w:t>
      </w:r>
      <w:r>
        <w:rPr>
          <w:rFonts w:asciiTheme="minorHAnsi" w:hAnsiTheme="minorHAnsi" w:cstheme="minorBidi"/>
          <w:noProof/>
          <w:kern w:val="2"/>
          <w:szCs w:val="22"/>
          <w:lang w:eastAsia="ko-KR"/>
        </w:rPr>
        <w:tab/>
      </w:r>
      <w:r w:rsidRPr="005C62D5">
        <w:rPr>
          <w:rFonts w:asciiTheme="minorHAnsi" w:eastAsiaTheme="minorHAnsi" w:hAnsiTheme="minorHAnsi"/>
          <w:noProof/>
        </w:rPr>
        <w:t>모델 확장</w:t>
      </w:r>
      <w:r>
        <w:rPr>
          <w:noProof/>
        </w:rPr>
        <w:tab/>
      </w:r>
      <w:r>
        <w:rPr>
          <w:noProof/>
        </w:rPr>
        <w:fldChar w:fldCharType="begin"/>
      </w:r>
      <w:r>
        <w:rPr>
          <w:noProof/>
        </w:rPr>
        <w:instrText xml:space="preserve"> PAGEREF _Toc204931818 \h </w:instrText>
      </w:r>
      <w:r>
        <w:rPr>
          <w:noProof/>
        </w:rPr>
      </w:r>
      <w:r>
        <w:rPr>
          <w:noProof/>
        </w:rPr>
        <w:fldChar w:fldCharType="separate"/>
      </w:r>
      <w:r w:rsidR="005200A4">
        <w:rPr>
          <w:noProof/>
        </w:rPr>
        <w:t>46</w:t>
      </w:r>
      <w:r>
        <w:rPr>
          <w:noProof/>
        </w:rPr>
        <w:fldChar w:fldCharType="end"/>
      </w:r>
    </w:p>
    <w:p w14:paraId="5801F285" w14:textId="2210E4BC"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5.9</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_Toc204931819 \h </w:instrText>
      </w:r>
      <w:r>
        <w:rPr>
          <w:noProof/>
        </w:rPr>
      </w:r>
      <w:r>
        <w:rPr>
          <w:noProof/>
        </w:rPr>
        <w:fldChar w:fldCharType="separate"/>
      </w:r>
      <w:r w:rsidR="005200A4">
        <w:rPr>
          <w:noProof/>
        </w:rPr>
        <w:t>47</w:t>
      </w:r>
      <w:r>
        <w:rPr>
          <w:noProof/>
        </w:rPr>
        <w:fldChar w:fldCharType="end"/>
      </w:r>
    </w:p>
    <w:p w14:paraId="5DC1ACC2" w14:textId="5DE56DE7"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6.</w:t>
      </w:r>
      <w:r>
        <w:rPr>
          <w:rFonts w:asciiTheme="minorHAnsi" w:hAnsiTheme="minorHAnsi" w:cstheme="minorBidi"/>
          <w:noProof/>
          <w:kern w:val="2"/>
          <w:szCs w:val="22"/>
          <w:lang w:eastAsia="ko-KR"/>
        </w:rPr>
        <w:tab/>
      </w:r>
      <w:r w:rsidRPr="005C62D5">
        <w:rPr>
          <w:rFonts w:asciiTheme="minorHAnsi" w:eastAsiaTheme="minorHAnsi" w:hAnsiTheme="minorHAnsi"/>
          <w:noProof/>
        </w:rPr>
        <w:t>Variational Autoencoders (VAE)</w:t>
      </w:r>
      <w:r>
        <w:rPr>
          <w:noProof/>
        </w:rPr>
        <w:tab/>
      </w:r>
      <w:r>
        <w:rPr>
          <w:noProof/>
        </w:rPr>
        <w:fldChar w:fldCharType="begin"/>
      </w:r>
      <w:r>
        <w:rPr>
          <w:noProof/>
        </w:rPr>
        <w:instrText xml:space="preserve"> PAGEREF _Toc204931820 \h </w:instrText>
      </w:r>
      <w:r>
        <w:rPr>
          <w:noProof/>
        </w:rPr>
      </w:r>
      <w:r>
        <w:rPr>
          <w:noProof/>
        </w:rPr>
        <w:fldChar w:fldCharType="separate"/>
      </w:r>
      <w:r w:rsidR="005200A4">
        <w:rPr>
          <w:noProof/>
        </w:rPr>
        <w:t>48</w:t>
      </w:r>
      <w:r>
        <w:rPr>
          <w:noProof/>
        </w:rPr>
        <w:fldChar w:fldCharType="end"/>
      </w:r>
    </w:p>
    <w:p w14:paraId="6A0D8383" w14:textId="77D28FE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6.1</w:t>
      </w:r>
      <w:r>
        <w:rPr>
          <w:rFonts w:asciiTheme="minorHAnsi" w:hAnsiTheme="minorHAnsi" w:cstheme="minorBidi"/>
          <w:noProof/>
          <w:kern w:val="2"/>
          <w:szCs w:val="22"/>
          <w:lang w:eastAsia="ko-KR"/>
        </w:rPr>
        <w:tab/>
      </w:r>
      <w:r w:rsidRPr="005C62D5">
        <w:rPr>
          <w:rFonts w:asciiTheme="minorHAnsi" w:eastAsiaTheme="minorHAnsi" w:hAnsiTheme="minorHAnsi"/>
          <w:noProof/>
        </w:rPr>
        <w:t>서론</w:t>
      </w:r>
      <w:r>
        <w:rPr>
          <w:noProof/>
        </w:rPr>
        <w:tab/>
      </w:r>
      <w:r>
        <w:rPr>
          <w:noProof/>
        </w:rPr>
        <w:fldChar w:fldCharType="begin"/>
      </w:r>
      <w:r>
        <w:rPr>
          <w:noProof/>
        </w:rPr>
        <w:instrText xml:space="preserve"> PAGEREF _Toc204931821 \h </w:instrText>
      </w:r>
      <w:r>
        <w:rPr>
          <w:noProof/>
        </w:rPr>
      </w:r>
      <w:r>
        <w:rPr>
          <w:noProof/>
        </w:rPr>
        <w:fldChar w:fldCharType="separate"/>
      </w:r>
      <w:r w:rsidR="005200A4">
        <w:rPr>
          <w:noProof/>
        </w:rPr>
        <w:t>48</w:t>
      </w:r>
      <w:r>
        <w:rPr>
          <w:noProof/>
        </w:rPr>
        <w:fldChar w:fldCharType="end"/>
      </w:r>
    </w:p>
    <w:p w14:paraId="237B2E28" w14:textId="7330D83C"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6.2</w:t>
      </w:r>
      <w:r>
        <w:rPr>
          <w:rFonts w:asciiTheme="minorHAnsi" w:hAnsiTheme="minorHAnsi" w:cstheme="minorBidi"/>
          <w:noProof/>
          <w:kern w:val="2"/>
          <w:szCs w:val="22"/>
          <w:lang w:eastAsia="ko-KR"/>
        </w:rPr>
        <w:tab/>
      </w:r>
      <w:r w:rsidRPr="005C62D5">
        <w:rPr>
          <w:rFonts w:asciiTheme="minorHAnsi" w:eastAsiaTheme="minorHAnsi" w:hAnsiTheme="minorHAnsi"/>
          <w:noProof/>
        </w:rPr>
        <w:t>VAE의 주요 개념</w:t>
      </w:r>
      <w:r>
        <w:rPr>
          <w:noProof/>
        </w:rPr>
        <w:tab/>
      </w:r>
      <w:r>
        <w:rPr>
          <w:noProof/>
        </w:rPr>
        <w:fldChar w:fldCharType="begin"/>
      </w:r>
      <w:r>
        <w:rPr>
          <w:noProof/>
        </w:rPr>
        <w:instrText xml:space="preserve"> PAGEREF _Toc204931822 \h </w:instrText>
      </w:r>
      <w:r>
        <w:rPr>
          <w:noProof/>
        </w:rPr>
      </w:r>
      <w:r>
        <w:rPr>
          <w:noProof/>
        </w:rPr>
        <w:fldChar w:fldCharType="separate"/>
      </w:r>
      <w:r w:rsidR="005200A4">
        <w:rPr>
          <w:noProof/>
        </w:rPr>
        <w:t>48</w:t>
      </w:r>
      <w:r>
        <w:rPr>
          <w:noProof/>
        </w:rPr>
        <w:fldChar w:fldCharType="end"/>
      </w:r>
    </w:p>
    <w:p w14:paraId="47A667C8" w14:textId="5F33884C"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6.3</w:t>
      </w:r>
      <w:r>
        <w:rPr>
          <w:rFonts w:asciiTheme="minorHAnsi" w:hAnsiTheme="minorHAnsi" w:cstheme="minorBidi"/>
          <w:noProof/>
          <w:kern w:val="2"/>
          <w:szCs w:val="22"/>
          <w:lang w:eastAsia="ko-KR"/>
        </w:rPr>
        <w:tab/>
      </w:r>
      <w:r w:rsidRPr="005C62D5">
        <w:rPr>
          <w:rFonts w:asciiTheme="minorHAnsi" w:eastAsiaTheme="minorHAnsi" w:hAnsiTheme="minorHAnsi"/>
          <w:noProof/>
        </w:rPr>
        <w:t>VAE의 구조</w:t>
      </w:r>
      <w:r>
        <w:rPr>
          <w:noProof/>
        </w:rPr>
        <w:tab/>
      </w:r>
      <w:r>
        <w:rPr>
          <w:noProof/>
        </w:rPr>
        <w:fldChar w:fldCharType="begin"/>
      </w:r>
      <w:r>
        <w:rPr>
          <w:noProof/>
        </w:rPr>
        <w:instrText xml:space="preserve"> PAGEREF _Toc204931823 \h </w:instrText>
      </w:r>
      <w:r>
        <w:rPr>
          <w:noProof/>
        </w:rPr>
      </w:r>
      <w:r>
        <w:rPr>
          <w:noProof/>
        </w:rPr>
        <w:fldChar w:fldCharType="separate"/>
      </w:r>
      <w:r w:rsidR="005200A4">
        <w:rPr>
          <w:noProof/>
        </w:rPr>
        <w:t>49</w:t>
      </w:r>
      <w:r>
        <w:rPr>
          <w:noProof/>
        </w:rPr>
        <w:fldChar w:fldCharType="end"/>
      </w:r>
    </w:p>
    <w:p w14:paraId="55E846C9" w14:textId="53D1652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6.4</w:t>
      </w:r>
      <w:r>
        <w:rPr>
          <w:rFonts w:asciiTheme="minorHAnsi" w:hAnsiTheme="minorHAnsi" w:cstheme="minorBidi"/>
          <w:noProof/>
          <w:kern w:val="2"/>
          <w:szCs w:val="22"/>
          <w:lang w:eastAsia="ko-KR"/>
        </w:rPr>
        <w:tab/>
      </w:r>
      <w:r w:rsidRPr="005C62D5">
        <w:rPr>
          <w:rFonts w:asciiTheme="minorHAnsi" w:eastAsiaTheme="minorHAnsi" w:hAnsiTheme="minorHAnsi"/>
          <w:noProof/>
        </w:rPr>
        <w:t>VAE 학습 목표</w:t>
      </w:r>
      <w:r>
        <w:rPr>
          <w:noProof/>
        </w:rPr>
        <w:tab/>
      </w:r>
      <w:r>
        <w:rPr>
          <w:noProof/>
        </w:rPr>
        <w:fldChar w:fldCharType="begin"/>
      </w:r>
      <w:r>
        <w:rPr>
          <w:noProof/>
        </w:rPr>
        <w:instrText xml:space="preserve"> PAGEREF _Toc204931824 \h </w:instrText>
      </w:r>
      <w:r>
        <w:rPr>
          <w:noProof/>
        </w:rPr>
      </w:r>
      <w:r>
        <w:rPr>
          <w:noProof/>
        </w:rPr>
        <w:fldChar w:fldCharType="separate"/>
      </w:r>
      <w:r w:rsidR="005200A4">
        <w:rPr>
          <w:noProof/>
        </w:rPr>
        <w:t>49</w:t>
      </w:r>
      <w:r>
        <w:rPr>
          <w:noProof/>
        </w:rPr>
        <w:fldChar w:fldCharType="end"/>
      </w:r>
    </w:p>
    <w:p w14:paraId="4AF072C6" w14:textId="014A18AD"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6.4.1</w:t>
      </w:r>
      <w:r>
        <w:rPr>
          <w:rFonts w:asciiTheme="minorHAnsi" w:hAnsiTheme="minorHAnsi" w:cstheme="minorBidi"/>
          <w:noProof/>
          <w:kern w:val="2"/>
          <w:szCs w:val="22"/>
          <w:lang w:eastAsia="ko-KR"/>
        </w:rPr>
        <w:tab/>
      </w:r>
      <w:r w:rsidRPr="005C62D5">
        <w:rPr>
          <w:rFonts w:asciiTheme="minorHAnsi" w:eastAsiaTheme="minorHAnsi" w:hAnsiTheme="minorHAnsi"/>
          <w:noProof/>
        </w:rPr>
        <w:t>KL-발산과 VAE에서의 역할</w:t>
      </w:r>
      <w:r>
        <w:rPr>
          <w:noProof/>
        </w:rPr>
        <w:tab/>
      </w:r>
      <w:r>
        <w:rPr>
          <w:noProof/>
        </w:rPr>
        <w:fldChar w:fldCharType="begin"/>
      </w:r>
      <w:r>
        <w:rPr>
          <w:noProof/>
        </w:rPr>
        <w:instrText xml:space="preserve"> PAGEREF _Toc204931825 \h </w:instrText>
      </w:r>
      <w:r>
        <w:rPr>
          <w:noProof/>
        </w:rPr>
      </w:r>
      <w:r>
        <w:rPr>
          <w:noProof/>
        </w:rPr>
        <w:fldChar w:fldCharType="separate"/>
      </w:r>
      <w:r w:rsidR="005200A4">
        <w:rPr>
          <w:noProof/>
        </w:rPr>
        <w:t>49</w:t>
      </w:r>
      <w:r>
        <w:rPr>
          <w:noProof/>
        </w:rPr>
        <w:fldChar w:fldCharType="end"/>
      </w:r>
    </w:p>
    <w:p w14:paraId="056FE309" w14:textId="52955C06"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6.4.2</w:t>
      </w:r>
      <w:r>
        <w:rPr>
          <w:rFonts w:asciiTheme="minorHAnsi" w:hAnsiTheme="minorHAnsi" w:cstheme="minorBidi"/>
          <w:noProof/>
          <w:kern w:val="2"/>
          <w:szCs w:val="22"/>
          <w:lang w:eastAsia="ko-KR"/>
        </w:rPr>
        <w:tab/>
      </w:r>
      <w:r w:rsidRPr="005C62D5">
        <w:rPr>
          <w:rFonts w:asciiTheme="minorHAnsi" w:eastAsiaTheme="minorHAnsi" w:hAnsiTheme="minorHAnsi"/>
          <w:noProof/>
        </w:rPr>
        <w:t>KL-발산의 수학적 전개</w:t>
      </w:r>
      <w:r>
        <w:rPr>
          <w:noProof/>
        </w:rPr>
        <w:tab/>
      </w:r>
      <w:r>
        <w:rPr>
          <w:noProof/>
        </w:rPr>
        <w:fldChar w:fldCharType="begin"/>
      </w:r>
      <w:r>
        <w:rPr>
          <w:noProof/>
        </w:rPr>
        <w:instrText xml:space="preserve"> PAGEREF _Toc204931826 \h </w:instrText>
      </w:r>
      <w:r>
        <w:rPr>
          <w:noProof/>
        </w:rPr>
      </w:r>
      <w:r>
        <w:rPr>
          <w:noProof/>
        </w:rPr>
        <w:fldChar w:fldCharType="separate"/>
      </w:r>
      <w:r w:rsidR="005200A4">
        <w:rPr>
          <w:noProof/>
        </w:rPr>
        <w:t>50</w:t>
      </w:r>
      <w:r>
        <w:rPr>
          <w:noProof/>
        </w:rPr>
        <w:fldChar w:fldCharType="end"/>
      </w:r>
    </w:p>
    <w:p w14:paraId="3065803A" w14:textId="3A65B5E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6.4.3</w:t>
      </w:r>
      <w:r>
        <w:rPr>
          <w:rFonts w:asciiTheme="minorHAnsi" w:hAnsiTheme="minorHAnsi" w:cstheme="minorBidi"/>
          <w:noProof/>
          <w:kern w:val="2"/>
          <w:szCs w:val="22"/>
          <w:lang w:eastAsia="ko-KR"/>
        </w:rPr>
        <w:tab/>
      </w:r>
      <w:r w:rsidRPr="005C62D5">
        <w:rPr>
          <w:rFonts w:asciiTheme="minorHAnsi" w:eastAsiaTheme="minorHAnsi" w:hAnsiTheme="minorHAnsi"/>
          <w:noProof/>
        </w:rPr>
        <w:t>KL-발산 항목별 해석</w:t>
      </w:r>
      <w:r>
        <w:rPr>
          <w:noProof/>
        </w:rPr>
        <w:tab/>
      </w:r>
      <w:r>
        <w:rPr>
          <w:noProof/>
        </w:rPr>
        <w:fldChar w:fldCharType="begin"/>
      </w:r>
      <w:r>
        <w:rPr>
          <w:noProof/>
        </w:rPr>
        <w:instrText xml:space="preserve"> PAGEREF _Toc204931827 \h </w:instrText>
      </w:r>
      <w:r>
        <w:rPr>
          <w:noProof/>
        </w:rPr>
      </w:r>
      <w:r>
        <w:rPr>
          <w:noProof/>
        </w:rPr>
        <w:fldChar w:fldCharType="separate"/>
      </w:r>
      <w:r w:rsidR="005200A4">
        <w:rPr>
          <w:noProof/>
        </w:rPr>
        <w:t>50</w:t>
      </w:r>
      <w:r>
        <w:rPr>
          <w:noProof/>
        </w:rPr>
        <w:fldChar w:fldCharType="end"/>
      </w:r>
    </w:p>
    <w:p w14:paraId="40F4EE23" w14:textId="69561E9D"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6.4.4</w:t>
      </w:r>
      <w:r>
        <w:rPr>
          <w:rFonts w:asciiTheme="minorHAnsi" w:hAnsiTheme="minorHAnsi" w:cstheme="minorBidi"/>
          <w:noProof/>
          <w:kern w:val="2"/>
          <w:szCs w:val="22"/>
          <w:lang w:eastAsia="ko-KR"/>
        </w:rPr>
        <w:tab/>
      </w:r>
      <w:r w:rsidRPr="005C62D5">
        <w:rPr>
          <w:rFonts w:asciiTheme="minorHAnsi" w:eastAsiaTheme="minorHAnsi" w:hAnsiTheme="minorHAnsi"/>
          <w:noProof/>
        </w:rPr>
        <w:t>VAE의 학습 과정과 KL-발산의 역할</w:t>
      </w:r>
      <w:r>
        <w:rPr>
          <w:noProof/>
        </w:rPr>
        <w:tab/>
      </w:r>
      <w:r>
        <w:rPr>
          <w:noProof/>
        </w:rPr>
        <w:fldChar w:fldCharType="begin"/>
      </w:r>
      <w:r>
        <w:rPr>
          <w:noProof/>
        </w:rPr>
        <w:instrText xml:space="preserve"> PAGEREF _Toc204931828 \h </w:instrText>
      </w:r>
      <w:r>
        <w:rPr>
          <w:noProof/>
        </w:rPr>
      </w:r>
      <w:r>
        <w:rPr>
          <w:noProof/>
        </w:rPr>
        <w:fldChar w:fldCharType="separate"/>
      </w:r>
      <w:r w:rsidR="005200A4">
        <w:rPr>
          <w:noProof/>
        </w:rPr>
        <w:t>50</w:t>
      </w:r>
      <w:r>
        <w:rPr>
          <w:noProof/>
        </w:rPr>
        <w:fldChar w:fldCharType="end"/>
      </w:r>
    </w:p>
    <w:p w14:paraId="0F608FFB" w14:textId="09E43FFB"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6.4.5</w:t>
      </w:r>
      <w:r>
        <w:rPr>
          <w:rFonts w:asciiTheme="minorHAnsi" w:hAnsiTheme="minorHAnsi" w:cstheme="minorBidi"/>
          <w:noProof/>
          <w:kern w:val="2"/>
          <w:szCs w:val="22"/>
          <w:lang w:eastAsia="ko-KR"/>
        </w:rPr>
        <w:tab/>
      </w:r>
      <w:r w:rsidRPr="005C62D5">
        <w:rPr>
          <w:rFonts w:asciiTheme="minorHAnsi" w:eastAsiaTheme="minorHAnsi" w:hAnsiTheme="minorHAnsi"/>
          <w:noProof/>
        </w:rPr>
        <w:t>VAE 학습에 대한 의사코드</w:t>
      </w:r>
      <w:r>
        <w:rPr>
          <w:noProof/>
        </w:rPr>
        <w:tab/>
      </w:r>
      <w:r>
        <w:rPr>
          <w:noProof/>
        </w:rPr>
        <w:fldChar w:fldCharType="begin"/>
      </w:r>
      <w:r>
        <w:rPr>
          <w:noProof/>
        </w:rPr>
        <w:instrText xml:space="preserve"> PAGEREF _Toc204931829 \h </w:instrText>
      </w:r>
      <w:r>
        <w:rPr>
          <w:noProof/>
        </w:rPr>
      </w:r>
      <w:r>
        <w:rPr>
          <w:noProof/>
        </w:rPr>
        <w:fldChar w:fldCharType="separate"/>
      </w:r>
      <w:r w:rsidR="005200A4">
        <w:rPr>
          <w:noProof/>
        </w:rPr>
        <w:t>50</w:t>
      </w:r>
      <w:r>
        <w:rPr>
          <w:noProof/>
        </w:rPr>
        <w:fldChar w:fldCharType="end"/>
      </w:r>
    </w:p>
    <w:p w14:paraId="06804CCE" w14:textId="3AEBF8B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6.5</w:t>
      </w:r>
      <w:r>
        <w:rPr>
          <w:rFonts w:asciiTheme="minorHAnsi" w:hAnsiTheme="minorHAnsi" w:cstheme="minorBidi"/>
          <w:noProof/>
          <w:kern w:val="2"/>
          <w:szCs w:val="22"/>
          <w:lang w:eastAsia="ko-KR"/>
        </w:rPr>
        <w:tab/>
      </w:r>
      <w:r w:rsidRPr="005C62D5">
        <w:rPr>
          <w:rFonts w:asciiTheme="minorHAnsi" w:eastAsiaTheme="minorHAnsi" w:hAnsiTheme="minorHAnsi"/>
          <w:noProof/>
        </w:rPr>
        <w:t>VAE의 주요 특징</w:t>
      </w:r>
      <w:r>
        <w:rPr>
          <w:noProof/>
        </w:rPr>
        <w:tab/>
      </w:r>
      <w:r>
        <w:rPr>
          <w:noProof/>
        </w:rPr>
        <w:fldChar w:fldCharType="begin"/>
      </w:r>
      <w:r>
        <w:rPr>
          <w:noProof/>
        </w:rPr>
        <w:instrText xml:space="preserve"> PAGEREF _Toc204931830 \h </w:instrText>
      </w:r>
      <w:r>
        <w:rPr>
          <w:noProof/>
        </w:rPr>
      </w:r>
      <w:r>
        <w:rPr>
          <w:noProof/>
        </w:rPr>
        <w:fldChar w:fldCharType="separate"/>
      </w:r>
      <w:r w:rsidR="005200A4">
        <w:rPr>
          <w:noProof/>
        </w:rPr>
        <w:t>52</w:t>
      </w:r>
      <w:r>
        <w:rPr>
          <w:noProof/>
        </w:rPr>
        <w:fldChar w:fldCharType="end"/>
      </w:r>
    </w:p>
    <w:p w14:paraId="030F2C4B" w14:textId="19F1920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6.6</w:t>
      </w:r>
      <w:r>
        <w:rPr>
          <w:rFonts w:asciiTheme="minorHAnsi" w:hAnsiTheme="minorHAnsi" w:cstheme="minorBidi"/>
          <w:noProof/>
          <w:kern w:val="2"/>
          <w:szCs w:val="22"/>
          <w:lang w:eastAsia="ko-KR"/>
        </w:rPr>
        <w:tab/>
      </w:r>
      <w:r w:rsidRPr="005C62D5">
        <w:rPr>
          <w:rFonts w:asciiTheme="minorHAnsi" w:eastAsiaTheme="minorHAnsi" w:hAnsiTheme="minorHAnsi"/>
          <w:noProof/>
        </w:rPr>
        <w:t>VAE의 응용 분야</w:t>
      </w:r>
      <w:r>
        <w:rPr>
          <w:noProof/>
        </w:rPr>
        <w:tab/>
      </w:r>
      <w:r>
        <w:rPr>
          <w:noProof/>
        </w:rPr>
        <w:fldChar w:fldCharType="begin"/>
      </w:r>
      <w:r>
        <w:rPr>
          <w:noProof/>
        </w:rPr>
        <w:instrText xml:space="preserve"> PAGEREF _Toc204931831 \h </w:instrText>
      </w:r>
      <w:r>
        <w:rPr>
          <w:noProof/>
        </w:rPr>
      </w:r>
      <w:r>
        <w:rPr>
          <w:noProof/>
        </w:rPr>
        <w:fldChar w:fldCharType="separate"/>
      </w:r>
      <w:r w:rsidR="005200A4">
        <w:rPr>
          <w:noProof/>
        </w:rPr>
        <w:t>53</w:t>
      </w:r>
      <w:r>
        <w:rPr>
          <w:noProof/>
        </w:rPr>
        <w:fldChar w:fldCharType="end"/>
      </w:r>
    </w:p>
    <w:p w14:paraId="7822E839" w14:textId="285F47A2"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6.7</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_Toc204931832 \h </w:instrText>
      </w:r>
      <w:r>
        <w:rPr>
          <w:noProof/>
        </w:rPr>
      </w:r>
      <w:r>
        <w:rPr>
          <w:noProof/>
        </w:rPr>
        <w:fldChar w:fldCharType="separate"/>
      </w:r>
      <w:r w:rsidR="005200A4">
        <w:rPr>
          <w:noProof/>
        </w:rPr>
        <w:t>53</w:t>
      </w:r>
      <w:r>
        <w:rPr>
          <w:noProof/>
        </w:rPr>
        <w:fldChar w:fldCharType="end"/>
      </w:r>
    </w:p>
    <w:p w14:paraId="6E33CEA3" w14:textId="7A285ECD"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7.</w:t>
      </w:r>
      <w:r>
        <w:rPr>
          <w:rFonts w:asciiTheme="minorHAnsi" w:hAnsiTheme="minorHAnsi" w:cstheme="minorBidi"/>
          <w:noProof/>
          <w:kern w:val="2"/>
          <w:szCs w:val="22"/>
          <w:lang w:eastAsia="ko-KR"/>
        </w:rPr>
        <w:tab/>
      </w:r>
      <w:r w:rsidRPr="005C62D5">
        <w:rPr>
          <w:rFonts w:asciiTheme="minorHAnsi" w:eastAsiaTheme="minorHAnsi" w:hAnsiTheme="minorHAnsi"/>
          <w:noProof/>
        </w:rPr>
        <w:t>Stable Diffusion</w:t>
      </w:r>
      <w:r>
        <w:rPr>
          <w:noProof/>
        </w:rPr>
        <w:tab/>
      </w:r>
      <w:r>
        <w:rPr>
          <w:noProof/>
        </w:rPr>
        <w:fldChar w:fldCharType="begin"/>
      </w:r>
      <w:r>
        <w:rPr>
          <w:noProof/>
        </w:rPr>
        <w:instrText xml:space="preserve"> PAGEREF _Toc204931833 \h </w:instrText>
      </w:r>
      <w:r>
        <w:rPr>
          <w:noProof/>
        </w:rPr>
      </w:r>
      <w:r>
        <w:rPr>
          <w:noProof/>
        </w:rPr>
        <w:fldChar w:fldCharType="separate"/>
      </w:r>
      <w:r w:rsidR="005200A4">
        <w:rPr>
          <w:noProof/>
        </w:rPr>
        <w:t>53</w:t>
      </w:r>
      <w:r>
        <w:rPr>
          <w:noProof/>
        </w:rPr>
        <w:fldChar w:fldCharType="end"/>
      </w:r>
    </w:p>
    <w:p w14:paraId="548B44C4" w14:textId="50DD9FA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7.1</w:t>
      </w:r>
      <w:r>
        <w:rPr>
          <w:rFonts w:asciiTheme="minorHAnsi" w:hAnsiTheme="minorHAnsi" w:cstheme="minorBidi"/>
          <w:noProof/>
          <w:kern w:val="2"/>
          <w:szCs w:val="22"/>
          <w:lang w:eastAsia="ko-KR"/>
        </w:rPr>
        <w:tab/>
      </w:r>
      <w:r w:rsidRPr="005C62D5">
        <w:rPr>
          <w:rFonts w:asciiTheme="minorHAnsi" w:eastAsiaTheme="minorHAnsi" w:hAnsiTheme="minorHAnsi"/>
          <w:noProof/>
        </w:rPr>
        <w:t>개요</w:t>
      </w:r>
      <w:r>
        <w:rPr>
          <w:noProof/>
        </w:rPr>
        <w:tab/>
      </w:r>
      <w:r>
        <w:rPr>
          <w:noProof/>
        </w:rPr>
        <w:fldChar w:fldCharType="begin"/>
      </w:r>
      <w:r>
        <w:rPr>
          <w:noProof/>
        </w:rPr>
        <w:instrText xml:space="preserve"> PAGEREF _Toc204931834 \h </w:instrText>
      </w:r>
      <w:r>
        <w:rPr>
          <w:noProof/>
        </w:rPr>
      </w:r>
      <w:r>
        <w:rPr>
          <w:noProof/>
        </w:rPr>
        <w:fldChar w:fldCharType="separate"/>
      </w:r>
      <w:r w:rsidR="005200A4">
        <w:rPr>
          <w:noProof/>
        </w:rPr>
        <w:t>53</w:t>
      </w:r>
      <w:r>
        <w:rPr>
          <w:noProof/>
        </w:rPr>
        <w:fldChar w:fldCharType="end"/>
      </w:r>
    </w:p>
    <w:p w14:paraId="7DD9EF49" w14:textId="7D49EE7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7.2</w:t>
      </w:r>
      <w:r>
        <w:rPr>
          <w:rFonts w:asciiTheme="minorHAnsi" w:hAnsiTheme="minorHAnsi" w:cstheme="minorBidi"/>
          <w:noProof/>
          <w:kern w:val="2"/>
          <w:szCs w:val="22"/>
          <w:lang w:eastAsia="ko-KR"/>
        </w:rPr>
        <w:tab/>
      </w:r>
      <w:r w:rsidRPr="005C62D5">
        <w:rPr>
          <w:rFonts w:asciiTheme="minorHAnsi" w:eastAsiaTheme="minorHAnsi" w:hAnsiTheme="minorHAnsi"/>
          <w:noProof/>
        </w:rPr>
        <w:t>확산 모델 (Diffusion Model) 개요</w:t>
      </w:r>
      <w:r>
        <w:rPr>
          <w:noProof/>
        </w:rPr>
        <w:tab/>
      </w:r>
      <w:r>
        <w:rPr>
          <w:noProof/>
        </w:rPr>
        <w:fldChar w:fldCharType="begin"/>
      </w:r>
      <w:r>
        <w:rPr>
          <w:noProof/>
        </w:rPr>
        <w:instrText xml:space="preserve"> PAGEREF _Toc204931835 \h </w:instrText>
      </w:r>
      <w:r>
        <w:rPr>
          <w:noProof/>
        </w:rPr>
      </w:r>
      <w:r>
        <w:rPr>
          <w:noProof/>
        </w:rPr>
        <w:fldChar w:fldCharType="separate"/>
      </w:r>
      <w:r w:rsidR="005200A4">
        <w:rPr>
          <w:noProof/>
        </w:rPr>
        <w:t>54</w:t>
      </w:r>
      <w:r>
        <w:rPr>
          <w:noProof/>
        </w:rPr>
        <w:fldChar w:fldCharType="end"/>
      </w:r>
    </w:p>
    <w:p w14:paraId="2CBDCCCA" w14:textId="6C773D4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7.3</w:t>
      </w:r>
      <w:r>
        <w:rPr>
          <w:rFonts w:asciiTheme="minorHAnsi" w:hAnsiTheme="minorHAnsi" w:cstheme="minorBidi"/>
          <w:noProof/>
          <w:kern w:val="2"/>
          <w:szCs w:val="22"/>
          <w:lang w:eastAsia="ko-KR"/>
        </w:rPr>
        <w:tab/>
      </w:r>
      <w:r w:rsidRPr="005C62D5">
        <w:rPr>
          <w:rFonts w:asciiTheme="minorHAnsi" w:eastAsiaTheme="minorHAnsi" w:hAnsiTheme="minorHAnsi"/>
          <w:noProof/>
        </w:rPr>
        <w:t>Stable Diffusion의 작동 원리</w:t>
      </w:r>
      <w:r>
        <w:rPr>
          <w:noProof/>
        </w:rPr>
        <w:tab/>
      </w:r>
      <w:r>
        <w:rPr>
          <w:noProof/>
        </w:rPr>
        <w:fldChar w:fldCharType="begin"/>
      </w:r>
      <w:r>
        <w:rPr>
          <w:noProof/>
        </w:rPr>
        <w:instrText xml:space="preserve"> PAGEREF _Toc204931836 \h </w:instrText>
      </w:r>
      <w:r>
        <w:rPr>
          <w:noProof/>
        </w:rPr>
      </w:r>
      <w:r>
        <w:rPr>
          <w:noProof/>
        </w:rPr>
        <w:fldChar w:fldCharType="separate"/>
      </w:r>
      <w:r w:rsidR="005200A4">
        <w:rPr>
          <w:noProof/>
        </w:rPr>
        <w:t>54</w:t>
      </w:r>
      <w:r>
        <w:rPr>
          <w:noProof/>
        </w:rPr>
        <w:fldChar w:fldCharType="end"/>
      </w:r>
    </w:p>
    <w:p w14:paraId="0866323C" w14:textId="04CBECC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7.4</w:t>
      </w:r>
      <w:r>
        <w:rPr>
          <w:rFonts w:asciiTheme="minorHAnsi" w:hAnsiTheme="minorHAnsi" w:cstheme="minorBidi"/>
          <w:noProof/>
          <w:kern w:val="2"/>
          <w:szCs w:val="22"/>
          <w:lang w:eastAsia="ko-KR"/>
        </w:rPr>
        <w:tab/>
      </w:r>
      <w:r w:rsidRPr="005C62D5">
        <w:rPr>
          <w:rFonts w:asciiTheme="minorHAnsi" w:eastAsiaTheme="minorHAnsi" w:hAnsiTheme="minorHAnsi"/>
          <w:noProof/>
        </w:rPr>
        <w:t>Stable Diffusion의 학습 과정</w:t>
      </w:r>
      <w:r>
        <w:rPr>
          <w:noProof/>
        </w:rPr>
        <w:tab/>
      </w:r>
      <w:r>
        <w:rPr>
          <w:noProof/>
        </w:rPr>
        <w:fldChar w:fldCharType="begin"/>
      </w:r>
      <w:r>
        <w:rPr>
          <w:noProof/>
        </w:rPr>
        <w:instrText xml:space="preserve"> PAGEREF _Toc204931837 \h </w:instrText>
      </w:r>
      <w:r>
        <w:rPr>
          <w:noProof/>
        </w:rPr>
      </w:r>
      <w:r>
        <w:rPr>
          <w:noProof/>
        </w:rPr>
        <w:fldChar w:fldCharType="separate"/>
      </w:r>
      <w:r w:rsidR="005200A4">
        <w:rPr>
          <w:noProof/>
        </w:rPr>
        <w:t>55</w:t>
      </w:r>
      <w:r>
        <w:rPr>
          <w:noProof/>
        </w:rPr>
        <w:fldChar w:fldCharType="end"/>
      </w:r>
    </w:p>
    <w:p w14:paraId="53A1DAE6" w14:textId="33505F16"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7.5</w:t>
      </w:r>
      <w:r>
        <w:rPr>
          <w:rFonts w:asciiTheme="minorHAnsi" w:hAnsiTheme="minorHAnsi" w:cstheme="minorBidi"/>
          <w:noProof/>
          <w:kern w:val="2"/>
          <w:szCs w:val="22"/>
          <w:lang w:eastAsia="ko-KR"/>
        </w:rPr>
        <w:tab/>
      </w:r>
      <w:r w:rsidRPr="005C62D5">
        <w:rPr>
          <w:rFonts w:asciiTheme="minorHAnsi" w:eastAsiaTheme="minorHAnsi" w:hAnsiTheme="minorHAnsi"/>
          <w:noProof/>
        </w:rPr>
        <w:t>텍스트-이미지 매핑</w:t>
      </w:r>
      <w:r>
        <w:rPr>
          <w:noProof/>
        </w:rPr>
        <w:tab/>
      </w:r>
      <w:r>
        <w:rPr>
          <w:noProof/>
        </w:rPr>
        <w:fldChar w:fldCharType="begin"/>
      </w:r>
      <w:r>
        <w:rPr>
          <w:noProof/>
        </w:rPr>
        <w:instrText xml:space="preserve"> PAGEREF _Toc204931838 \h </w:instrText>
      </w:r>
      <w:r>
        <w:rPr>
          <w:noProof/>
        </w:rPr>
      </w:r>
      <w:r>
        <w:rPr>
          <w:noProof/>
        </w:rPr>
        <w:fldChar w:fldCharType="separate"/>
      </w:r>
      <w:r w:rsidR="005200A4">
        <w:rPr>
          <w:noProof/>
        </w:rPr>
        <w:t>55</w:t>
      </w:r>
      <w:r>
        <w:rPr>
          <w:noProof/>
        </w:rPr>
        <w:fldChar w:fldCharType="end"/>
      </w:r>
    </w:p>
    <w:p w14:paraId="03577EC1" w14:textId="55D72FC9"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7.6</w:t>
      </w:r>
      <w:r>
        <w:rPr>
          <w:rFonts w:asciiTheme="minorHAnsi" w:hAnsiTheme="minorHAnsi" w:cstheme="minorBidi"/>
          <w:noProof/>
          <w:kern w:val="2"/>
          <w:szCs w:val="22"/>
          <w:lang w:eastAsia="ko-KR"/>
        </w:rPr>
        <w:tab/>
      </w:r>
      <w:r w:rsidRPr="005C62D5">
        <w:rPr>
          <w:rFonts w:asciiTheme="minorHAnsi" w:eastAsiaTheme="minorHAnsi" w:hAnsiTheme="minorHAnsi"/>
          <w:noProof/>
        </w:rPr>
        <w:t xml:space="preserve">Stable Diffusion </w:t>
      </w:r>
      <w:r w:rsidRPr="005C62D5">
        <w:rPr>
          <w:rFonts w:asciiTheme="minorHAnsi" w:eastAsiaTheme="minorHAnsi" w:hAnsiTheme="minorHAnsi"/>
          <w:noProof/>
          <w:lang w:eastAsia="ko-KR"/>
        </w:rPr>
        <w:t>동작</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과정</w:t>
      </w:r>
      <w:r>
        <w:rPr>
          <w:noProof/>
        </w:rPr>
        <w:tab/>
      </w:r>
      <w:r>
        <w:rPr>
          <w:noProof/>
        </w:rPr>
        <w:fldChar w:fldCharType="begin"/>
      </w:r>
      <w:r>
        <w:rPr>
          <w:noProof/>
        </w:rPr>
        <w:instrText xml:space="preserve"> PAGEREF _Toc204931839 \h </w:instrText>
      </w:r>
      <w:r>
        <w:rPr>
          <w:noProof/>
        </w:rPr>
      </w:r>
      <w:r>
        <w:rPr>
          <w:noProof/>
        </w:rPr>
        <w:fldChar w:fldCharType="separate"/>
      </w:r>
      <w:r w:rsidR="005200A4">
        <w:rPr>
          <w:noProof/>
        </w:rPr>
        <w:t>55</w:t>
      </w:r>
      <w:r>
        <w:rPr>
          <w:noProof/>
        </w:rPr>
        <w:fldChar w:fldCharType="end"/>
      </w:r>
    </w:p>
    <w:p w14:paraId="4EA65362" w14:textId="2EB3EEEF"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7.6.1</w:t>
      </w:r>
      <w:r>
        <w:rPr>
          <w:rFonts w:asciiTheme="minorHAnsi" w:hAnsiTheme="minorHAnsi" w:cstheme="minorBidi"/>
          <w:noProof/>
          <w:kern w:val="2"/>
          <w:szCs w:val="22"/>
          <w:lang w:eastAsia="ko-KR"/>
        </w:rPr>
        <w:tab/>
      </w:r>
      <w:r w:rsidRPr="005C62D5">
        <w:rPr>
          <w:rFonts w:asciiTheme="minorHAnsi" w:eastAsiaTheme="minorHAnsi" w:hAnsiTheme="minorHAnsi"/>
          <w:noProof/>
        </w:rPr>
        <w:t>전체 동작 과정 요약</w:t>
      </w:r>
      <w:r>
        <w:rPr>
          <w:noProof/>
        </w:rPr>
        <w:tab/>
      </w:r>
      <w:r>
        <w:rPr>
          <w:noProof/>
        </w:rPr>
        <w:fldChar w:fldCharType="begin"/>
      </w:r>
      <w:r>
        <w:rPr>
          <w:noProof/>
        </w:rPr>
        <w:instrText xml:space="preserve"> PAGEREF _Toc204931840 \h </w:instrText>
      </w:r>
      <w:r>
        <w:rPr>
          <w:noProof/>
        </w:rPr>
      </w:r>
      <w:r>
        <w:rPr>
          <w:noProof/>
        </w:rPr>
        <w:fldChar w:fldCharType="separate"/>
      </w:r>
      <w:r w:rsidR="005200A4">
        <w:rPr>
          <w:noProof/>
        </w:rPr>
        <w:t>55</w:t>
      </w:r>
      <w:r>
        <w:rPr>
          <w:noProof/>
        </w:rPr>
        <w:fldChar w:fldCharType="end"/>
      </w:r>
    </w:p>
    <w:p w14:paraId="5DD9A2F4" w14:textId="44BEFCF6"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7.6.2</w:t>
      </w:r>
      <w:r>
        <w:rPr>
          <w:rFonts w:asciiTheme="minorHAnsi" w:hAnsiTheme="minorHAnsi" w:cstheme="minorBidi"/>
          <w:noProof/>
          <w:kern w:val="2"/>
          <w:szCs w:val="22"/>
          <w:lang w:eastAsia="ko-KR"/>
        </w:rPr>
        <w:tab/>
      </w:r>
      <w:r w:rsidRPr="005C62D5">
        <w:rPr>
          <w:rFonts w:asciiTheme="minorHAnsi" w:eastAsiaTheme="minorHAnsi" w:hAnsiTheme="minorHAnsi"/>
          <w:noProof/>
        </w:rPr>
        <w:t>주요 전체 과정 의사코드</w:t>
      </w:r>
      <w:r>
        <w:rPr>
          <w:noProof/>
        </w:rPr>
        <w:tab/>
      </w:r>
      <w:r>
        <w:rPr>
          <w:noProof/>
        </w:rPr>
        <w:fldChar w:fldCharType="begin"/>
      </w:r>
      <w:r>
        <w:rPr>
          <w:noProof/>
        </w:rPr>
        <w:instrText xml:space="preserve"> PAGEREF _Toc204931841 \h </w:instrText>
      </w:r>
      <w:r>
        <w:rPr>
          <w:noProof/>
        </w:rPr>
      </w:r>
      <w:r>
        <w:rPr>
          <w:noProof/>
        </w:rPr>
        <w:fldChar w:fldCharType="separate"/>
      </w:r>
      <w:r w:rsidR="005200A4">
        <w:rPr>
          <w:noProof/>
        </w:rPr>
        <w:t>55</w:t>
      </w:r>
      <w:r>
        <w:rPr>
          <w:noProof/>
        </w:rPr>
        <w:fldChar w:fldCharType="end"/>
      </w:r>
    </w:p>
    <w:p w14:paraId="014D4801" w14:textId="5C0EB142"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lastRenderedPageBreak/>
        <w:t>7.6.3</w:t>
      </w:r>
      <w:r>
        <w:rPr>
          <w:rFonts w:asciiTheme="minorHAnsi" w:hAnsiTheme="minorHAnsi" w:cstheme="minorBidi"/>
          <w:noProof/>
          <w:kern w:val="2"/>
          <w:szCs w:val="22"/>
          <w:lang w:eastAsia="ko-KR"/>
        </w:rPr>
        <w:tab/>
      </w:r>
      <w:r w:rsidRPr="005C62D5">
        <w:rPr>
          <w:rFonts w:asciiTheme="minorHAnsi" w:eastAsiaTheme="minorHAnsi" w:hAnsiTheme="minorHAnsi"/>
          <w:noProof/>
        </w:rPr>
        <w:t>VAE (Variational Autoencoder)</w:t>
      </w:r>
      <w:r>
        <w:rPr>
          <w:noProof/>
        </w:rPr>
        <w:tab/>
      </w:r>
      <w:r>
        <w:rPr>
          <w:noProof/>
        </w:rPr>
        <w:fldChar w:fldCharType="begin"/>
      </w:r>
      <w:r>
        <w:rPr>
          <w:noProof/>
        </w:rPr>
        <w:instrText xml:space="preserve"> PAGEREF _Toc204931842 \h </w:instrText>
      </w:r>
      <w:r>
        <w:rPr>
          <w:noProof/>
        </w:rPr>
      </w:r>
      <w:r>
        <w:rPr>
          <w:noProof/>
        </w:rPr>
        <w:fldChar w:fldCharType="separate"/>
      </w:r>
      <w:r w:rsidR="005200A4">
        <w:rPr>
          <w:noProof/>
        </w:rPr>
        <w:t>56</w:t>
      </w:r>
      <w:r>
        <w:rPr>
          <w:noProof/>
        </w:rPr>
        <w:fldChar w:fldCharType="end"/>
      </w:r>
    </w:p>
    <w:p w14:paraId="0CD00E48" w14:textId="0641D118"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7.6.4</w:t>
      </w:r>
      <w:r>
        <w:rPr>
          <w:rFonts w:asciiTheme="minorHAnsi" w:hAnsiTheme="minorHAnsi" w:cstheme="minorBidi"/>
          <w:noProof/>
          <w:kern w:val="2"/>
          <w:szCs w:val="22"/>
          <w:lang w:eastAsia="ko-KR"/>
        </w:rPr>
        <w:tab/>
      </w:r>
      <w:r w:rsidRPr="005C62D5">
        <w:rPr>
          <w:rFonts w:asciiTheme="minorHAnsi" w:eastAsiaTheme="minorHAnsi" w:hAnsiTheme="minorHAnsi"/>
          <w:noProof/>
        </w:rPr>
        <w:t>U-Net</w:t>
      </w:r>
      <w:r>
        <w:rPr>
          <w:noProof/>
        </w:rPr>
        <w:tab/>
      </w:r>
      <w:r>
        <w:rPr>
          <w:noProof/>
        </w:rPr>
        <w:fldChar w:fldCharType="begin"/>
      </w:r>
      <w:r>
        <w:rPr>
          <w:noProof/>
        </w:rPr>
        <w:instrText xml:space="preserve"> PAGEREF _Toc204931843 \h </w:instrText>
      </w:r>
      <w:r>
        <w:rPr>
          <w:noProof/>
        </w:rPr>
      </w:r>
      <w:r>
        <w:rPr>
          <w:noProof/>
        </w:rPr>
        <w:fldChar w:fldCharType="separate"/>
      </w:r>
      <w:r w:rsidR="005200A4">
        <w:rPr>
          <w:noProof/>
        </w:rPr>
        <w:t>57</w:t>
      </w:r>
      <w:r>
        <w:rPr>
          <w:noProof/>
        </w:rPr>
        <w:fldChar w:fldCharType="end"/>
      </w:r>
    </w:p>
    <w:p w14:paraId="24C09150" w14:textId="4D69EC0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7.6.5</w:t>
      </w:r>
      <w:r>
        <w:rPr>
          <w:rFonts w:asciiTheme="minorHAnsi" w:hAnsiTheme="minorHAnsi" w:cstheme="minorBidi"/>
          <w:noProof/>
          <w:kern w:val="2"/>
          <w:szCs w:val="22"/>
          <w:lang w:eastAsia="ko-KR"/>
        </w:rPr>
        <w:tab/>
      </w:r>
      <w:r w:rsidRPr="005C62D5">
        <w:rPr>
          <w:rFonts w:asciiTheme="minorHAnsi" w:eastAsiaTheme="minorHAnsi" w:hAnsiTheme="minorHAnsi"/>
          <w:noProof/>
        </w:rPr>
        <w:t>주요 동작 의사코드</w:t>
      </w:r>
      <w:r>
        <w:rPr>
          <w:noProof/>
        </w:rPr>
        <w:tab/>
      </w:r>
      <w:r>
        <w:rPr>
          <w:noProof/>
        </w:rPr>
        <w:fldChar w:fldCharType="begin"/>
      </w:r>
      <w:r>
        <w:rPr>
          <w:noProof/>
        </w:rPr>
        <w:instrText xml:space="preserve"> PAGEREF _Toc204931844 \h </w:instrText>
      </w:r>
      <w:r>
        <w:rPr>
          <w:noProof/>
        </w:rPr>
      </w:r>
      <w:r>
        <w:rPr>
          <w:noProof/>
        </w:rPr>
        <w:fldChar w:fldCharType="separate"/>
      </w:r>
      <w:r w:rsidR="005200A4">
        <w:rPr>
          <w:noProof/>
        </w:rPr>
        <w:t>57</w:t>
      </w:r>
      <w:r>
        <w:rPr>
          <w:noProof/>
        </w:rPr>
        <w:fldChar w:fldCharType="end"/>
      </w:r>
    </w:p>
    <w:p w14:paraId="0A936F0A" w14:textId="6E4A908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7.6.6</w:t>
      </w:r>
      <w:r>
        <w:rPr>
          <w:rFonts w:asciiTheme="minorHAnsi" w:hAnsiTheme="minorHAnsi" w:cstheme="minorBidi"/>
          <w:noProof/>
          <w:kern w:val="2"/>
          <w:szCs w:val="22"/>
          <w:lang w:eastAsia="ko-KR"/>
        </w:rPr>
        <w:tab/>
      </w:r>
      <w:r w:rsidRPr="005C62D5">
        <w:rPr>
          <w:rFonts w:asciiTheme="minorHAnsi" w:eastAsiaTheme="minorHAnsi" w:hAnsiTheme="minorHAnsi"/>
          <w:noProof/>
        </w:rPr>
        <w:t>설명</w:t>
      </w:r>
      <w:r>
        <w:rPr>
          <w:noProof/>
        </w:rPr>
        <w:tab/>
      </w:r>
      <w:r>
        <w:rPr>
          <w:noProof/>
        </w:rPr>
        <w:fldChar w:fldCharType="begin"/>
      </w:r>
      <w:r>
        <w:rPr>
          <w:noProof/>
        </w:rPr>
        <w:instrText xml:space="preserve"> PAGEREF _Toc204931845 \h </w:instrText>
      </w:r>
      <w:r>
        <w:rPr>
          <w:noProof/>
        </w:rPr>
      </w:r>
      <w:r>
        <w:rPr>
          <w:noProof/>
        </w:rPr>
        <w:fldChar w:fldCharType="separate"/>
      </w:r>
      <w:r w:rsidR="005200A4">
        <w:rPr>
          <w:noProof/>
        </w:rPr>
        <w:t>57</w:t>
      </w:r>
      <w:r>
        <w:rPr>
          <w:noProof/>
        </w:rPr>
        <w:fldChar w:fldCharType="end"/>
      </w:r>
    </w:p>
    <w:p w14:paraId="55177A9B" w14:textId="5752CE67"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7.6.7</w:t>
      </w:r>
      <w:r>
        <w:rPr>
          <w:rFonts w:asciiTheme="minorHAnsi" w:hAnsiTheme="minorHAnsi" w:cstheme="minorBidi"/>
          <w:noProof/>
          <w:kern w:val="2"/>
          <w:szCs w:val="22"/>
          <w:lang w:eastAsia="ko-KR"/>
        </w:rPr>
        <w:tab/>
      </w:r>
      <w:r w:rsidRPr="005C62D5">
        <w:rPr>
          <w:rFonts w:asciiTheme="minorHAnsi" w:eastAsiaTheme="minorHAnsi" w:hAnsiTheme="minorHAnsi"/>
          <w:noProof/>
        </w:rPr>
        <w:t>Text Encoder (CLIP Text Encoder)</w:t>
      </w:r>
      <w:r>
        <w:rPr>
          <w:noProof/>
        </w:rPr>
        <w:tab/>
      </w:r>
      <w:r>
        <w:rPr>
          <w:noProof/>
        </w:rPr>
        <w:fldChar w:fldCharType="begin"/>
      </w:r>
      <w:r>
        <w:rPr>
          <w:noProof/>
        </w:rPr>
        <w:instrText xml:space="preserve"> PAGEREF _Toc204931846 \h </w:instrText>
      </w:r>
      <w:r>
        <w:rPr>
          <w:noProof/>
        </w:rPr>
      </w:r>
      <w:r>
        <w:rPr>
          <w:noProof/>
        </w:rPr>
        <w:fldChar w:fldCharType="separate"/>
      </w:r>
      <w:r w:rsidR="005200A4">
        <w:rPr>
          <w:noProof/>
        </w:rPr>
        <w:t>58</w:t>
      </w:r>
      <w:r>
        <w:rPr>
          <w:noProof/>
        </w:rPr>
        <w:fldChar w:fldCharType="end"/>
      </w:r>
    </w:p>
    <w:p w14:paraId="00C775B3" w14:textId="0F8E67A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7.6.8</w:t>
      </w:r>
      <w:r>
        <w:rPr>
          <w:rFonts w:asciiTheme="minorHAnsi" w:hAnsiTheme="minorHAnsi" w:cstheme="minorBidi"/>
          <w:noProof/>
          <w:kern w:val="2"/>
          <w:szCs w:val="22"/>
          <w:lang w:eastAsia="ko-KR"/>
        </w:rPr>
        <w:tab/>
      </w:r>
      <w:r w:rsidRPr="005C62D5">
        <w:rPr>
          <w:rFonts w:asciiTheme="minorHAnsi" w:eastAsiaTheme="minorHAnsi" w:hAnsiTheme="minorHAnsi"/>
          <w:noProof/>
        </w:rPr>
        <w:t>최종 요약</w:t>
      </w:r>
      <w:r>
        <w:rPr>
          <w:noProof/>
        </w:rPr>
        <w:tab/>
      </w:r>
      <w:r>
        <w:rPr>
          <w:noProof/>
        </w:rPr>
        <w:fldChar w:fldCharType="begin"/>
      </w:r>
      <w:r>
        <w:rPr>
          <w:noProof/>
        </w:rPr>
        <w:instrText xml:space="preserve"> PAGEREF _Toc204931847 \h </w:instrText>
      </w:r>
      <w:r>
        <w:rPr>
          <w:noProof/>
        </w:rPr>
      </w:r>
      <w:r>
        <w:rPr>
          <w:noProof/>
        </w:rPr>
        <w:fldChar w:fldCharType="separate"/>
      </w:r>
      <w:r w:rsidR="005200A4">
        <w:rPr>
          <w:noProof/>
        </w:rPr>
        <w:t>58</w:t>
      </w:r>
      <w:r>
        <w:rPr>
          <w:noProof/>
        </w:rPr>
        <w:fldChar w:fldCharType="end"/>
      </w:r>
    </w:p>
    <w:p w14:paraId="7EFB06AD" w14:textId="2DD324BD"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7.7</w:t>
      </w:r>
      <w:r>
        <w:rPr>
          <w:rFonts w:asciiTheme="minorHAnsi" w:hAnsiTheme="minorHAnsi" w:cstheme="minorBidi"/>
          <w:noProof/>
          <w:kern w:val="2"/>
          <w:szCs w:val="22"/>
          <w:lang w:eastAsia="ko-KR"/>
        </w:rPr>
        <w:tab/>
      </w:r>
      <w:r w:rsidRPr="005C62D5">
        <w:rPr>
          <w:rFonts w:asciiTheme="minorHAnsi" w:eastAsiaTheme="minorHAnsi" w:hAnsiTheme="minorHAnsi"/>
          <w:noProof/>
        </w:rPr>
        <w:t>Stable Diffusion 설치 및 실행 방법</w:t>
      </w:r>
      <w:r>
        <w:rPr>
          <w:noProof/>
        </w:rPr>
        <w:tab/>
      </w:r>
      <w:r>
        <w:rPr>
          <w:noProof/>
        </w:rPr>
        <w:fldChar w:fldCharType="begin"/>
      </w:r>
      <w:r>
        <w:rPr>
          <w:noProof/>
        </w:rPr>
        <w:instrText xml:space="preserve"> PAGEREF _Toc204931848 \h </w:instrText>
      </w:r>
      <w:r>
        <w:rPr>
          <w:noProof/>
        </w:rPr>
      </w:r>
      <w:r>
        <w:rPr>
          <w:noProof/>
        </w:rPr>
        <w:fldChar w:fldCharType="separate"/>
      </w:r>
      <w:r w:rsidR="005200A4">
        <w:rPr>
          <w:noProof/>
        </w:rPr>
        <w:t>58</w:t>
      </w:r>
      <w:r>
        <w:rPr>
          <w:noProof/>
        </w:rPr>
        <w:fldChar w:fldCharType="end"/>
      </w:r>
    </w:p>
    <w:p w14:paraId="7F3C12F5" w14:textId="4D0F6AA6"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7.8</w:t>
      </w:r>
      <w:r>
        <w:rPr>
          <w:rFonts w:asciiTheme="minorHAnsi" w:hAnsiTheme="minorHAnsi" w:cstheme="minorBidi"/>
          <w:noProof/>
          <w:kern w:val="2"/>
          <w:szCs w:val="22"/>
          <w:lang w:eastAsia="ko-KR"/>
        </w:rPr>
        <w:tab/>
      </w:r>
      <w:r w:rsidRPr="005C62D5">
        <w:rPr>
          <w:rFonts w:asciiTheme="minorHAnsi" w:eastAsiaTheme="minorHAnsi" w:hAnsiTheme="minorHAnsi"/>
          <w:noProof/>
        </w:rPr>
        <w:t>Stable Diffusion의 활용</w:t>
      </w:r>
      <w:r>
        <w:rPr>
          <w:noProof/>
        </w:rPr>
        <w:tab/>
      </w:r>
      <w:r>
        <w:rPr>
          <w:noProof/>
        </w:rPr>
        <w:fldChar w:fldCharType="begin"/>
      </w:r>
      <w:r>
        <w:rPr>
          <w:noProof/>
        </w:rPr>
        <w:instrText xml:space="preserve"> PAGEREF _Toc204931849 \h </w:instrText>
      </w:r>
      <w:r>
        <w:rPr>
          <w:noProof/>
        </w:rPr>
      </w:r>
      <w:r>
        <w:rPr>
          <w:noProof/>
        </w:rPr>
        <w:fldChar w:fldCharType="separate"/>
      </w:r>
      <w:r w:rsidR="005200A4">
        <w:rPr>
          <w:noProof/>
        </w:rPr>
        <w:t>59</w:t>
      </w:r>
      <w:r>
        <w:rPr>
          <w:noProof/>
        </w:rPr>
        <w:fldChar w:fldCharType="end"/>
      </w:r>
    </w:p>
    <w:p w14:paraId="3EB02CFA" w14:textId="07F61DA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7.9</w:t>
      </w:r>
      <w:r>
        <w:rPr>
          <w:rFonts w:asciiTheme="minorHAnsi" w:hAnsiTheme="minorHAnsi" w:cstheme="minorBidi"/>
          <w:noProof/>
          <w:kern w:val="2"/>
          <w:szCs w:val="22"/>
          <w:lang w:eastAsia="ko-KR"/>
        </w:rPr>
        <w:tab/>
      </w:r>
      <w:r w:rsidRPr="005C62D5">
        <w:rPr>
          <w:rFonts w:asciiTheme="minorHAnsi" w:eastAsiaTheme="minorHAnsi" w:hAnsiTheme="minorHAnsi"/>
          <w:noProof/>
        </w:rPr>
        <w:t>Stable Diffusion의 장점</w:t>
      </w:r>
      <w:r>
        <w:rPr>
          <w:noProof/>
        </w:rPr>
        <w:tab/>
      </w:r>
      <w:r>
        <w:rPr>
          <w:noProof/>
        </w:rPr>
        <w:fldChar w:fldCharType="begin"/>
      </w:r>
      <w:r>
        <w:rPr>
          <w:noProof/>
        </w:rPr>
        <w:instrText xml:space="preserve"> PAGEREF _Toc204931850 \h </w:instrText>
      </w:r>
      <w:r>
        <w:rPr>
          <w:noProof/>
        </w:rPr>
      </w:r>
      <w:r>
        <w:rPr>
          <w:noProof/>
        </w:rPr>
        <w:fldChar w:fldCharType="separate"/>
      </w:r>
      <w:r w:rsidR="005200A4">
        <w:rPr>
          <w:noProof/>
        </w:rPr>
        <w:t>59</w:t>
      </w:r>
      <w:r>
        <w:rPr>
          <w:noProof/>
        </w:rPr>
        <w:fldChar w:fldCharType="end"/>
      </w:r>
    </w:p>
    <w:p w14:paraId="07BA42EC" w14:textId="50AB8015"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7.10</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_Toc204931851 \h </w:instrText>
      </w:r>
      <w:r>
        <w:rPr>
          <w:noProof/>
        </w:rPr>
      </w:r>
      <w:r>
        <w:rPr>
          <w:noProof/>
        </w:rPr>
        <w:fldChar w:fldCharType="separate"/>
      </w:r>
      <w:r w:rsidR="005200A4">
        <w:rPr>
          <w:noProof/>
        </w:rPr>
        <w:t>59</w:t>
      </w:r>
      <w:r>
        <w:rPr>
          <w:noProof/>
        </w:rPr>
        <w:fldChar w:fldCharType="end"/>
      </w:r>
    </w:p>
    <w:p w14:paraId="0FA611E2" w14:textId="45404122"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7.11</w:t>
      </w:r>
      <w:r>
        <w:rPr>
          <w:rFonts w:asciiTheme="minorHAnsi" w:hAnsiTheme="minorHAnsi" w:cstheme="minorBidi"/>
          <w:noProof/>
          <w:kern w:val="2"/>
          <w:szCs w:val="22"/>
          <w:lang w:eastAsia="ko-KR"/>
        </w:rPr>
        <w:tab/>
      </w:r>
      <w:r w:rsidRPr="005C62D5">
        <w:rPr>
          <w:rFonts w:asciiTheme="minorHAnsi" w:eastAsiaTheme="minorHAnsi" w:hAnsiTheme="minorHAnsi"/>
          <w:bCs/>
          <w:noProof/>
        </w:rPr>
        <w:t>참고 문헌</w:t>
      </w:r>
      <w:r>
        <w:rPr>
          <w:noProof/>
        </w:rPr>
        <w:tab/>
      </w:r>
      <w:r>
        <w:rPr>
          <w:noProof/>
        </w:rPr>
        <w:fldChar w:fldCharType="begin"/>
      </w:r>
      <w:r>
        <w:rPr>
          <w:noProof/>
        </w:rPr>
        <w:instrText xml:space="preserve"> PAGEREF _Toc204931852 \h </w:instrText>
      </w:r>
      <w:r>
        <w:rPr>
          <w:noProof/>
        </w:rPr>
      </w:r>
      <w:r>
        <w:rPr>
          <w:noProof/>
        </w:rPr>
        <w:fldChar w:fldCharType="separate"/>
      </w:r>
      <w:r w:rsidR="005200A4">
        <w:rPr>
          <w:noProof/>
        </w:rPr>
        <w:t>60</w:t>
      </w:r>
      <w:r>
        <w:rPr>
          <w:noProof/>
        </w:rPr>
        <w:fldChar w:fldCharType="end"/>
      </w:r>
    </w:p>
    <w:p w14:paraId="7108BCC7" w14:textId="6B5F20AA"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8.</w:t>
      </w:r>
      <w:r>
        <w:rPr>
          <w:rFonts w:asciiTheme="minorHAnsi" w:hAnsiTheme="minorHAnsi" w:cstheme="minorBidi"/>
          <w:noProof/>
          <w:kern w:val="2"/>
          <w:szCs w:val="22"/>
          <w:lang w:eastAsia="ko-KR"/>
        </w:rPr>
        <w:tab/>
      </w:r>
      <w:r w:rsidRPr="005C62D5">
        <w:rPr>
          <w:rFonts w:asciiTheme="minorHAnsi" w:eastAsiaTheme="minorHAnsi" w:hAnsiTheme="minorHAnsi"/>
          <w:noProof/>
        </w:rPr>
        <w:t xml:space="preserve">전체 미세조정(FFT) </w:t>
      </w:r>
      <w:r w:rsidRPr="005C62D5">
        <w:rPr>
          <w:rFonts w:asciiTheme="minorHAnsi" w:eastAsiaTheme="minorHAnsi" w:hAnsiTheme="minorHAnsi"/>
          <w:noProof/>
          <w:lang w:eastAsia="ko-KR"/>
        </w:rPr>
        <w:t>기반</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모델</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학습</w:t>
      </w:r>
      <w:r>
        <w:rPr>
          <w:noProof/>
        </w:rPr>
        <w:tab/>
      </w:r>
      <w:r>
        <w:rPr>
          <w:noProof/>
        </w:rPr>
        <w:fldChar w:fldCharType="begin"/>
      </w:r>
      <w:r>
        <w:rPr>
          <w:noProof/>
        </w:rPr>
        <w:instrText xml:space="preserve"> PAGEREF _Toc204931853 \h </w:instrText>
      </w:r>
      <w:r>
        <w:rPr>
          <w:noProof/>
        </w:rPr>
      </w:r>
      <w:r>
        <w:rPr>
          <w:noProof/>
        </w:rPr>
        <w:fldChar w:fldCharType="separate"/>
      </w:r>
      <w:r w:rsidR="005200A4">
        <w:rPr>
          <w:noProof/>
        </w:rPr>
        <w:t>61</w:t>
      </w:r>
      <w:r>
        <w:rPr>
          <w:noProof/>
        </w:rPr>
        <w:fldChar w:fldCharType="end"/>
      </w:r>
    </w:p>
    <w:p w14:paraId="773F088A" w14:textId="15D3AB2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8.1</w:t>
      </w:r>
      <w:r>
        <w:rPr>
          <w:rFonts w:asciiTheme="minorHAnsi" w:hAnsiTheme="minorHAnsi" w:cstheme="minorBidi"/>
          <w:noProof/>
          <w:kern w:val="2"/>
          <w:szCs w:val="22"/>
          <w:lang w:eastAsia="ko-KR"/>
        </w:rPr>
        <w:tab/>
      </w:r>
      <w:r w:rsidRPr="005C62D5">
        <w:rPr>
          <w:rFonts w:asciiTheme="minorHAnsi" w:eastAsiaTheme="minorHAnsi" w:hAnsiTheme="minorHAnsi"/>
          <w:noProof/>
        </w:rPr>
        <w:t>소형 언어모델(sLLM)</w:t>
      </w:r>
      <w:r>
        <w:rPr>
          <w:noProof/>
        </w:rPr>
        <w:tab/>
      </w:r>
      <w:r>
        <w:rPr>
          <w:noProof/>
        </w:rPr>
        <w:fldChar w:fldCharType="begin"/>
      </w:r>
      <w:r>
        <w:rPr>
          <w:noProof/>
        </w:rPr>
        <w:instrText xml:space="preserve"> PAGEREF _Toc204931854 \h </w:instrText>
      </w:r>
      <w:r>
        <w:rPr>
          <w:noProof/>
        </w:rPr>
      </w:r>
      <w:r>
        <w:rPr>
          <w:noProof/>
        </w:rPr>
        <w:fldChar w:fldCharType="separate"/>
      </w:r>
      <w:r w:rsidR="005200A4">
        <w:rPr>
          <w:noProof/>
        </w:rPr>
        <w:t>61</w:t>
      </w:r>
      <w:r>
        <w:rPr>
          <w:noProof/>
        </w:rPr>
        <w:fldChar w:fldCharType="end"/>
      </w:r>
    </w:p>
    <w:p w14:paraId="483785DA" w14:textId="341BB24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8.2</w:t>
      </w:r>
      <w:r>
        <w:rPr>
          <w:rFonts w:asciiTheme="minorHAnsi" w:hAnsiTheme="minorHAnsi" w:cstheme="minorBidi"/>
          <w:noProof/>
          <w:kern w:val="2"/>
          <w:szCs w:val="22"/>
          <w:lang w:eastAsia="ko-KR"/>
        </w:rPr>
        <w:tab/>
      </w:r>
      <w:r w:rsidRPr="005C62D5">
        <w:rPr>
          <w:rFonts w:asciiTheme="minorHAnsi" w:eastAsiaTheme="minorHAnsi" w:hAnsiTheme="minorHAnsi"/>
          <w:noProof/>
        </w:rPr>
        <w:t>전체 미세조정 (Full Fine-Tuning, FFT)</w:t>
      </w:r>
      <w:r>
        <w:rPr>
          <w:noProof/>
        </w:rPr>
        <w:tab/>
      </w:r>
      <w:r>
        <w:rPr>
          <w:noProof/>
        </w:rPr>
        <w:fldChar w:fldCharType="begin"/>
      </w:r>
      <w:r>
        <w:rPr>
          <w:noProof/>
        </w:rPr>
        <w:instrText xml:space="preserve"> PAGEREF _Toc204931855 \h </w:instrText>
      </w:r>
      <w:r>
        <w:rPr>
          <w:noProof/>
        </w:rPr>
      </w:r>
      <w:r>
        <w:rPr>
          <w:noProof/>
        </w:rPr>
        <w:fldChar w:fldCharType="separate"/>
      </w:r>
      <w:r w:rsidR="005200A4">
        <w:rPr>
          <w:noProof/>
        </w:rPr>
        <w:t>61</w:t>
      </w:r>
      <w:r>
        <w:rPr>
          <w:noProof/>
        </w:rPr>
        <w:fldChar w:fldCharType="end"/>
      </w:r>
    </w:p>
    <w:p w14:paraId="1516CF72" w14:textId="751425C3"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8.3</w:t>
      </w:r>
      <w:r>
        <w:rPr>
          <w:rFonts w:asciiTheme="minorHAnsi" w:hAnsiTheme="minorHAnsi" w:cstheme="minorBidi"/>
          <w:noProof/>
          <w:kern w:val="2"/>
          <w:szCs w:val="22"/>
          <w:lang w:eastAsia="ko-KR"/>
        </w:rPr>
        <w:tab/>
      </w:r>
      <w:r w:rsidRPr="005C62D5">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_Toc204931856 \h </w:instrText>
      </w:r>
      <w:r>
        <w:rPr>
          <w:noProof/>
        </w:rPr>
      </w:r>
      <w:r>
        <w:rPr>
          <w:noProof/>
        </w:rPr>
        <w:fldChar w:fldCharType="separate"/>
      </w:r>
      <w:r w:rsidR="005200A4">
        <w:rPr>
          <w:noProof/>
        </w:rPr>
        <w:t>61</w:t>
      </w:r>
      <w:r>
        <w:rPr>
          <w:noProof/>
        </w:rPr>
        <w:fldChar w:fldCharType="end"/>
      </w:r>
    </w:p>
    <w:p w14:paraId="2720F453" w14:textId="217C621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8.4</w:t>
      </w:r>
      <w:r>
        <w:rPr>
          <w:rFonts w:asciiTheme="minorHAnsi" w:hAnsiTheme="minorHAnsi" w:cstheme="minorBidi"/>
          <w:noProof/>
          <w:kern w:val="2"/>
          <w:szCs w:val="22"/>
          <w:lang w:eastAsia="ko-KR"/>
        </w:rPr>
        <w:tab/>
      </w:r>
      <w:r w:rsidRPr="005C62D5">
        <w:rPr>
          <w:rFonts w:asciiTheme="minorHAnsi" w:eastAsiaTheme="minorHAnsi" w:hAnsiTheme="minorHAnsi"/>
          <w:noProof/>
        </w:rPr>
        <w:t>분산 학습 전략: DP, DDP, FSDP, DeepSpeed</w:t>
      </w:r>
      <w:r>
        <w:rPr>
          <w:noProof/>
        </w:rPr>
        <w:tab/>
      </w:r>
      <w:r>
        <w:rPr>
          <w:noProof/>
        </w:rPr>
        <w:fldChar w:fldCharType="begin"/>
      </w:r>
      <w:r>
        <w:rPr>
          <w:noProof/>
        </w:rPr>
        <w:instrText xml:space="preserve"> PAGEREF _Toc204931857 \h </w:instrText>
      </w:r>
      <w:r>
        <w:rPr>
          <w:noProof/>
        </w:rPr>
      </w:r>
      <w:r>
        <w:rPr>
          <w:noProof/>
        </w:rPr>
        <w:fldChar w:fldCharType="separate"/>
      </w:r>
      <w:r w:rsidR="005200A4">
        <w:rPr>
          <w:noProof/>
        </w:rPr>
        <w:t>62</w:t>
      </w:r>
      <w:r>
        <w:rPr>
          <w:noProof/>
        </w:rPr>
        <w:fldChar w:fldCharType="end"/>
      </w:r>
    </w:p>
    <w:p w14:paraId="3649D890" w14:textId="1C3BD072"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8.4.1</w:t>
      </w:r>
      <w:r>
        <w:rPr>
          <w:rFonts w:asciiTheme="minorHAnsi" w:hAnsiTheme="minorHAnsi" w:cstheme="minorBidi"/>
          <w:noProof/>
          <w:kern w:val="2"/>
          <w:szCs w:val="22"/>
          <w:lang w:eastAsia="ko-KR"/>
        </w:rPr>
        <w:tab/>
      </w:r>
      <w:r w:rsidRPr="005C62D5">
        <w:rPr>
          <w:rFonts w:asciiTheme="minorHAnsi" w:eastAsiaTheme="minorHAnsi" w:hAnsiTheme="minorHAnsi"/>
          <w:noProof/>
        </w:rPr>
        <w:t>Data Parallelism (DP)</w:t>
      </w:r>
      <w:r>
        <w:rPr>
          <w:noProof/>
        </w:rPr>
        <w:tab/>
      </w:r>
      <w:r>
        <w:rPr>
          <w:noProof/>
        </w:rPr>
        <w:fldChar w:fldCharType="begin"/>
      </w:r>
      <w:r>
        <w:rPr>
          <w:noProof/>
        </w:rPr>
        <w:instrText xml:space="preserve"> PAGEREF _Toc204931858 \h </w:instrText>
      </w:r>
      <w:r>
        <w:rPr>
          <w:noProof/>
        </w:rPr>
      </w:r>
      <w:r>
        <w:rPr>
          <w:noProof/>
        </w:rPr>
        <w:fldChar w:fldCharType="separate"/>
      </w:r>
      <w:r w:rsidR="005200A4">
        <w:rPr>
          <w:noProof/>
        </w:rPr>
        <w:t>62</w:t>
      </w:r>
      <w:r>
        <w:rPr>
          <w:noProof/>
        </w:rPr>
        <w:fldChar w:fldCharType="end"/>
      </w:r>
    </w:p>
    <w:p w14:paraId="4A05DFEF" w14:textId="65D7C1B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8.5</w:t>
      </w:r>
      <w:r>
        <w:rPr>
          <w:rFonts w:asciiTheme="minorHAnsi" w:hAnsiTheme="minorHAnsi" w:cstheme="minorBidi"/>
          <w:noProof/>
          <w:kern w:val="2"/>
          <w:szCs w:val="22"/>
          <w:lang w:eastAsia="ko-KR"/>
        </w:rPr>
        <w:tab/>
      </w:r>
      <w:r w:rsidRPr="005C62D5">
        <w:rPr>
          <w:rFonts w:asciiTheme="minorHAnsi" w:eastAsiaTheme="minorHAnsi" w:hAnsiTheme="minorHAnsi"/>
          <w:noProof/>
        </w:rPr>
        <w:t>DistributedDataParallel (DDP)</w:t>
      </w:r>
      <w:r>
        <w:rPr>
          <w:noProof/>
        </w:rPr>
        <w:tab/>
      </w:r>
      <w:r>
        <w:rPr>
          <w:noProof/>
        </w:rPr>
        <w:fldChar w:fldCharType="begin"/>
      </w:r>
      <w:r>
        <w:rPr>
          <w:noProof/>
        </w:rPr>
        <w:instrText xml:space="preserve"> PAGEREF _Toc204931859 \h </w:instrText>
      </w:r>
      <w:r>
        <w:rPr>
          <w:noProof/>
        </w:rPr>
      </w:r>
      <w:r>
        <w:rPr>
          <w:noProof/>
        </w:rPr>
        <w:fldChar w:fldCharType="separate"/>
      </w:r>
      <w:r w:rsidR="005200A4">
        <w:rPr>
          <w:noProof/>
        </w:rPr>
        <w:t>62</w:t>
      </w:r>
      <w:r>
        <w:rPr>
          <w:noProof/>
        </w:rPr>
        <w:fldChar w:fldCharType="end"/>
      </w:r>
    </w:p>
    <w:p w14:paraId="5E6CA293" w14:textId="625E857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8.6</w:t>
      </w:r>
      <w:r>
        <w:rPr>
          <w:rFonts w:asciiTheme="minorHAnsi" w:hAnsiTheme="minorHAnsi" w:cstheme="minorBidi"/>
          <w:noProof/>
          <w:kern w:val="2"/>
          <w:szCs w:val="22"/>
          <w:lang w:eastAsia="ko-KR"/>
        </w:rPr>
        <w:tab/>
      </w:r>
      <w:r w:rsidRPr="005C62D5">
        <w:rPr>
          <w:rFonts w:asciiTheme="minorHAnsi" w:eastAsiaTheme="minorHAnsi" w:hAnsiTheme="minorHAnsi"/>
          <w:noProof/>
        </w:rPr>
        <w:t>Fully Sharded Data Parallel (FSDP)</w:t>
      </w:r>
      <w:r>
        <w:rPr>
          <w:noProof/>
        </w:rPr>
        <w:tab/>
      </w:r>
      <w:r>
        <w:rPr>
          <w:noProof/>
        </w:rPr>
        <w:fldChar w:fldCharType="begin"/>
      </w:r>
      <w:r>
        <w:rPr>
          <w:noProof/>
        </w:rPr>
        <w:instrText xml:space="preserve"> PAGEREF _Toc204931860 \h </w:instrText>
      </w:r>
      <w:r>
        <w:rPr>
          <w:noProof/>
        </w:rPr>
      </w:r>
      <w:r>
        <w:rPr>
          <w:noProof/>
        </w:rPr>
        <w:fldChar w:fldCharType="separate"/>
      </w:r>
      <w:r w:rsidR="005200A4">
        <w:rPr>
          <w:noProof/>
        </w:rPr>
        <w:t>63</w:t>
      </w:r>
      <w:r>
        <w:rPr>
          <w:noProof/>
        </w:rPr>
        <w:fldChar w:fldCharType="end"/>
      </w:r>
    </w:p>
    <w:p w14:paraId="08A5B793" w14:textId="33319585"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8.7</w:t>
      </w:r>
      <w:r>
        <w:rPr>
          <w:rFonts w:asciiTheme="minorHAnsi" w:hAnsiTheme="minorHAnsi" w:cstheme="minorBidi"/>
          <w:noProof/>
          <w:kern w:val="2"/>
          <w:szCs w:val="22"/>
          <w:lang w:eastAsia="ko-KR"/>
        </w:rPr>
        <w:tab/>
      </w:r>
      <w:r w:rsidRPr="005C62D5">
        <w:rPr>
          <w:rFonts w:asciiTheme="minorHAnsi" w:eastAsiaTheme="minorHAnsi" w:hAnsiTheme="minorHAnsi"/>
          <w:noProof/>
        </w:rPr>
        <w:t>DeepSpeed</w:t>
      </w:r>
      <w:r>
        <w:rPr>
          <w:noProof/>
        </w:rPr>
        <w:tab/>
      </w:r>
      <w:r>
        <w:rPr>
          <w:noProof/>
        </w:rPr>
        <w:fldChar w:fldCharType="begin"/>
      </w:r>
      <w:r>
        <w:rPr>
          <w:noProof/>
        </w:rPr>
        <w:instrText xml:space="preserve"> PAGEREF _Toc204931861 \h </w:instrText>
      </w:r>
      <w:r>
        <w:rPr>
          <w:noProof/>
        </w:rPr>
      </w:r>
      <w:r>
        <w:rPr>
          <w:noProof/>
        </w:rPr>
        <w:fldChar w:fldCharType="separate"/>
      </w:r>
      <w:r w:rsidR="005200A4">
        <w:rPr>
          <w:noProof/>
        </w:rPr>
        <w:t>63</w:t>
      </w:r>
      <w:r>
        <w:rPr>
          <w:noProof/>
        </w:rPr>
        <w:fldChar w:fldCharType="end"/>
      </w:r>
    </w:p>
    <w:p w14:paraId="58803188" w14:textId="475EC5F5"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8.8</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_Toc204931862 \h </w:instrText>
      </w:r>
      <w:r>
        <w:rPr>
          <w:noProof/>
        </w:rPr>
      </w:r>
      <w:r>
        <w:rPr>
          <w:noProof/>
        </w:rPr>
        <w:fldChar w:fldCharType="separate"/>
      </w:r>
      <w:r w:rsidR="005200A4">
        <w:rPr>
          <w:noProof/>
        </w:rPr>
        <w:t>64</w:t>
      </w:r>
      <w:r>
        <w:rPr>
          <w:noProof/>
        </w:rPr>
        <w:fldChar w:fldCharType="end"/>
      </w:r>
    </w:p>
    <w:p w14:paraId="48F911E9" w14:textId="5633ECF0" w:rsidR="00DE2DD3" w:rsidRDefault="00DE2DD3">
      <w:pPr>
        <w:pStyle w:val="13"/>
        <w:tabs>
          <w:tab w:val="left" w:pos="432"/>
        </w:tabs>
        <w:rPr>
          <w:rFonts w:asciiTheme="minorHAnsi" w:hAnsiTheme="minorHAnsi" w:cstheme="minorBidi"/>
          <w:noProof/>
          <w:kern w:val="2"/>
          <w:szCs w:val="22"/>
          <w:lang w:eastAsia="ko-KR"/>
        </w:rPr>
      </w:pPr>
      <w:r w:rsidRPr="005C62D5">
        <w:rPr>
          <w:rFonts w:asciiTheme="minorHAnsi" w:eastAsiaTheme="minorHAnsi" w:hAnsiTheme="minorHAnsi"/>
          <w:noProof/>
        </w:rPr>
        <w:t>9.</w:t>
      </w:r>
      <w:r>
        <w:rPr>
          <w:rFonts w:asciiTheme="minorHAnsi" w:hAnsiTheme="minorHAnsi" w:cstheme="minorBidi"/>
          <w:noProof/>
          <w:kern w:val="2"/>
          <w:szCs w:val="22"/>
          <w:lang w:eastAsia="ko-KR"/>
        </w:rPr>
        <w:tab/>
      </w:r>
      <w:r w:rsidRPr="005C62D5">
        <w:rPr>
          <w:rFonts w:asciiTheme="minorHAnsi" w:eastAsiaTheme="minorHAnsi" w:hAnsiTheme="minorHAnsi"/>
          <w:noProof/>
        </w:rPr>
        <w:t>PEFT</w:t>
      </w:r>
      <w:r w:rsidRPr="005C62D5">
        <w:rPr>
          <w:rFonts w:asciiTheme="minorHAnsi" w:eastAsiaTheme="minorHAnsi" w:hAnsiTheme="minorHAnsi"/>
          <w:noProof/>
          <w:lang w:eastAsia="ko-KR"/>
        </w:rPr>
        <w:t>기반</w:t>
      </w:r>
      <w:r w:rsidRPr="005C62D5">
        <w:rPr>
          <w:rFonts w:asciiTheme="minorHAnsi" w:eastAsiaTheme="minorHAnsi" w:hAnsiTheme="minorHAnsi"/>
          <w:noProof/>
        </w:rPr>
        <w:t xml:space="preserve"> Gemma-2B 의학 질의응답 파인튜닝</w:t>
      </w:r>
      <w:r>
        <w:rPr>
          <w:noProof/>
        </w:rPr>
        <w:tab/>
      </w:r>
      <w:r>
        <w:rPr>
          <w:noProof/>
        </w:rPr>
        <w:fldChar w:fldCharType="begin"/>
      </w:r>
      <w:r>
        <w:rPr>
          <w:noProof/>
        </w:rPr>
        <w:instrText xml:space="preserve"> PAGEREF _Toc204931863 \h </w:instrText>
      </w:r>
      <w:r>
        <w:rPr>
          <w:noProof/>
        </w:rPr>
      </w:r>
      <w:r>
        <w:rPr>
          <w:noProof/>
        </w:rPr>
        <w:fldChar w:fldCharType="separate"/>
      </w:r>
      <w:r w:rsidR="005200A4">
        <w:rPr>
          <w:noProof/>
        </w:rPr>
        <w:t>65</w:t>
      </w:r>
      <w:r>
        <w:rPr>
          <w:noProof/>
        </w:rPr>
        <w:fldChar w:fldCharType="end"/>
      </w:r>
    </w:p>
    <w:p w14:paraId="1630F9E1" w14:textId="5431A74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9.1</w:t>
      </w:r>
      <w:r>
        <w:rPr>
          <w:rFonts w:asciiTheme="minorHAnsi" w:hAnsiTheme="minorHAnsi" w:cstheme="minorBidi"/>
          <w:noProof/>
          <w:kern w:val="2"/>
          <w:szCs w:val="22"/>
          <w:lang w:eastAsia="ko-KR"/>
        </w:rPr>
        <w:tab/>
      </w:r>
      <w:r w:rsidRPr="005C62D5">
        <w:rPr>
          <w:rFonts w:asciiTheme="minorHAnsi" w:eastAsiaTheme="minorHAnsi" w:hAnsiTheme="minorHAnsi"/>
          <w:noProof/>
        </w:rPr>
        <w:t>서론</w:t>
      </w:r>
      <w:r>
        <w:rPr>
          <w:noProof/>
        </w:rPr>
        <w:tab/>
      </w:r>
      <w:r>
        <w:rPr>
          <w:noProof/>
        </w:rPr>
        <w:fldChar w:fldCharType="begin"/>
      </w:r>
      <w:r>
        <w:rPr>
          <w:noProof/>
        </w:rPr>
        <w:instrText xml:space="preserve"> PAGEREF _Toc204931864 \h </w:instrText>
      </w:r>
      <w:r>
        <w:rPr>
          <w:noProof/>
        </w:rPr>
      </w:r>
      <w:r>
        <w:rPr>
          <w:noProof/>
        </w:rPr>
        <w:fldChar w:fldCharType="separate"/>
      </w:r>
      <w:r w:rsidR="005200A4">
        <w:rPr>
          <w:noProof/>
        </w:rPr>
        <w:t>65</w:t>
      </w:r>
      <w:r>
        <w:rPr>
          <w:noProof/>
        </w:rPr>
        <w:fldChar w:fldCharType="end"/>
      </w:r>
    </w:p>
    <w:p w14:paraId="6FEEE53B" w14:textId="7835FDAD"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9.2</w:t>
      </w:r>
      <w:r>
        <w:rPr>
          <w:rFonts w:asciiTheme="minorHAnsi" w:hAnsiTheme="minorHAnsi" w:cstheme="minorBidi"/>
          <w:noProof/>
          <w:kern w:val="2"/>
          <w:szCs w:val="22"/>
          <w:lang w:eastAsia="ko-KR"/>
        </w:rPr>
        <w:tab/>
      </w:r>
      <w:r w:rsidRPr="005C62D5">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_Toc204931865 \h </w:instrText>
      </w:r>
      <w:r>
        <w:rPr>
          <w:noProof/>
        </w:rPr>
      </w:r>
      <w:r>
        <w:rPr>
          <w:noProof/>
        </w:rPr>
        <w:fldChar w:fldCharType="separate"/>
      </w:r>
      <w:r w:rsidR="005200A4">
        <w:rPr>
          <w:noProof/>
        </w:rPr>
        <w:t>65</w:t>
      </w:r>
      <w:r>
        <w:rPr>
          <w:noProof/>
        </w:rPr>
        <w:fldChar w:fldCharType="end"/>
      </w:r>
    </w:p>
    <w:p w14:paraId="3ADD06FD" w14:textId="3CC4CE2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9.3</w:t>
      </w:r>
      <w:r>
        <w:rPr>
          <w:rFonts w:asciiTheme="minorHAnsi" w:hAnsiTheme="minorHAnsi" w:cstheme="minorBidi"/>
          <w:noProof/>
          <w:kern w:val="2"/>
          <w:szCs w:val="22"/>
          <w:lang w:eastAsia="ko-KR"/>
        </w:rPr>
        <w:tab/>
      </w:r>
      <w:r w:rsidRPr="005C62D5">
        <w:rPr>
          <w:rFonts w:asciiTheme="minorHAnsi" w:eastAsiaTheme="minorHAnsi" w:hAnsiTheme="minorHAnsi"/>
          <w:noProof/>
        </w:rPr>
        <w:t>LoRA(Low-Rank Adaptation) 이론과 적용 구조</w:t>
      </w:r>
      <w:r>
        <w:rPr>
          <w:noProof/>
        </w:rPr>
        <w:tab/>
      </w:r>
      <w:r>
        <w:rPr>
          <w:noProof/>
        </w:rPr>
        <w:fldChar w:fldCharType="begin"/>
      </w:r>
      <w:r>
        <w:rPr>
          <w:noProof/>
        </w:rPr>
        <w:instrText xml:space="preserve"> PAGEREF _Toc204931866 \h </w:instrText>
      </w:r>
      <w:r>
        <w:rPr>
          <w:noProof/>
        </w:rPr>
      </w:r>
      <w:r>
        <w:rPr>
          <w:noProof/>
        </w:rPr>
        <w:fldChar w:fldCharType="separate"/>
      </w:r>
      <w:r w:rsidR="005200A4">
        <w:rPr>
          <w:noProof/>
        </w:rPr>
        <w:t>65</w:t>
      </w:r>
      <w:r>
        <w:rPr>
          <w:noProof/>
        </w:rPr>
        <w:fldChar w:fldCharType="end"/>
      </w:r>
    </w:p>
    <w:p w14:paraId="4C61E9CE" w14:textId="46CED14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9.4</w:t>
      </w:r>
      <w:r>
        <w:rPr>
          <w:rFonts w:asciiTheme="minorHAnsi" w:hAnsiTheme="minorHAnsi" w:cstheme="minorBidi"/>
          <w:noProof/>
          <w:kern w:val="2"/>
          <w:szCs w:val="22"/>
          <w:lang w:eastAsia="ko-KR"/>
        </w:rPr>
        <w:tab/>
      </w:r>
      <w:r w:rsidRPr="005C62D5">
        <w:rPr>
          <w:rFonts w:asciiTheme="minorHAnsi" w:eastAsiaTheme="minorHAnsi" w:hAnsiTheme="minorHAnsi"/>
          <w:noProof/>
        </w:rPr>
        <w:t>양자화(Quantization) 및 BitsAndBytesConfig 설명</w:t>
      </w:r>
      <w:r>
        <w:rPr>
          <w:noProof/>
        </w:rPr>
        <w:tab/>
      </w:r>
      <w:r>
        <w:rPr>
          <w:noProof/>
        </w:rPr>
        <w:fldChar w:fldCharType="begin"/>
      </w:r>
      <w:r>
        <w:rPr>
          <w:noProof/>
        </w:rPr>
        <w:instrText xml:space="preserve"> PAGEREF _Toc204931867 \h </w:instrText>
      </w:r>
      <w:r>
        <w:rPr>
          <w:noProof/>
        </w:rPr>
      </w:r>
      <w:r>
        <w:rPr>
          <w:noProof/>
        </w:rPr>
        <w:fldChar w:fldCharType="separate"/>
      </w:r>
      <w:r w:rsidR="005200A4">
        <w:rPr>
          <w:noProof/>
        </w:rPr>
        <w:t>68</w:t>
      </w:r>
      <w:r>
        <w:rPr>
          <w:noProof/>
        </w:rPr>
        <w:fldChar w:fldCharType="end"/>
      </w:r>
    </w:p>
    <w:p w14:paraId="63537221" w14:textId="4CCA464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9.5</w:t>
      </w:r>
      <w:r>
        <w:rPr>
          <w:rFonts w:asciiTheme="minorHAnsi" w:hAnsiTheme="minorHAnsi" w:cstheme="minorBidi"/>
          <w:noProof/>
          <w:kern w:val="2"/>
          <w:szCs w:val="22"/>
          <w:lang w:eastAsia="ko-KR"/>
        </w:rPr>
        <w:tab/>
      </w:r>
      <w:r w:rsidRPr="005C62D5">
        <w:rPr>
          <w:rFonts w:asciiTheme="minorHAnsi" w:eastAsiaTheme="minorHAnsi" w:hAnsiTheme="minorHAnsi"/>
          <w:noProof/>
        </w:rPr>
        <w:t>데이터셋 구조 및 프롬프트 템플릿</w:t>
      </w:r>
      <w:r>
        <w:rPr>
          <w:noProof/>
        </w:rPr>
        <w:tab/>
      </w:r>
      <w:r>
        <w:rPr>
          <w:noProof/>
        </w:rPr>
        <w:fldChar w:fldCharType="begin"/>
      </w:r>
      <w:r>
        <w:rPr>
          <w:noProof/>
        </w:rPr>
        <w:instrText xml:space="preserve"> PAGEREF _Toc204931868 \h </w:instrText>
      </w:r>
      <w:r>
        <w:rPr>
          <w:noProof/>
        </w:rPr>
      </w:r>
      <w:r>
        <w:rPr>
          <w:noProof/>
        </w:rPr>
        <w:fldChar w:fldCharType="separate"/>
      </w:r>
      <w:r w:rsidR="005200A4">
        <w:rPr>
          <w:noProof/>
        </w:rPr>
        <w:t>69</w:t>
      </w:r>
      <w:r>
        <w:rPr>
          <w:noProof/>
        </w:rPr>
        <w:fldChar w:fldCharType="end"/>
      </w:r>
    </w:p>
    <w:p w14:paraId="134E4437" w14:textId="75BB9CB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9.6</w:t>
      </w:r>
      <w:r>
        <w:rPr>
          <w:rFonts w:asciiTheme="minorHAnsi" w:hAnsiTheme="minorHAnsi" w:cstheme="minorBidi"/>
          <w:noProof/>
          <w:kern w:val="2"/>
          <w:szCs w:val="22"/>
          <w:lang w:eastAsia="ko-KR"/>
        </w:rPr>
        <w:tab/>
      </w:r>
      <w:r w:rsidRPr="005C62D5">
        <w:rPr>
          <w:rFonts w:asciiTheme="minorHAnsi" w:eastAsiaTheme="minorHAnsi" w:hAnsiTheme="minorHAnsi"/>
          <w:noProof/>
        </w:rPr>
        <w:t>전체 파인튜닝 코드 상세 설명</w:t>
      </w:r>
      <w:r>
        <w:rPr>
          <w:noProof/>
        </w:rPr>
        <w:tab/>
      </w:r>
      <w:r>
        <w:rPr>
          <w:noProof/>
        </w:rPr>
        <w:fldChar w:fldCharType="begin"/>
      </w:r>
      <w:r>
        <w:rPr>
          <w:noProof/>
        </w:rPr>
        <w:instrText xml:space="preserve"> PAGEREF _Toc204931869 \h </w:instrText>
      </w:r>
      <w:r>
        <w:rPr>
          <w:noProof/>
        </w:rPr>
      </w:r>
      <w:r>
        <w:rPr>
          <w:noProof/>
        </w:rPr>
        <w:fldChar w:fldCharType="separate"/>
      </w:r>
      <w:r w:rsidR="005200A4">
        <w:rPr>
          <w:noProof/>
        </w:rPr>
        <w:t>70</w:t>
      </w:r>
      <w:r>
        <w:rPr>
          <w:noProof/>
        </w:rPr>
        <w:fldChar w:fldCharType="end"/>
      </w:r>
    </w:p>
    <w:p w14:paraId="3C9BBEDC" w14:textId="2CDC3068"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9.6.1</w:t>
      </w:r>
      <w:r>
        <w:rPr>
          <w:rFonts w:asciiTheme="minorHAnsi" w:hAnsiTheme="minorHAnsi" w:cstheme="minorBidi"/>
          <w:noProof/>
          <w:kern w:val="2"/>
          <w:szCs w:val="22"/>
          <w:lang w:eastAsia="ko-KR"/>
        </w:rPr>
        <w:tab/>
      </w:r>
      <w:r w:rsidRPr="005C62D5">
        <w:rPr>
          <w:rFonts w:asciiTheme="minorHAnsi" w:eastAsiaTheme="minorHAnsi" w:hAnsiTheme="minorHAnsi"/>
          <w:b/>
          <w:bCs/>
          <w:noProof/>
        </w:rPr>
        <w:t>모델 및 양자화 설정</w:t>
      </w:r>
      <w:r>
        <w:rPr>
          <w:noProof/>
        </w:rPr>
        <w:tab/>
      </w:r>
      <w:r>
        <w:rPr>
          <w:noProof/>
        </w:rPr>
        <w:fldChar w:fldCharType="begin"/>
      </w:r>
      <w:r>
        <w:rPr>
          <w:noProof/>
        </w:rPr>
        <w:instrText xml:space="preserve"> PAGEREF _Toc204931870 \h </w:instrText>
      </w:r>
      <w:r>
        <w:rPr>
          <w:noProof/>
        </w:rPr>
      </w:r>
      <w:r>
        <w:rPr>
          <w:noProof/>
        </w:rPr>
        <w:fldChar w:fldCharType="separate"/>
      </w:r>
      <w:r w:rsidR="005200A4">
        <w:rPr>
          <w:noProof/>
        </w:rPr>
        <w:t>70</w:t>
      </w:r>
      <w:r>
        <w:rPr>
          <w:noProof/>
        </w:rPr>
        <w:fldChar w:fldCharType="end"/>
      </w:r>
    </w:p>
    <w:p w14:paraId="3DF5BF56" w14:textId="4495505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9.6.2</w:t>
      </w:r>
      <w:r>
        <w:rPr>
          <w:rFonts w:asciiTheme="minorHAnsi" w:hAnsiTheme="minorHAnsi" w:cstheme="minorBidi"/>
          <w:noProof/>
          <w:kern w:val="2"/>
          <w:szCs w:val="22"/>
          <w:lang w:eastAsia="ko-KR"/>
        </w:rPr>
        <w:tab/>
      </w:r>
      <w:r w:rsidRPr="005C62D5">
        <w:rPr>
          <w:rFonts w:asciiTheme="minorHAnsi" w:eastAsiaTheme="minorHAnsi" w:hAnsiTheme="minorHAnsi"/>
          <w:b/>
          <w:bCs/>
          <w:noProof/>
        </w:rPr>
        <w:t>토크나이저 준비</w:t>
      </w:r>
      <w:r>
        <w:rPr>
          <w:noProof/>
        </w:rPr>
        <w:tab/>
      </w:r>
      <w:r>
        <w:rPr>
          <w:noProof/>
        </w:rPr>
        <w:fldChar w:fldCharType="begin"/>
      </w:r>
      <w:r>
        <w:rPr>
          <w:noProof/>
        </w:rPr>
        <w:instrText xml:space="preserve"> PAGEREF _Toc204931871 \h </w:instrText>
      </w:r>
      <w:r>
        <w:rPr>
          <w:noProof/>
        </w:rPr>
      </w:r>
      <w:r>
        <w:rPr>
          <w:noProof/>
        </w:rPr>
        <w:fldChar w:fldCharType="separate"/>
      </w:r>
      <w:r w:rsidR="005200A4">
        <w:rPr>
          <w:noProof/>
        </w:rPr>
        <w:t>70</w:t>
      </w:r>
      <w:r>
        <w:rPr>
          <w:noProof/>
        </w:rPr>
        <w:fldChar w:fldCharType="end"/>
      </w:r>
    </w:p>
    <w:p w14:paraId="17BA0FAD" w14:textId="76E0B555"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9.6.3</w:t>
      </w:r>
      <w:r>
        <w:rPr>
          <w:rFonts w:asciiTheme="minorHAnsi" w:hAnsiTheme="minorHAnsi" w:cstheme="minorBidi"/>
          <w:noProof/>
          <w:kern w:val="2"/>
          <w:szCs w:val="22"/>
          <w:lang w:eastAsia="ko-KR"/>
        </w:rPr>
        <w:tab/>
      </w:r>
      <w:r w:rsidRPr="005C62D5">
        <w:rPr>
          <w:rFonts w:asciiTheme="minorHAnsi" w:eastAsiaTheme="minorHAnsi" w:hAnsiTheme="minorHAnsi"/>
          <w:b/>
          <w:bCs/>
          <w:noProof/>
        </w:rPr>
        <w:t>데이터셋 처리</w:t>
      </w:r>
      <w:r>
        <w:rPr>
          <w:noProof/>
        </w:rPr>
        <w:tab/>
      </w:r>
      <w:r>
        <w:rPr>
          <w:noProof/>
        </w:rPr>
        <w:fldChar w:fldCharType="begin"/>
      </w:r>
      <w:r>
        <w:rPr>
          <w:noProof/>
        </w:rPr>
        <w:instrText xml:space="preserve"> PAGEREF _Toc204931872 \h </w:instrText>
      </w:r>
      <w:r>
        <w:rPr>
          <w:noProof/>
        </w:rPr>
      </w:r>
      <w:r>
        <w:rPr>
          <w:noProof/>
        </w:rPr>
        <w:fldChar w:fldCharType="separate"/>
      </w:r>
      <w:r w:rsidR="005200A4">
        <w:rPr>
          <w:noProof/>
        </w:rPr>
        <w:t>70</w:t>
      </w:r>
      <w:r>
        <w:rPr>
          <w:noProof/>
        </w:rPr>
        <w:fldChar w:fldCharType="end"/>
      </w:r>
    </w:p>
    <w:p w14:paraId="57F8139F" w14:textId="0DDCCE10"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9.6.4</w:t>
      </w:r>
      <w:r>
        <w:rPr>
          <w:rFonts w:asciiTheme="minorHAnsi" w:hAnsiTheme="minorHAnsi" w:cstheme="minorBidi"/>
          <w:noProof/>
          <w:kern w:val="2"/>
          <w:szCs w:val="22"/>
          <w:lang w:eastAsia="ko-KR"/>
        </w:rPr>
        <w:tab/>
      </w:r>
      <w:r w:rsidRPr="005C62D5">
        <w:rPr>
          <w:rFonts w:asciiTheme="minorHAnsi" w:eastAsiaTheme="minorHAnsi" w:hAnsiTheme="minorHAnsi"/>
          <w:b/>
          <w:bCs/>
          <w:noProof/>
        </w:rPr>
        <w:t>데이터 분리</w:t>
      </w:r>
      <w:r>
        <w:rPr>
          <w:noProof/>
        </w:rPr>
        <w:tab/>
      </w:r>
      <w:r>
        <w:rPr>
          <w:noProof/>
        </w:rPr>
        <w:fldChar w:fldCharType="begin"/>
      </w:r>
      <w:r>
        <w:rPr>
          <w:noProof/>
        </w:rPr>
        <w:instrText xml:space="preserve"> PAGEREF _Toc204931873 \h </w:instrText>
      </w:r>
      <w:r>
        <w:rPr>
          <w:noProof/>
        </w:rPr>
      </w:r>
      <w:r>
        <w:rPr>
          <w:noProof/>
        </w:rPr>
        <w:fldChar w:fldCharType="separate"/>
      </w:r>
      <w:r w:rsidR="005200A4">
        <w:rPr>
          <w:noProof/>
        </w:rPr>
        <w:t>70</w:t>
      </w:r>
      <w:r>
        <w:rPr>
          <w:noProof/>
        </w:rPr>
        <w:fldChar w:fldCharType="end"/>
      </w:r>
    </w:p>
    <w:p w14:paraId="6315A84E" w14:textId="490235EC"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9.6.5</w:t>
      </w:r>
      <w:r>
        <w:rPr>
          <w:rFonts w:asciiTheme="minorHAnsi" w:hAnsiTheme="minorHAnsi" w:cstheme="minorBidi"/>
          <w:noProof/>
          <w:kern w:val="2"/>
          <w:szCs w:val="22"/>
          <w:lang w:eastAsia="ko-KR"/>
        </w:rPr>
        <w:tab/>
      </w:r>
      <w:r w:rsidRPr="005C62D5">
        <w:rPr>
          <w:rFonts w:asciiTheme="minorHAnsi" w:eastAsiaTheme="minorHAnsi" w:hAnsiTheme="minorHAnsi"/>
          <w:b/>
          <w:bCs/>
          <w:noProof/>
        </w:rPr>
        <w:t>LoRA 설정 및 적용</w:t>
      </w:r>
      <w:r>
        <w:rPr>
          <w:noProof/>
        </w:rPr>
        <w:tab/>
      </w:r>
      <w:r>
        <w:rPr>
          <w:noProof/>
        </w:rPr>
        <w:fldChar w:fldCharType="begin"/>
      </w:r>
      <w:r>
        <w:rPr>
          <w:noProof/>
        </w:rPr>
        <w:instrText xml:space="preserve"> PAGEREF _Toc204931874 \h </w:instrText>
      </w:r>
      <w:r>
        <w:rPr>
          <w:noProof/>
        </w:rPr>
      </w:r>
      <w:r>
        <w:rPr>
          <w:noProof/>
        </w:rPr>
        <w:fldChar w:fldCharType="separate"/>
      </w:r>
      <w:r w:rsidR="005200A4">
        <w:rPr>
          <w:noProof/>
        </w:rPr>
        <w:t>70</w:t>
      </w:r>
      <w:r>
        <w:rPr>
          <w:noProof/>
        </w:rPr>
        <w:fldChar w:fldCharType="end"/>
      </w:r>
    </w:p>
    <w:p w14:paraId="50E6A79B" w14:textId="2120C2EC"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9.6.6</w:t>
      </w:r>
      <w:r>
        <w:rPr>
          <w:rFonts w:asciiTheme="minorHAnsi" w:hAnsiTheme="minorHAnsi" w:cstheme="minorBidi"/>
          <w:noProof/>
          <w:kern w:val="2"/>
          <w:szCs w:val="22"/>
          <w:lang w:eastAsia="ko-KR"/>
        </w:rPr>
        <w:tab/>
      </w:r>
      <w:r w:rsidRPr="005C62D5">
        <w:rPr>
          <w:rFonts w:asciiTheme="minorHAnsi" w:eastAsiaTheme="minorHAnsi" w:hAnsiTheme="minorHAnsi"/>
          <w:b/>
          <w:bCs/>
          <w:noProof/>
        </w:rPr>
        <w:t>학습 준비 및 수행:</w:t>
      </w:r>
      <w:r>
        <w:rPr>
          <w:noProof/>
        </w:rPr>
        <w:tab/>
      </w:r>
      <w:r>
        <w:rPr>
          <w:noProof/>
        </w:rPr>
        <w:fldChar w:fldCharType="begin"/>
      </w:r>
      <w:r>
        <w:rPr>
          <w:noProof/>
        </w:rPr>
        <w:instrText xml:space="preserve"> PAGEREF _Toc204931875 \h </w:instrText>
      </w:r>
      <w:r>
        <w:rPr>
          <w:noProof/>
        </w:rPr>
      </w:r>
      <w:r>
        <w:rPr>
          <w:noProof/>
        </w:rPr>
        <w:fldChar w:fldCharType="separate"/>
      </w:r>
      <w:r w:rsidR="005200A4">
        <w:rPr>
          <w:noProof/>
        </w:rPr>
        <w:t>71</w:t>
      </w:r>
      <w:r>
        <w:rPr>
          <w:noProof/>
        </w:rPr>
        <w:fldChar w:fldCharType="end"/>
      </w:r>
    </w:p>
    <w:p w14:paraId="3BB8B508" w14:textId="12AF327E"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lastRenderedPageBreak/>
        <w:t>9.6.7</w:t>
      </w:r>
      <w:r>
        <w:rPr>
          <w:rFonts w:asciiTheme="minorHAnsi" w:hAnsiTheme="minorHAnsi" w:cstheme="minorBidi"/>
          <w:noProof/>
          <w:kern w:val="2"/>
          <w:szCs w:val="22"/>
          <w:lang w:eastAsia="ko-KR"/>
        </w:rPr>
        <w:tab/>
      </w:r>
      <w:r w:rsidRPr="005C62D5">
        <w:rPr>
          <w:rFonts w:asciiTheme="minorHAnsi" w:eastAsiaTheme="minorHAnsi" w:hAnsiTheme="minorHAnsi"/>
          <w:b/>
          <w:bCs/>
          <w:noProof/>
        </w:rPr>
        <w:t>모델 병합 및 저장</w:t>
      </w:r>
      <w:r>
        <w:rPr>
          <w:noProof/>
        </w:rPr>
        <w:tab/>
      </w:r>
      <w:r>
        <w:rPr>
          <w:noProof/>
        </w:rPr>
        <w:fldChar w:fldCharType="begin"/>
      </w:r>
      <w:r>
        <w:rPr>
          <w:noProof/>
        </w:rPr>
        <w:instrText xml:space="preserve"> PAGEREF _Toc204931876 \h </w:instrText>
      </w:r>
      <w:r>
        <w:rPr>
          <w:noProof/>
        </w:rPr>
      </w:r>
      <w:r>
        <w:rPr>
          <w:noProof/>
        </w:rPr>
        <w:fldChar w:fldCharType="separate"/>
      </w:r>
      <w:r w:rsidR="005200A4">
        <w:rPr>
          <w:noProof/>
        </w:rPr>
        <w:t>72</w:t>
      </w:r>
      <w:r>
        <w:rPr>
          <w:noProof/>
        </w:rPr>
        <w:fldChar w:fldCharType="end"/>
      </w:r>
    </w:p>
    <w:p w14:paraId="3805D7F0" w14:textId="78E0838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9.7</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_Toc204931877 \h </w:instrText>
      </w:r>
      <w:r>
        <w:rPr>
          <w:noProof/>
        </w:rPr>
      </w:r>
      <w:r>
        <w:rPr>
          <w:noProof/>
        </w:rPr>
        <w:fldChar w:fldCharType="separate"/>
      </w:r>
      <w:r w:rsidR="005200A4">
        <w:rPr>
          <w:noProof/>
        </w:rPr>
        <w:t>72</w:t>
      </w:r>
      <w:r>
        <w:rPr>
          <w:noProof/>
        </w:rPr>
        <w:fldChar w:fldCharType="end"/>
      </w:r>
    </w:p>
    <w:p w14:paraId="5339D878" w14:textId="276A4582"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9.8</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_Toc204931878 \h </w:instrText>
      </w:r>
      <w:r>
        <w:rPr>
          <w:noProof/>
        </w:rPr>
      </w:r>
      <w:r>
        <w:rPr>
          <w:noProof/>
        </w:rPr>
        <w:fldChar w:fldCharType="separate"/>
      </w:r>
      <w:r w:rsidR="005200A4">
        <w:rPr>
          <w:noProof/>
        </w:rPr>
        <w:t>72</w:t>
      </w:r>
      <w:r>
        <w:rPr>
          <w:noProof/>
        </w:rPr>
        <w:fldChar w:fldCharType="end"/>
      </w:r>
    </w:p>
    <w:p w14:paraId="6D325BF7" w14:textId="244C11AB" w:rsidR="00DE2DD3" w:rsidRDefault="00DE2DD3">
      <w:pPr>
        <w:pStyle w:val="13"/>
        <w:tabs>
          <w:tab w:val="left" w:pos="864"/>
        </w:tabs>
        <w:rPr>
          <w:rFonts w:asciiTheme="minorHAnsi" w:hAnsiTheme="minorHAnsi" w:cstheme="minorBidi"/>
          <w:noProof/>
          <w:kern w:val="2"/>
          <w:szCs w:val="22"/>
          <w:lang w:eastAsia="ko-KR"/>
        </w:rPr>
      </w:pPr>
      <w:r w:rsidRPr="005C62D5">
        <w:rPr>
          <w:rFonts w:asciiTheme="minorHAnsi" w:eastAsiaTheme="minorHAnsi" w:hAnsiTheme="minorHAnsi"/>
          <w:noProof/>
        </w:rPr>
        <w:t>10.</w:t>
      </w:r>
      <w:r>
        <w:rPr>
          <w:rFonts w:asciiTheme="minorHAnsi" w:hAnsiTheme="minorHAnsi" w:cstheme="minorBidi"/>
          <w:noProof/>
          <w:kern w:val="2"/>
          <w:szCs w:val="22"/>
          <w:lang w:eastAsia="ko-KR"/>
        </w:rPr>
        <w:tab/>
      </w:r>
      <w:r w:rsidRPr="005C62D5">
        <w:rPr>
          <w:rFonts w:asciiTheme="minorHAnsi" w:eastAsiaTheme="minorHAnsi" w:hAnsiTheme="minorHAnsi"/>
          <w:noProof/>
        </w:rPr>
        <w:t>라마3 파인튜닝</w:t>
      </w:r>
      <w:r>
        <w:rPr>
          <w:noProof/>
        </w:rPr>
        <w:tab/>
      </w:r>
      <w:r>
        <w:rPr>
          <w:noProof/>
        </w:rPr>
        <w:fldChar w:fldCharType="begin"/>
      </w:r>
      <w:r>
        <w:rPr>
          <w:noProof/>
        </w:rPr>
        <w:instrText xml:space="preserve"> PAGEREF _Toc204931879 \h </w:instrText>
      </w:r>
      <w:r>
        <w:rPr>
          <w:noProof/>
        </w:rPr>
      </w:r>
      <w:r>
        <w:rPr>
          <w:noProof/>
        </w:rPr>
        <w:fldChar w:fldCharType="separate"/>
      </w:r>
      <w:r w:rsidR="005200A4">
        <w:rPr>
          <w:noProof/>
        </w:rPr>
        <w:t>73</w:t>
      </w:r>
      <w:r>
        <w:rPr>
          <w:noProof/>
        </w:rPr>
        <w:fldChar w:fldCharType="end"/>
      </w:r>
    </w:p>
    <w:p w14:paraId="3FFF13E8" w14:textId="046268D0"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10.1</w:t>
      </w:r>
      <w:r>
        <w:rPr>
          <w:rFonts w:asciiTheme="minorHAnsi" w:hAnsiTheme="minorHAnsi" w:cstheme="minorBidi"/>
          <w:noProof/>
          <w:kern w:val="2"/>
          <w:szCs w:val="22"/>
          <w:lang w:eastAsia="ko-KR"/>
        </w:rPr>
        <w:tab/>
      </w:r>
      <w:r w:rsidRPr="005C62D5">
        <w:rPr>
          <w:rFonts w:asciiTheme="minorHAnsi" w:eastAsiaTheme="minorHAnsi" w:hAnsiTheme="minorHAnsi"/>
          <w:noProof/>
        </w:rPr>
        <w:t>주요 라이브러리 설명 및 로딩</w:t>
      </w:r>
      <w:r>
        <w:rPr>
          <w:noProof/>
        </w:rPr>
        <w:tab/>
      </w:r>
      <w:r>
        <w:rPr>
          <w:noProof/>
        </w:rPr>
        <w:fldChar w:fldCharType="begin"/>
      </w:r>
      <w:r>
        <w:rPr>
          <w:noProof/>
        </w:rPr>
        <w:instrText xml:space="preserve"> PAGEREF _Toc204931880 \h </w:instrText>
      </w:r>
      <w:r>
        <w:rPr>
          <w:noProof/>
        </w:rPr>
      </w:r>
      <w:r>
        <w:rPr>
          <w:noProof/>
        </w:rPr>
        <w:fldChar w:fldCharType="separate"/>
      </w:r>
      <w:r w:rsidR="005200A4">
        <w:rPr>
          <w:noProof/>
        </w:rPr>
        <w:t>73</w:t>
      </w:r>
      <w:r>
        <w:rPr>
          <w:noProof/>
        </w:rPr>
        <w:fldChar w:fldCharType="end"/>
      </w:r>
    </w:p>
    <w:p w14:paraId="37AB8AD1" w14:textId="2BC82BF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cs="굴림"/>
          <w:noProof/>
        </w:rPr>
        <w:t>10.2</w:t>
      </w:r>
      <w:r>
        <w:rPr>
          <w:rFonts w:asciiTheme="minorHAnsi" w:hAnsiTheme="minorHAnsi" w:cstheme="minorBidi"/>
          <w:noProof/>
          <w:kern w:val="2"/>
          <w:szCs w:val="22"/>
          <w:lang w:eastAsia="ko-KR"/>
        </w:rPr>
        <w:tab/>
      </w:r>
      <w:r w:rsidRPr="005C62D5">
        <w:rPr>
          <w:rFonts w:asciiTheme="minorHAnsi" w:eastAsiaTheme="minorHAnsi" w:hAnsiTheme="minorHAnsi" w:cs="굴림"/>
          <w:noProof/>
        </w:rPr>
        <w:t xml:space="preserve">사용자 정의 데이터 로딩 함수: </w:t>
      </w:r>
      <w:r w:rsidRPr="005C62D5">
        <w:rPr>
          <w:rFonts w:asciiTheme="minorHAnsi" w:eastAsiaTheme="minorHAnsi" w:hAnsiTheme="minorHAnsi"/>
          <w:noProof/>
        </w:rPr>
        <w:t>load_dataset_from_folder()</w:t>
      </w:r>
      <w:r>
        <w:rPr>
          <w:noProof/>
        </w:rPr>
        <w:tab/>
      </w:r>
      <w:r>
        <w:rPr>
          <w:noProof/>
        </w:rPr>
        <w:fldChar w:fldCharType="begin"/>
      </w:r>
      <w:r>
        <w:rPr>
          <w:noProof/>
        </w:rPr>
        <w:instrText xml:space="preserve"> PAGEREF _Toc204931881 \h </w:instrText>
      </w:r>
      <w:r>
        <w:rPr>
          <w:noProof/>
        </w:rPr>
      </w:r>
      <w:r>
        <w:rPr>
          <w:noProof/>
        </w:rPr>
        <w:fldChar w:fldCharType="separate"/>
      </w:r>
      <w:r w:rsidR="005200A4">
        <w:rPr>
          <w:noProof/>
        </w:rPr>
        <w:t>73</w:t>
      </w:r>
      <w:r>
        <w:rPr>
          <w:noProof/>
        </w:rPr>
        <w:fldChar w:fldCharType="end"/>
      </w:r>
    </w:p>
    <w:p w14:paraId="4AF93E1B" w14:textId="0EA3664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cs="굴림체"/>
          <w:noProof/>
        </w:rPr>
        <w:t>10.3</w:t>
      </w:r>
      <w:r>
        <w:rPr>
          <w:rFonts w:asciiTheme="minorHAnsi" w:hAnsiTheme="minorHAnsi" w:cstheme="minorBidi"/>
          <w:noProof/>
          <w:kern w:val="2"/>
          <w:szCs w:val="22"/>
          <w:lang w:eastAsia="ko-KR"/>
        </w:rPr>
        <w:tab/>
      </w:r>
      <w:r w:rsidRPr="005C62D5">
        <w:rPr>
          <w:rFonts w:asciiTheme="minorHAnsi" w:eastAsiaTheme="minorHAnsi" w:hAnsiTheme="minorHAnsi"/>
          <w:noProof/>
        </w:rPr>
        <w:t xml:space="preserve">파인튜닝 전체 파이프라인: </w:t>
      </w:r>
      <w:r w:rsidRPr="005C62D5">
        <w:rPr>
          <w:rFonts w:asciiTheme="minorHAnsi" w:eastAsiaTheme="minorHAnsi" w:hAnsiTheme="minorHAnsi" w:cs="굴림체"/>
          <w:noProof/>
        </w:rPr>
        <w:t>train()</w:t>
      </w:r>
      <w:r>
        <w:rPr>
          <w:noProof/>
        </w:rPr>
        <w:tab/>
      </w:r>
      <w:r>
        <w:rPr>
          <w:noProof/>
        </w:rPr>
        <w:fldChar w:fldCharType="begin"/>
      </w:r>
      <w:r>
        <w:rPr>
          <w:noProof/>
        </w:rPr>
        <w:instrText xml:space="preserve"> PAGEREF _Toc204931882 \h </w:instrText>
      </w:r>
      <w:r>
        <w:rPr>
          <w:noProof/>
        </w:rPr>
      </w:r>
      <w:r>
        <w:rPr>
          <w:noProof/>
        </w:rPr>
        <w:fldChar w:fldCharType="separate"/>
      </w:r>
      <w:r w:rsidR="005200A4">
        <w:rPr>
          <w:noProof/>
        </w:rPr>
        <w:t>74</w:t>
      </w:r>
      <w:r>
        <w:rPr>
          <w:noProof/>
        </w:rPr>
        <w:fldChar w:fldCharType="end"/>
      </w:r>
    </w:p>
    <w:p w14:paraId="56D064E7" w14:textId="11575196"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10.4</w:t>
      </w:r>
      <w:r>
        <w:rPr>
          <w:rFonts w:asciiTheme="minorHAnsi" w:hAnsiTheme="minorHAnsi" w:cstheme="minorBidi"/>
          <w:noProof/>
          <w:kern w:val="2"/>
          <w:szCs w:val="22"/>
          <w:lang w:eastAsia="ko-KR"/>
        </w:rPr>
        <w:tab/>
      </w:r>
      <w:r w:rsidRPr="005C62D5">
        <w:rPr>
          <w:rFonts w:asciiTheme="minorHAnsi" w:eastAsiaTheme="minorHAnsi" w:hAnsiTheme="minorHAnsi"/>
          <w:noProof/>
        </w:rPr>
        <w:t>베이스 모델 설정 및 인증</w:t>
      </w:r>
      <w:r>
        <w:rPr>
          <w:noProof/>
        </w:rPr>
        <w:tab/>
      </w:r>
      <w:r>
        <w:rPr>
          <w:noProof/>
        </w:rPr>
        <w:fldChar w:fldCharType="begin"/>
      </w:r>
      <w:r>
        <w:rPr>
          <w:noProof/>
        </w:rPr>
        <w:instrText xml:space="preserve"> PAGEREF _Toc204931883 \h </w:instrText>
      </w:r>
      <w:r>
        <w:rPr>
          <w:noProof/>
        </w:rPr>
      </w:r>
      <w:r>
        <w:rPr>
          <w:noProof/>
        </w:rPr>
        <w:fldChar w:fldCharType="separate"/>
      </w:r>
      <w:r w:rsidR="005200A4">
        <w:rPr>
          <w:noProof/>
        </w:rPr>
        <w:t>74</w:t>
      </w:r>
      <w:r>
        <w:rPr>
          <w:noProof/>
        </w:rPr>
        <w:fldChar w:fldCharType="end"/>
      </w:r>
    </w:p>
    <w:p w14:paraId="13BBDC9E" w14:textId="34983B8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10.5</w:t>
      </w:r>
      <w:r>
        <w:rPr>
          <w:rFonts w:asciiTheme="minorHAnsi" w:hAnsiTheme="minorHAnsi" w:cstheme="minorBidi"/>
          <w:noProof/>
          <w:kern w:val="2"/>
          <w:szCs w:val="22"/>
          <w:lang w:eastAsia="ko-KR"/>
        </w:rPr>
        <w:tab/>
      </w:r>
      <w:r w:rsidRPr="005C62D5">
        <w:rPr>
          <w:rFonts w:asciiTheme="minorHAnsi" w:eastAsiaTheme="minorHAnsi" w:hAnsiTheme="minorHAnsi"/>
          <w:noProof/>
        </w:rPr>
        <w:t>사용자 데이터셋 로딩 및 셔플링</w:t>
      </w:r>
      <w:r>
        <w:rPr>
          <w:noProof/>
        </w:rPr>
        <w:tab/>
      </w:r>
      <w:r>
        <w:rPr>
          <w:noProof/>
        </w:rPr>
        <w:fldChar w:fldCharType="begin"/>
      </w:r>
      <w:r>
        <w:rPr>
          <w:noProof/>
        </w:rPr>
        <w:instrText xml:space="preserve"> PAGEREF _Toc204931884 \h </w:instrText>
      </w:r>
      <w:r>
        <w:rPr>
          <w:noProof/>
        </w:rPr>
      </w:r>
      <w:r>
        <w:rPr>
          <w:noProof/>
        </w:rPr>
        <w:fldChar w:fldCharType="separate"/>
      </w:r>
      <w:r w:rsidR="005200A4">
        <w:rPr>
          <w:noProof/>
        </w:rPr>
        <w:t>74</w:t>
      </w:r>
      <w:r>
        <w:rPr>
          <w:noProof/>
        </w:rPr>
        <w:fldChar w:fldCharType="end"/>
      </w:r>
    </w:p>
    <w:p w14:paraId="290B660D" w14:textId="18172F09"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10.6</w:t>
      </w:r>
      <w:r>
        <w:rPr>
          <w:rFonts w:asciiTheme="minorHAnsi" w:hAnsiTheme="minorHAnsi" w:cstheme="minorBidi"/>
          <w:noProof/>
          <w:kern w:val="2"/>
          <w:szCs w:val="22"/>
          <w:lang w:eastAsia="ko-KR"/>
        </w:rPr>
        <w:tab/>
      </w:r>
      <w:r w:rsidRPr="005C62D5">
        <w:rPr>
          <w:rFonts w:asciiTheme="minorHAnsi" w:eastAsiaTheme="minorHAnsi" w:hAnsiTheme="minorHAnsi"/>
          <w:noProof/>
        </w:rPr>
        <w:t>QLoRA 기반 4-bit 양자화 설정</w:t>
      </w:r>
      <w:r>
        <w:rPr>
          <w:noProof/>
        </w:rPr>
        <w:tab/>
      </w:r>
      <w:r>
        <w:rPr>
          <w:noProof/>
        </w:rPr>
        <w:fldChar w:fldCharType="begin"/>
      </w:r>
      <w:r>
        <w:rPr>
          <w:noProof/>
        </w:rPr>
        <w:instrText xml:space="preserve"> PAGEREF _Toc204931885 \h </w:instrText>
      </w:r>
      <w:r>
        <w:rPr>
          <w:noProof/>
        </w:rPr>
      </w:r>
      <w:r>
        <w:rPr>
          <w:noProof/>
        </w:rPr>
        <w:fldChar w:fldCharType="separate"/>
      </w:r>
      <w:r w:rsidR="005200A4">
        <w:rPr>
          <w:noProof/>
        </w:rPr>
        <w:t>75</w:t>
      </w:r>
      <w:r>
        <w:rPr>
          <w:noProof/>
        </w:rPr>
        <w:fldChar w:fldCharType="end"/>
      </w:r>
    </w:p>
    <w:p w14:paraId="3556D398" w14:textId="21E96669"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10.7</w:t>
      </w:r>
      <w:r>
        <w:rPr>
          <w:rFonts w:asciiTheme="minorHAnsi" w:hAnsiTheme="minorHAnsi" w:cstheme="minorBidi"/>
          <w:noProof/>
          <w:kern w:val="2"/>
          <w:szCs w:val="22"/>
          <w:lang w:eastAsia="ko-KR"/>
        </w:rPr>
        <w:tab/>
      </w:r>
      <w:r w:rsidRPr="005C62D5">
        <w:rPr>
          <w:rFonts w:asciiTheme="minorHAnsi" w:eastAsiaTheme="minorHAnsi" w:hAnsiTheme="minorHAnsi"/>
          <w:noProof/>
        </w:rPr>
        <w:t>모델 및 토크나이저 로딩 + 대화 포맷 구성</w:t>
      </w:r>
      <w:r>
        <w:rPr>
          <w:noProof/>
        </w:rPr>
        <w:tab/>
      </w:r>
      <w:r>
        <w:rPr>
          <w:noProof/>
        </w:rPr>
        <w:fldChar w:fldCharType="begin"/>
      </w:r>
      <w:r>
        <w:rPr>
          <w:noProof/>
        </w:rPr>
        <w:instrText xml:space="preserve"> PAGEREF _Toc204931886 \h </w:instrText>
      </w:r>
      <w:r>
        <w:rPr>
          <w:noProof/>
        </w:rPr>
      </w:r>
      <w:r>
        <w:rPr>
          <w:noProof/>
        </w:rPr>
        <w:fldChar w:fldCharType="separate"/>
      </w:r>
      <w:r w:rsidR="005200A4">
        <w:rPr>
          <w:noProof/>
        </w:rPr>
        <w:t>75</w:t>
      </w:r>
      <w:r>
        <w:rPr>
          <w:noProof/>
        </w:rPr>
        <w:fldChar w:fldCharType="end"/>
      </w:r>
    </w:p>
    <w:p w14:paraId="5F004403" w14:textId="37E6A9E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10.8</w:t>
      </w:r>
      <w:r>
        <w:rPr>
          <w:rFonts w:asciiTheme="minorHAnsi" w:hAnsiTheme="minorHAnsi" w:cstheme="minorBidi"/>
          <w:noProof/>
          <w:kern w:val="2"/>
          <w:szCs w:val="22"/>
          <w:lang w:eastAsia="ko-KR"/>
        </w:rPr>
        <w:tab/>
      </w:r>
      <w:r w:rsidRPr="005C62D5">
        <w:rPr>
          <w:rFonts w:asciiTheme="minorHAnsi" w:eastAsiaTheme="minorHAnsi" w:hAnsiTheme="minorHAnsi"/>
          <w:noProof/>
        </w:rPr>
        <w:t>LoRA 기반 파라미터 효율적 미세조정</w:t>
      </w:r>
      <w:r>
        <w:rPr>
          <w:noProof/>
        </w:rPr>
        <w:tab/>
      </w:r>
      <w:r>
        <w:rPr>
          <w:noProof/>
        </w:rPr>
        <w:fldChar w:fldCharType="begin"/>
      </w:r>
      <w:r>
        <w:rPr>
          <w:noProof/>
        </w:rPr>
        <w:instrText xml:space="preserve"> PAGEREF _Toc204931887 \h </w:instrText>
      </w:r>
      <w:r>
        <w:rPr>
          <w:noProof/>
        </w:rPr>
      </w:r>
      <w:r>
        <w:rPr>
          <w:noProof/>
        </w:rPr>
        <w:fldChar w:fldCharType="separate"/>
      </w:r>
      <w:r w:rsidR="005200A4">
        <w:rPr>
          <w:noProof/>
        </w:rPr>
        <w:t>75</w:t>
      </w:r>
      <w:r>
        <w:rPr>
          <w:noProof/>
        </w:rPr>
        <w:fldChar w:fldCharType="end"/>
      </w:r>
    </w:p>
    <w:p w14:paraId="283E001B" w14:textId="5401DECD"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10.9</w:t>
      </w:r>
      <w:r>
        <w:rPr>
          <w:rFonts w:asciiTheme="minorHAnsi" w:hAnsiTheme="minorHAnsi" w:cstheme="minorBidi"/>
          <w:noProof/>
          <w:kern w:val="2"/>
          <w:szCs w:val="22"/>
          <w:lang w:eastAsia="ko-KR"/>
        </w:rPr>
        <w:tab/>
      </w:r>
      <w:r w:rsidRPr="005C62D5">
        <w:rPr>
          <w:rFonts w:asciiTheme="minorHAnsi" w:eastAsiaTheme="minorHAnsi" w:hAnsiTheme="minorHAnsi"/>
          <w:noProof/>
        </w:rPr>
        <w:t>데이터셋 전처리 및 통합</w:t>
      </w:r>
      <w:r>
        <w:rPr>
          <w:noProof/>
        </w:rPr>
        <w:tab/>
      </w:r>
      <w:r>
        <w:rPr>
          <w:noProof/>
        </w:rPr>
        <w:fldChar w:fldCharType="begin"/>
      </w:r>
      <w:r>
        <w:rPr>
          <w:noProof/>
        </w:rPr>
        <w:instrText xml:space="preserve"> PAGEREF _Toc204931888 \h </w:instrText>
      </w:r>
      <w:r>
        <w:rPr>
          <w:noProof/>
        </w:rPr>
      </w:r>
      <w:r>
        <w:rPr>
          <w:noProof/>
        </w:rPr>
        <w:fldChar w:fldCharType="separate"/>
      </w:r>
      <w:r w:rsidR="005200A4">
        <w:rPr>
          <w:noProof/>
        </w:rPr>
        <w:t>76</w:t>
      </w:r>
      <w:r>
        <w:rPr>
          <w:noProof/>
        </w:rPr>
        <w:fldChar w:fldCharType="end"/>
      </w:r>
    </w:p>
    <w:p w14:paraId="6D96DD8E" w14:textId="6C602AED"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noProof/>
        </w:rPr>
        <w:t>10.10</w:t>
      </w:r>
      <w:r>
        <w:rPr>
          <w:rFonts w:asciiTheme="minorHAnsi" w:hAnsiTheme="minorHAnsi" w:cstheme="minorBidi"/>
          <w:noProof/>
          <w:kern w:val="2"/>
          <w:szCs w:val="22"/>
          <w:lang w:eastAsia="ko-KR"/>
        </w:rPr>
        <w:tab/>
      </w:r>
      <w:r w:rsidRPr="005C62D5">
        <w:rPr>
          <w:rFonts w:asciiTheme="minorHAnsi" w:eastAsiaTheme="minorHAnsi" w:hAnsiTheme="minorHAnsi"/>
          <w:noProof/>
        </w:rPr>
        <w:t>학습 하이퍼파라미터 구성</w:t>
      </w:r>
      <w:r>
        <w:rPr>
          <w:noProof/>
        </w:rPr>
        <w:tab/>
      </w:r>
      <w:r>
        <w:rPr>
          <w:noProof/>
        </w:rPr>
        <w:fldChar w:fldCharType="begin"/>
      </w:r>
      <w:r>
        <w:rPr>
          <w:noProof/>
        </w:rPr>
        <w:instrText xml:space="preserve"> PAGEREF _Toc204931889 \h </w:instrText>
      </w:r>
      <w:r>
        <w:rPr>
          <w:noProof/>
        </w:rPr>
      </w:r>
      <w:r>
        <w:rPr>
          <w:noProof/>
        </w:rPr>
        <w:fldChar w:fldCharType="separate"/>
      </w:r>
      <w:r w:rsidR="005200A4">
        <w:rPr>
          <w:noProof/>
        </w:rPr>
        <w:t>76</w:t>
      </w:r>
      <w:r>
        <w:rPr>
          <w:noProof/>
        </w:rPr>
        <w:fldChar w:fldCharType="end"/>
      </w:r>
    </w:p>
    <w:p w14:paraId="4FBE70F1" w14:textId="1B3530C3"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noProof/>
        </w:rPr>
        <w:t>10.11</w:t>
      </w:r>
      <w:r>
        <w:rPr>
          <w:rFonts w:asciiTheme="minorHAnsi" w:hAnsiTheme="minorHAnsi" w:cstheme="minorBidi"/>
          <w:noProof/>
          <w:kern w:val="2"/>
          <w:szCs w:val="22"/>
          <w:lang w:eastAsia="ko-KR"/>
        </w:rPr>
        <w:tab/>
      </w:r>
      <w:r w:rsidRPr="005C62D5">
        <w:rPr>
          <w:rFonts w:asciiTheme="minorHAnsi" w:eastAsiaTheme="minorHAnsi" w:hAnsiTheme="minorHAnsi"/>
          <w:noProof/>
        </w:rPr>
        <w:t>지도학습 기반 트레이닝: SFTTrainer</w:t>
      </w:r>
      <w:r>
        <w:rPr>
          <w:noProof/>
        </w:rPr>
        <w:tab/>
      </w:r>
      <w:r>
        <w:rPr>
          <w:noProof/>
        </w:rPr>
        <w:fldChar w:fldCharType="begin"/>
      </w:r>
      <w:r>
        <w:rPr>
          <w:noProof/>
        </w:rPr>
        <w:instrText xml:space="preserve"> PAGEREF _Toc204931890 \h </w:instrText>
      </w:r>
      <w:r>
        <w:rPr>
          <w:noProof/>
        </w:rPr>
      </w:r>
      <w:r>
        <w:rPr>
          <w:noProof/>
        </w:rPr>
        <w:fldChar w:fldCharType="separate"/>
      </w:r>
      <w:r w:rsidR="005200A4">
        <w:rPr>
          <w:noProof/>
        </w:rPr>
        <w:t>77</w:t>
      </w:r>
      <w:r>
        <w:rPr>
          <w:noProof/>
        </w:rPr>
        <w:fldChar w:fldCharType="end"/>
      </w:r>
    </w:p>
    <w:p w14:paraId="57FFBE2B" w14:textId="22F607F4"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noProof/>
        </w:rPr>
        <w:t>10.12</w:t>
      </w:r>
      <w:r>
        <w:rPr>
          <w:rFonts w:asciiTheme="minorHAnsi" w:hAnsiTheme="minorHAnsi" w:cstheme="minorBidi"/>
          <w:noProof/>
          <w:kern w:val="2"/>
          <w:szCs w:val="22"/>
          <w:lang w:eastAsia="ko-KR"/>
        </w:rPr>
        <w:tab/>
      </w:r>
      <w:r w:rsidRPr="005C62D5">
        <w:rPr>
          <w:rFonts w:asciiTheme="minorHAnsi" w:eastAsiaTheme="minorHAnsi" w:hAnsiTheme="minorHAnsi"/>
          <w:noProof/>
        </w:rPr>
        <w:t>평가 및 모델 배포</w:t>
      </w:r>
      <w:r>
        <w:rPr>
          <w:noProof/>
        </w:rPr>
        <w:tab/>
      </w:r>
      <w:r>
        <w:rPr>
          <w:noProof/>
        </w:rPr>
        <w:fldChar w:fldCharType="begin"/>
      </w:r>
      <w:r>
        <w:rPr>
          <w:noProof/>
        </w:rPr>
        <w:instrText xml:space="preserve"> PAGEREF _Toc204931891 \h </w:instrText>
      </w:r>
      <w:r>
        <w:rPr>
          <w:noProof/>
        </w:rPr>
      </w:r>
      <w:r>
        <w:rPr>
          <w:noProof/>
        </w:rPr>
        <w:fldChar w:fldCharType="separate"/>
      </w:r>
      <w:r w:rsidR="005200A4">
        <w:rPr>
          <w:noProof/>
        </w:rPr>
        <w:t>77</w:t>
      </w:r>
      <w:r>
        <w:rPr>
          <w:noProof/>
        </w:rPr>
        <w:fldChar w:fldCharType="end"/>
      </w:r>
    </w:p>
    <w:p w14:paraId="092F51B0" w14:textId="1F50B670"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noProof/>
        </w:rPr>
        <w:t>10.13</w:t>
      </w:r>
      <w:r>
        <w:rPr>
          <w:rFonts w:asciiTheme="minorHAnsi" w:hAnsiTheme="minorHAnsi" w:cstheme="minorBidi"/>
          <w:noProof/>
          <w:kern w:val="2"/>
          <w:szCs w:val="22"/>
          <w:lang w:eastAsia="ko-KR"/>
        </w:rPr>
        <w:tab/>
      </w:r>
      <w:r w:rsidRPr="005C62D5">
        <w:rPr>
          <w:rFonts w:asciiTheme="minorHAnsi" w:eastAsiaTheme="minorHAnsi" w:hAnsiTheme="minorHAnsi"/>
          <w:noProof/>
        </w:rPr>
        <w:t>결론 및 확장</w:t>
      </w:r>
      <w:r>
        <w:rPr>
          <w:noProof/>
        </w:rPr>
        <w:tab/>
      </w:r>
      <w:r>
        <w:rPr>
          <w:noProof/>
        </w:rPr>
        <w:fldChar w:fldCharType="begin"/>
      </w:r>
      <w:r>
        <w:rPr>
          <w:noProof/>
        </w:rPr>
        <w:instrText xml:space="preserve"> PAGEREF _Toc204931892 \h </w:instrText>
      </w:r>
      <w:r>
        <w:rPr>
          <w:noProof/>
        </w:rPr>
      </w:r>
      <w:r>
        <w:rPr>
          <w:noProof/>
        </w:rPr>
        <w:fldChar w:fldCharType="separate"/>
      </w:r>
      <w:r w:rsidR="005200A4">
        <w:rPr>
          <w:noProof/>
        </w:rPr>
        <w:t>77</w:t>
      </w:r>
      <w:r>
        <w:rPr>
          <w:noProof/>
        </w:rPr>
        <w:fldChar w:fldCharType="end"/>
      </w:r>
    </w:p>
    <w:p w14:paraId="775D8D26" w14:textId="4ECB0DF3" w:rsidR="00DE2DD3" w:rsidRDefault="00DE2DD3">
      <w:pPr>
        <w:pStyle w:val="13"/>
        <w:tabs>
          <w:tab w:val="left" w:pos="864"/>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11.</w:t>
      </w:r>
      <w:r>
        <w:rPr>
          <w:rFonts w:asciiTheme="minorHAnsi" w:hAnsiTheme="minorHAnsi" w:cstheme="minorBidi"/>
          <w:noProof/>
          <w:kern w:val="2"/>
          <w:szCs w:val="22"/>
          <w:lang w:eastAsia="ko-KR"/>
        </w:rPr>
        <w:tab/>
      </w:r>
      <w:r w:rsidRPr="005C62D5">
        <w:rPr>
          <w:rFonts w:asciiTheme="minorHAnsi" w:eastAsiaTheme="minorHAnsi" w:hAnsiTheme="minorHAnsi"/>
          <w:bCs/>
          <w:noProof/>
        </w:rPr>
        <w:t>RAG (Retrieval-Augmented Generation)</w:t>
      </w:r>
      <w:r>
        <w:rPr>
          <w:noProof/>
        </w:rPr>
        <w:tab/>
      </w:r>
      <w:r>
        <w:rPr>
          <w:noProof/>
        </w:rPr>
        <w:fldChar w:fldCharType="begin"/>
      </w:r>
      <w:r>
        <w:rPr>
          <w:noProof/>
        </w:rPr>
        <w:instrText xml:space="preserve"> PAGEREF _Toc204931893 \h </w:instrText>
      </w:r>
      <w:r>
        <w:rPr>
          <w:noProof/>
        </w:rPr>
      </w:r>
      <w:r>
        <w:rPr>
          <w:noProof/>
        </w:rPr>
        <w:fldChar w:fldCharType="separate"/>
      </w:r>
      <w:r w:rsidR="005200A4">
        <w:rPr>
          <w:noProof/>
        </w:rPr>
        <w:t>78</w:t>
      </w:r>
      <w:r>
        <w:rPr>
          <w:noProof/>
        </w:rPr>
        <w:fldChar w:fldCharType="end"/>
      </w:r>
    </w:p>
    <w:p w14:paraId="5AFCDE31" w14:textId="4884D1F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11.1</w:t>
      </w:r>
      <w:r>
        <w:rPr>
          <w:rFonts w:asciiTheme="minorHAnsi" w:hAnsiTheme="minorHAnsi" w:cstheme="minorBidi"/>
          <w:noProof/>
          <w:kern w:val="2"/>
          <w:szCs w:val="22"/>
          <w:lang w:eastAsia="ko-KR"/>
        </w:rPr>
        <w:tab/>
      </w:r>
      <w:r w:rsidRPr="005C62D5">
        <w:rPr>
          <w:rFonts w:asciiTheme="minorHAnsi" w:eastAsiaTheme="minorHAnsi" w:hAnsiTheme="minorHAnsi"/>
          <w:noProof/>
        </w:rPr>
        <w:t>개요</w:t>
      </w:r>
      <w:r>
        <w:rPr>
          <w:noProof/>
        </w:rPr>
        <w:tab/>
      </w:r>
      <w:r>
        <w:rPr>
          <w:noProof/>
        </w:rPr>
        <w:fldChar w:fldCharType="begin"/>
      </w:r>
      <w:r>
        <w:rPr>
          <w:noProof/>
        </w:rPr>
        <w:instrText xml:space="preserve"> PAGEREF _Toc204931894 \h </w:instrText>
      </w:r>
      <w:r>
        <w:rPr>
          <w:noProof/>
        </w:rPr>
      </w:r>
      <w:r>
        <w:rPr>
          <w:noProof/>
        </w:rPr>
        <w:fldChar w:fldCharType="separate"/>
      </w:r>
      <w:r w:rsidR="005200A4">
        <w:rPr>
          <w:noProof/>
        </w:rPr>
        <w:t>78</w:t>
      </w:r>
      <w:r>
        <w:rPr>
          <w:noProof/>
        </w:rPr>
        <w:fldChar w:fldCharType="end"/>
      </w:r>
    </w:p>
    <w:p w14:paraId="31E4F384" w14:textId="7F4D7B3B"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11.2</w:t>
      </w:r>
      <w:r>
        <w:rPr>
          <w:rFonts w:asciiTheme="minorHAnsi" w:hAnsiTheme="minorHAnsi" w:cstheme="minorBidi"/>
          <w:noProof/>
          <w:kern w:val="2"/>
          <w:szCs w:val="22"/>
          <w:lang w:eastAsia="ko-KR"/>
        </w:rPr>
        <w:tab/>
      </w:r>
      <w:r w:rsidRPr="005C62D5">
        <w:rPr>
          <w:rFonts w:asciiTheme="minorHAnsi" w:eastAsiaTheme="minorHAnsi" w:hAnsiTheme="minorHAnsi"/>
          <w:noProof/>
        </w:rPr>
        <w:t>역사</w:t>
      </w:r>
      <w:r>
        <w:rPr>
          <w:noProof/>
        </w:rPr>
        <w:tab/>
      </w:r>
      <w:r>
        <w:rPr>
          <w:noProof/>
        </w:rPr>
        <w:fldChar w:fldCharType="begin"/>
      </w:r>
      <w:r>
        <w:rPr>
          <w:noProof/>
        </w:rPr>
        <w:instrText xml:space="preserve"> PAGEREF _Toc204931895 \h </w:instrText>
      </w:r>
      <w:r>
        <w:rPr>
          <w:noProof/>
        </w:rPr>
      </w:r>
      <w:r>
        <w:rPr>
          <w:noProof/>
        </w:rPr>
        <w:fldChar w:fldCharType="separate"/>
      </w:r>
      <w:r w:rsidR="005200A4">
        <w:rPr>
          <w:noProof/>
        </w:rPr>
        <w:t>78</w:t>
      </w:r>
      <w:r>
        <w:rPr>
          <w:noProof/>
        </w:rPr>
        <w:fldChar w:fldCharType="end"/>
      </w:r>
    </w:p>
    <w:p w14:paraId="375ED024" w14:textId="1A024B3A"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11.3</w:t>
      </w:r>
      <w:r>
        <w:rPr>
          <w:rFonts w:asciiTheme="minorHAnsi" w:hAnsiTheme="minorHAnsi" w:cstheme="minorBidi"/>
          <w:noProof/>
          <w:kern w:val="2"/>
          <w:szCs w:val="22"/>
          <w:lang w:eastAsia="ko-KR"/>
        </w:rPr>
        <w:tab/>
      </w:r>
      <w:r w:rsidRPr="005C62D5">
        <w:rPr>
          <w:rFonts w:asciiTheme="minorHAnsi" w:eastAsiaTheme="minorHAnsi" w:hAnsiTheme="minorHAnsi"/>
          <w:noProof/>
        </w:rPr>
        <w:t>구성요소</w:t>
      </w:r>
      <w:r>
        <w:rPr>
          <w:noProof/>
        </w:rPr>
        <w:tab/>
      </w:r>
      <w:r>
        <w:rPr>
          <w:noProof/>
        </w:rPr>
        <w:fldChar w:fldCharType="begin"/>
      </w:r>
      <w:r>
        <w:rPr>
          <w:noProof/>
        </w:rPr>
        <w:instrText xml:space="preserve"> PAGEREF _Toc204931896 \h </w:instrText>
      </w:r>
      <w:r>
        <w:rPr>
          <w:noProof/>
        </w:rPr>
      </w:r>
      <w:r>
        <w:rPr>
          <w:noProof/>
        </w:rPr>
        <w:fldChar w:fldCharType="separate"/>
      </w:r>
      <w:r w:rsidR="005200A4">
        <w:rPr>
          <w:noProof/>
        </w:rPr>
        <w:t>79</w:t>
      </w:r>
      <w:r>
        <w:rPr>
          <w:noProof/>
        </w:rPr>
        <w:fldChar w:fldCharType="end"/>
      </w:r>
    </w:p>
    <w:p w14:paraId="4B63CFF7" w14:textId="32AE4F3A"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11.3.1</w:t>
      </w:r>
      <w:r>
        <w:rPr>
          <w:rFonts w:asciiTheme="minorHAnsi" w:hAnsiTheme="minorHAnsi" w:cstheme="minorBidi"/>
          <w:noProof/>
          <w:kern w:val="2"/>
          <w:szCs w:val="22"/>
          <w:lang w:eastAsia="ko-KR"/>
        </w:rPr>
        <w:tab/>
      </w:r>
      <w:r w:rsidRPr="005C62D5">
        <w:rPr>
          <w:rFonts w:asciiTheme="minorHAnsi" w:eastAsiaTheme="minorHAnsi" w:hAnsiTheme="minorHAnsi"/>
          <w:noProof/>
        </w:rPr>
        <w:t>검색(Retrieval)</w:t>
      </w:r>
      <w:r w:rsidRPr="005C62D5">
        <w:rPr>
          <w:rFonts w:asciiTheme="minorHAnsi" w:eastAsiaTheme="minorHAnsi" w:hAnsiTheme="minorHAnsi"/>
          <w:noProof/>
          <w:lang w:eastAsia="ko-KR"/>
        </w:rPr>
        <w:t>과 인덱싱</w:t>
      </w:r>
      <w:r>
        <w:rPr>
          <w:noProof/>
        </w:rPr>
        <w:tab/>
      </w:r>
      <w:r>
        <w:rPr>
          <w:noProof/>
        </w:rPr>
        <w:fldChar w:fldCharType="begin"/>
      </w:r>
      <w:r>
        <w:rPr>
          <w:noProof/>
        </w:rPr>
        <w:instrText xml:space="preserve"> PAGEREF _Toc204931897 \h </w:instrText>
      </w:r>
      <w:r>
        <w:rPr>
          <w:noProof/>
        </w:rPr>
      </w:r>
      <w:r>
        <w:rPr>
          <w:noProof/>
        </w:rPr>
        <w:fldChar w:fldCharType="separate"/>
      </w:r>
      <w:r w:rsidR="005200A4">
        <w:rPr>
          <w:noProof/>
        </w:rPr>
        <w:t>79</w:t>
      </w:r>
      <w:r>
        <w:rPr>
          <w:noProof/>
        </w:rPr>
        <w:fldChar w:fldCharType="end"/>
      </w:r>
    </w:p>
    <w:p w14:paraId="4F2E1D3B" w14:textId="1162FD2C"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11.3.1.1</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lang w:eastAsia="ko-KR"/>
        </w:rPr>
        <w:t>개요</w:t>
      </w:r>
      <w:r>
        <w:rPr>
          <w:noProof/>
        </w:rPr>
        <w:tab/>
      </w:r>
      <w:r>
        <w:rPr>
          <w:noProof/>
        </w:rPr>
        <w:fldChar w:fldCharType="begin"/>
      </w:r>
      <w:r>
        <w:rPr>
          <w:noProof/>
        </w:rPr>
        <w:instrText xml:space="preserve"> PAGEREF _Toc204931898 \h </w:instrText>
      </w:r>
      <w:r>
        <w:rPr>
          <w:noProof/>
        </w:rPr>
      </w:r>
      <w:r>
        <w:rPr>
          <w:noProof/>
        </w:rPr>
        <w:fldChar w:fldCharType="separate"/>
      </w:r>
      <w:r w:rsidR="005200A4">
        <w:rPr>
          <w:noProof/>
        </w:rPr>
        <w:t>79</w:t>
      </w:r>
      <w:r>
        <w:rPr>
          <w:noProof/>
        </w:rPr>
        <w:fldChar w:fldCharType="end"/>
      </w:r>
    </w:p>
    <w:p w14:paraId="37244CDB" w14:textId="4E0935ED"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11.3.1.2</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Cosine Similarity 기반 Top-K 검색</w:t>
      </w:r>
      <w:r>
        <w:rPr>
          <w:noProof/>
        </w:rPr>
        <w:tab/>
      </w:r>
      <w:r>
        <w:rPr>
          <w:noProof/>
        </w:rPr>
        <w:fldChar w:fldCharType="begin"/>
      </w:r>
      <w:r>
        <w:rPr>
          <w:noProof/>
        </w:rPr>
        <w:instrText xml:space="preserve"> PAGEREF _Toc204931899 \h </w:instrText>
      </w:r>
      <w:r>
        <w:rPr>
          <w:noProof/>
        </w:rPr>
      </w:r>
      <w:r>
        <w:rPr>
          <w:noProof/>
        </w:rPr>
        <w:fldChar w:fldCharType="separate"/>
      </w:r>
      <w:r w:rsidR="005200A4">
        <w:rPr>
          <w:noProof/>
        </w:rPr>
        <w:t>79</w:t>
      </w:r>
      <w:r>
        <w:rPr>
          <w:noProof/>
        </w:rPr>
        <w:fldChar w:fldCharType="end"/>
      </w:r>
    </w:p>
    <w:p w14:paraId="06A54108" w14:textId="450ED8D1"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11.3.1.3</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MMR (Maximal Marginal Relevance)</w:t>
      </w:r>
      <w:r>
        <w:rPr>
          <w:noProof/>
        </w:rPr>
        <w:tab/>
      </w:r>
      <w:r>
        <w:rPr>
          <w:noProof/>
        </w:rPr>
        <w:fldChar w:fldCharType="begin"/>
      </w:r>
      <w:r>
        <w:rPr>
          <w:noProof/>
        </w:rPr>
        <w:instrText xml:space="preserve"> PAGEREF _Toc204931900 \h </w:instrText>
      </w:r>
      <w:r>
        <w:rPr>
          <w:noProof/>
        </w:rPr>
      </w:r>
      <w:r>
        <w:rPr>
          <w:noProof/>
        </w:rPr>
        <w:fldChar w:fldCharType="separate"/>
      </w:r>
      <w:r w:rsidR="005200A4">
        <w:rPr>
          <w:noProof/>
        </w:rPr>
        <w:t>79</w:t>
      </w:r>
      <w:r>
        <w:rPr>
          <w:noProof/>
        </w:rPr>
        <w:fldChar w:fldCharType="end"/>
      </w:r>
    </w:p>
    <w:p w14:paraId="0CBC90B9" w14:textId="6035B6AC"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11.3.1.4</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Hybrid Search (BM25 + Embedding 기반)</w:t>
      </w:r>
      <w:r>
        <w:rPr>
          <w:noProof/>
        </w:rPr>
        <w:tab/>
      </w:r>
      <w:r>
        <w:rPr>
          <w:noProof/>
        </w:rPr>
        <w:fldChar w:fldCharType="begin"/>
      </w:r>
      <w:r>
        <w:rPr>
          <w:noProof/>
        </w:rPr>
        <w:instrText xml:space="preserve"> PAGEREF _Toc204931901 \h </w:instrText>
      </w:r>
      <w:r>
        <w:rPr>
          <w:noProof/>
        </w:rPr>
      </w:r>
      <w:r>
        <w:rPr>
          <w:noProof/>
        </w:rPr>
        <w:fldChar w:fldCharType="separate"/>
      </w:r>
      <w:r w:rsidR="005200A4">
        <w:rPr>
          <w:noProof/>
        </w:rPr>
        <w:t>81</w:t>
      </w:r>
      <w:r>
        <w:rPr>
          <w:noProof/>
        </w:rPr>
        <w:fldChar w:fldCharType="end"/>
      </w:r>
    </w:p>
    <w:p w14:paraId="3908C141" w14:textId="33733966"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11.3.1.5</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Rerank 기법</w:t>
      </w:r>
      <w:r>
        <w:rPr>
          <w:noProof/>
        </w:rPr>
        <w:tab/>
      </w:r>
      <w:r>
        <w:rPr>
          <w:noProof/>
        </w:rPr>
        <w:fldChar w:fldCharType="begin"/>
      </w:r>
      <w:r>
        <w:rPr>
          <w:noProof/>
        </w:rPr>
        <w:instrText xml:space="preserve"> PAGEREF _Toc204931902 \h </w:instrText>
      </w:r>
      <w:r>
        <w:rPr>
          <w:noProof/>
        </w:rPr>
      </w:r>
      <w:r>
        <w:rPr>
          <w:noProof/>
        </w:rPr>
        <w:fldChar w:fldCharType="separate"/>
      </w:r>
      <w:r w:rsidR="005200A4">
        <w:rPr>
          <w:noProof/>
        </w:rPr>
        <w:t>81</w:t>
      </w:r>
      <w:r>
        <w:rPr>
          <w:noProof/>
        </w:rPr>
        <w:fldChar w:fldCharType="end"/>
      </w:r>
    </w:p>
    <w:p w14:paraId="1FEAAF5C" w14:textId="1BB04404"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11.3.1.6</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HyDE (Hypothetical Document Embeddings)</w:t>
      </w:r>
      <w:r>
        <w:rPr>
          <w:noProof/>
        </w:rPr>
        <w:tab/>
      </w:r>
      <w:r>
        <w:rPr>
          <w:noProof/>
        </w:rPr>
        <w:fldChar w:fldCharType="begin"/>
      </w:r>
      <w:r>
        <w:rPr>
          <w:noProof/>
        </w:rPr>
        <w:instrText xml:space="preserve"> PAGEREF _Toc204931903 \h </w:instrText>
      </w:r>
      <w:r>
        <w:rPr>
          <w:noProof/>
        </w:rPr>
      </w:r>
      <w:r>
        <w:rPr>
          <w:noProof/>
        </w:rPr>
        <w:fldChar w:fldCharType="separate"/>
      </w:r>
      <w:r w:rsidR="005200A4">
        <w:rPr>
          <w:noProof/>
        </w:rPr>
        <w:t>83</w:t>
      </w:r>
      <w:r>
        <w:rPr>
          <w:noProof/>
        </w:rPr>
        <w:fldChar w:fldCharType="end"/>
      </w:r>
    </w:p>
    <w:p w14:paraId="0956209C" w14:textId="07CBEF43"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11.3.1.7</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멀티 쿼리(Multi-Query)</w:t>
      </w:r>
      <w:r>
        <w:rPr>
          <w:noProof/>
        </w:rPr>
        <w:tab/>
      </w:r>
      <w:r>
        <w:rPr>
          <w:noProof/>
        </w:rPr>
        <w:fldChar w:fldCharType="begin"/>
      </w:r>
      <w:r>
        <w:rPr>
          <w:noProof/>
        </w:rPr>
        <w:instrText xml:space="preserve"> PAGEREF _Toc204931904 \h </w:instrText>
      </w:r>
      <w:r>
        <w:rPr>
          <w:noProof/>
        </w:rPr>
      </w:r>
      <w:r>
        <w:rPr>
          <w:noProof/>
        </w:rPr>
        <w:fldChar w:fldCharType="separate"/>
      </w:r>
      <w:r w:rsidR="005200A4">
        <w:rPr>
          <w:noProof/>
        </w:rPr>
        <w:t>84</w:t>
      </w:r>
      <w:r>
        <w:rPr>
          <w:noProof/>
        </w:rPr>
        <w:fldChar w:fldCharType="end"/>
      </w:r>
    </w:p>
    <w:p w14:paraId="482DBF63" w14:textId="5067E69C"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11.3.1.8</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임베딩 벡터 인덱싱</w:t>
      </w:r>
      <w:r>
        <w:rPr>
          <w:noProof/>
        </w:rPr>
        <w:tab/>
      </w:r>
      <w:r>
        <w:rPr>
          <w:noProof/>
        </w:rPr>
        <w:fldChar w:fldCharType="begin"/>
      </w:r>
      <w:r>
        <w:rPr>
          <w:noProof/>
        </w:rPr>
        <w:instrText xml:space="preserve"> PAGEREF _Toc204931905 \h </w:instrText>
      </w:r>
      <w:r>
        <w:rPr>
          <w:noProof/>
        </w:rPr>
      </w:r>
      <w:r>
        <w:rPr>
          <w:noProof/>
        </w:rPr>
        <w:fldChar w:fldCharType="separate"/>
      </w:r>
      <w:r w:rsidR="005200A4">
        <w:rPr>
          <w:noProof/>
        </w:rPr>
        <w:t>84</w:t>
      </w:r>
      <w:r>
        <w:rPr>
          <w:noProof/>
        </w:rPr>
        <w:fldChar w:fldCharType="end"/>
      </w:r>
    </w:p>
    <w:p w14:paraId="1E141414" w14:textId="470249E0"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11.3.2</w:t>
      </w:r>
      <w:r>
        <w:rPr>
          <w:rFonts w:asciiTheme="minorHAnsi" w:hAnsiTheme="minorHAnsi" w:cstheme="minorBidi"/>
          <w:noProof/>
          <w:kern w:val="2"/>
          <w:szCs w:val="22"/>
          <w:lang w:eastAsia="ko-KR"/>
        </w:rPr>
        <w:tab/>
      </w:r>
      <w:r w:rsidRPr="005C62D5">
        <w:rPr>
          <w:rFonts w:asciiTheme="minorHAnsi" w:eastAsiaTheme="minorHAnsi" w:hAnsiTheme="minorHAnsi"/>
          <w:noProof/>
        </w:rPr>
        <w:t>증강(Augmentation)</w:t>
      </w:r>
      <w:r>
        <w:rPr>
          <w:noProof/>
        </w:rPr>
        <w:tab/>
      </w:r>
      <w:r>
        <w:rPr>
          <w:noProof/>
        </w:rPr>
        <w:fldChar w:fldCharType="begin"/>
      </w:r>
      <w:r>
        <w:rPr>
          <w:noProof/>
        </w:rPr>
        <w:instrText xml:space="preserve"> PAGEREF _Toc204931906 \h </w:instrText>
      </w:r>
      <w:r>
        <w:rPr>
          <w:noProof/>
        </w:rPr>
      </w:r>
      <w:r>
        <w:rPr>
          <w:noProof/>
        </w:rPr>
        <w:fldChar w:fldCharType="separate"/>
      </w:r>
      <w:r w:rsidR="005200A4">
        <w:rPr>
          <w:noProof/>
        </w:rPr>
        <w:t>85</w:t>
      </w:r>
      <w:r>
        <w:rPr>
          <w:noProof/>
        </w:rPr>
        <w:fldChar w:fldCharType="end"/>
      </w:r>
    </w:p>
    <w:p w14:paraId="03531850" w14:textId="473F173F"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11.3.3</w:t>
      </w:r>
      <w:r>
        <w:rPr>
          <w:rFonts w:asciiTheme="minorHAnsi" w:hAnsiTheme="minorHAnsi" w:cstheme="minorBidi"/>
          <w:noProof/>
          <w:kern w:val="2"/>
          <w:szCs w:val="22"/>
          <w:lang w:eastAsia="ko-KR"/>
        </w:rPr>
        <w:tab/>
      </w:r>
      <w:r w:rsidRPr="005C62D5">
        <w:rPr>
          <w:rFonts w:asciiTheme="minorHAnsi" w:eastAsiaTheme="minorHAnsi" w:hAnsiTheme="minorHAnsi"/>
          <w:noProof/>
        </w:rPr>
        <w:t>생성(Generation)</w:t>
      </w:r>
      <w:r>
        <w:rPr>
          <w:noProof/>
        </w:rPr>
        <w:tab/>
      </w:r>
      <w:r>
        <w:rPr>
          <w:noProof/>
        </w:rPr>
        <w:fldChar w:fldCharType="begin"/>
      </w:r>
      <w:r>
        <w:rPr>
          <w:noProof/>
        </w:rPr>
        <w:instrText xml:space="preserve"> PAGEREF _Toc204931907 \h </w:instrText>
      </w:r>
      <w:r>
        <w:rPr>
          <w:noProof/>
        </w:rPr>
      </w:r>
      <w:r>
        <w:rPr>
          <w:noProof/>
        </w:rPr>
        <w:fldChar w:fldCharType="separate"/>
      </w:r>
      <w:r w:rsidR="005200A4">
        <w:rPr>
          <w:noProof/>
        </w:rPr>
        <w:t>86</w:t>
      </w:r>
      <w:r>
        <w:rPr>
          <w:noProof/>
        </w:rPr>
        <w:fldChar w:fldCharType="end"/>
      </w:r>
    </w:p>
    <w:p w14:paraId="25D86EC2" w14:textId="6ECA41DA"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11.3.4</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임베딩 및 청킹</w:t>
      </w:r>
      <w:r w:rsidRPr="005C62D5">
        <w:rPr>
          <w:rFonts w:asciiTheme="minorHAnsi" w:eastAsiaTheme="minorHAnsi" w:hAnsiTheme="minorHAnsi"/>
          <w:noProof/>
        </w:rPr>
        <w:t>(Embedding and Chunking)</w:t>
      </w:r>
      <w:r>
        <w:rPr>
          <w:noProof/>
        </w:rPr>
        <w:tab/>
      </w:r>
      <w:r>
        <w:rPr>
          <w:noProof/>
        </w:rPr>
        <w:fldChar w:fldCharType="begin"/>
      </w:r>
      <w:r>
        <w:rPr>
          <w:noProof/>
        </w:rPr>
        <w:instrText xml:space="preserve"> PAGEREF _Toc204931908 \h </w:instrText>
      </w:r>
      <w:r>
        <w:rPr>
          <w:noProof/>
        </w:rPr>
      </w:r>
      <w:r>
        <w:rPr>
          <w:noProof/>
        </w:rPr>
        <w:fldChar w:fldCharType="separate"/>
      </w:r>
      <w:r w:rsidR="005200A4">
        <w:rPr>
          <w:noProof/>
        </w:rPr>
        <w:t>86</w:t>
      </w:r>
      <w:r>
        <w:rPr>
          <w:noProof/>
        </w:rPr>
        <w:fldChar w:fldCharType="end"/>
      </w:r>
    </w:p>
    <w:p w14:paraId="7B1DDD12" w14:textId="0DF3B8D8"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11.3.4.1</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개요</w:t>
      </w:r>
      <w:r>
        <w:rPr>
          <w:noProof/>
        </w:rPr>
        <w:tab/>
      </w:r>
      <w:r>
        <w:rPr>
          <w:noProof/>
        </w:rPr>
        <w:fldChar w:fldCharType="begin"/>
      </w:r>
      <w:r>
        <w:rPr>
          <w:noProof/>
        </w:rPr>
        <w:instrText xml:space="preserve"> PAGEREF _Toc204931909 \h </w:instrText>
      </w:r>
      <w:r>
        <w:rPr>
          <w:noProof/>
        </w:rPr>
      </w:r>
      <w:r>
        <w:rPr>
          <w:noProof/>
        </w:rPr>
        <w:fldChar w:fldCharType="separate"/>
      </w:r>
      <w:r w:rsidR="005200A4">
        <w:rPr>
          <w:noProof/>
        </w:rPr>
        <w:t>86</w:t>
      </w:r>
      <w:r>
        <w:rPr>
          <w:noProof/>
        </w:rPr>
        <w:fldChar w:fldCharType="end"/>
      </w:r>
    </w:p>
    <w:p w14:paraId="43B6EF27" w14:textId="5857C2EB"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lastRenderedPageBreak/>
        <w:t>11.3.4.2</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임베딩 (Embedding)</w:t>
      </w:r>
      <w:r>
        <w:rPr>
          <w:noProof/>
        </w:rPr>
        <w:tab/>
      </w:r>
      <w:r>
        <w:rPr>
          <w:noProof/>
        </w:rPr>
        <w:fldChar w:fldCharType="begin"/>
      </w:r>
      <w:r>
        <w:rPr>
          <w:noProof/>
        </w:rPr>
        <w:instrText xml:space="preserve"> PAGEREF _Toc204931910 \h </w:instrText>
      </w:r>
      <w:r>
        <w:rPr>
          <w:noProof/>
        </w:rPr>
      </w:r>
      <w:r>
        <w:rPr>
          <w:noProof/>
        </w:rPr>
        <w:fldChar w:fldCharType="separate"/>
      </w:r>
      <w:r w:rsidR="005200A4">
        <w:rPr>
          <w:noProof/>
        </w:rPr>
        <w:t>87</w:t>
      </w:r>
      <w:r>
        <w:rPr>
          <w:noProof/>
        </w:rPr>
        <w:fldChar w:fldCharType="end"/>
      </w:r>
    </w:p>
    <w:p w14:paraId="5C018F7F" w14:textId="05183270" w:rsidR="00DE2DD3" w:rsidRDefault="00DE2DD3">
      <w:pPr>
        <w:pStyle w:val="40"/>
        <w:tabs>
          <w:tab w:val="left" w:pos="1981"/>
        </w:tabs>
        <w:rPr>
          <w:rFonts w:asciiTheme="minorHAnsi" w:eastAsiaTheme="minorEastAsia" w:hAnsiTheme="minorHAnsi" w:cstheme="minorBidi"/>
          <w:noProof/>
          <w:kern w:val="2"/>
          <w:szCs w:val="22"/>
          <w:lang w:eastAsia="ko-KR"/>
        </w:rPr>
      </w:pPr>
      <w:r w:rsidRPr="005C62D5">
        <w:rPr>
          <w:rFonts w:asciiTheme="minorHAnsi" w:eastAsiaTheme="minorHAnsi" w:hAnsiTheme="minorHAnsi"/>
          <w:noProof/>
        </w:rPr>
        <w:t>11.3.4.3</w:t>
      </w:r>
      <w:r>
        <w:rPr>
          <w:rFonts w:asciiTheme="minorHAnsi" w:eastAsiaTheme="minorEastAsia" w:hAnsiTheme="minorHAnsi" w:cstheme="minorBidi"/>
          <w:noProof/>
          <w:kern w:val="2"/>
          <w:szCs w:val="22"/>
          <w:lang w:eastAsia="ko-KR"/>
        </w:rPr>
        <w:tab/>
      </w:r>
      <w:r w:rsidRPr="005C62D5">
        <w:rPr>
          <w:rFonts w:asciiTheme="minorHAnsi" w:eastAsiaTheme="minorHAnsi" w:hAnsiTheme="minorHAnsi"/>
          <w:noProof/>
        </w:rPr>
        <w:t>청킹 (Chunking)</w:t>
      </w:r>
      <w:r>
        <w:rPr>
          <w:noProof/>
        </w:rPr>
        <w:tab/>
      </w:r>
      <w:r>
        <w:rPr>
          <w:noProof/>
        </w:rPr>
        <w:fldChar w:fldCharType="begin"/>
      </w:r>
      <w:r>
        <w:rPr>
          <w:noProof/>
        </w:rPr>
        <w:instrText xml:space="preserve"> PAGEREF _Toc204931911 \h </w:instrText>
      </w:r>
      <w:r>
        <w:rPr>
          <w:noProof/>
        </w:rPr>
      </w:r>
      <w:r>
        <w:rPr>
          <w:noProof/>
        </w:rPr>
        <w:fldChar w:fldCharType="separate"/>
      </w:r>
      <w:r w:rsidR="005200A4">
        <w:rPr>
          <w:noProof/>
        </w:rPr>
        <w:t>87</w:t>
      </w:r>
      <w:r>
        <w:rPr>
          <w:noProof/>
        </w:rPr>
        <w:fldChar w:fldCharType="end"/>
      </w:r>
    </w:p>
    <w:p w14:paraId="42EADD4B" w14:textId="7F2615EB"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11.4</w:t>
      </w:r>
      <w:r>
        <w:rPr>
          <w:rFonts w:asciiTheme="minorHAnsi" w:hAnsiTheme="minorHAnsi" w:cstheme="minorBidi"/>
          <w:noProof/>
          <w:kern w:val="2"/>
          <w:szCs w:val="22"/>
          <w:lang w:eastAsia="ko-KR"/>
        </w:rPr>
        <w:tab/>
      </w:r>
      <w:r w:rsidRPr="005C62D5">
        <w:rPr>
          <w:rFonts w:asciiTheme="minorHAnsi" w:eastAsiaTheme="minorHAnsi" w:hAnsiTheme="minorHAnsi"/>
          <w:noProof/>
        </w:rPr>
        <w:t>증강 프롬프트 체인 내부 구조</w:t>
      </w:r>
      <w:r>
        <w:rPr>
          <w:noProof/>
        </w:rPr>
        <w:tab/>
      </w:r>
      <w:r>
        <w:rPr>
          <w:noProof/>
        </w:rPr>
        <w:fldChar w:fldCharType="begin"/>
      </w:r>
      <w:r>
        <w:rPr>
          <w:noProof/>
        </w:rPr>
        <w:instrText xml:space="preserve"> PAGEREF _Toc204931912 \h </w:instrText>
      </w:r>
      <w:r>
        <w:rPr>
          <w:noProof/>
        </w:rPr>
      </w:r>
      <w:r>
        <w:rPr>
          <w:noProof/>
        </w:rPr>
        <w:fldChar w:fldCharType="separate"/>
      </w:r>
      <w:r w:rsidR="005200A4">
        <w:rPr>
          <w:noProof/>
        </w:rPr>
        <w:t>88</w:t>
      </w:r>
      <w:r>
        <w:rPr>
          <w:noProof/>
        </w:rPr>
        <w:fldChar w:fldCharType="end"/>
      </w:r>
    </w:p>
    <w:p w14:paraId="47385E23" w14:textId="41E7A92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11.5</w:t>
      </w:r>
      <w:r>
        <w:rPr>
          <w:rFonts w:asciiTheme="minorHAnsi" w:hAnsiTheme="minorHAnsi" w:cstheme="minorBidi"/>
          <w:noProof/>
          <w:kern w:val="2"/>
          <w:szCs w:val="22"/>
          <w:lang w:eastAsia="ko-KR"/>
        </w:rPr>
        <w:tab/>
      </w:r>
      <w:r w:rsidRPr="005C62D5">
        <w:rPr>
          <w:rFonts w:asciiTheme="minorHAnsi" w:eastAsiaTheme="minorHAnsi" w:hAnsiTheme="minorHAnsi"/>
          <w:noProof/>
        </w:rPr>
        <w:t>LangChain 기반 RAG 예시 (PDF 문서 기반)</w:t>
      </w:r>
      <w:r>
        <w:rPr>
          <w:noProof/>
        </w:rPr>
        <w:tab/>
      </w:r>
      <w:r>
        <w:rPr>
          <w:noProof/>
        </w:rPr>
        <w:fldChar w:fldCharType="begin"/>
      </w:r>
      <w:r>
        <w:rPr>
          <w:noProof/>
        </w:rPr>
        <w:instrText xml:space="preserve"> PAGEREF _Toc204931913 \h </w:instrText>
      </w:r>
      <w:r>
        <w:rPr>
          <w:noProof/>
        </w:rPr>
      </w:r>
      <w:r>
        <w:rPr>
          <w:noProof/>
        </w:rPr>
        <w:fldChar w:fldCharType="separate"/>
      </w:r>
      <w:r w:rsidR="005200A4">
        <w:rPr>
          <w:noProof/>
        </w:rPr>
        <w:t>89</w:t>
      </w:r>
      <w:r>
        <w:rPr>
          <w:noProof/>
        </w:rPr>
        <w:fldChar w:fldCharType="end"/>
      </w:r>
    </w:p>
    <w:p w14:paraId="58804106" w14:textId="456E4AB6"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11.6</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_Toc204931914 \h </w:instrText>
      </w:r>
      <w:r>
        <w:rPr>
          <w:noProof/>
        </w:rPr>
      </w:r>
      <w:r>
        <w:rPr>
          <w:noProof/>
        </w:rPr>
        <w:fldChar w:fldCharType="separate"/>
      </w:r>
      <w:r w:rsidR="005200A4">
        <w:rPr>
          <w:noProof/>
        </w:rPr>
        <w:t>90</w:t>
      </w:r>
      <w:r>
        <w:rPr>
          <w:noProof/>
        </w:rPr>
        <w:fldChar w:fldCharType="end"/>
      </w:r>
    </w:p>
    <w:p w14:paraId="4B4B7AFD" w14:textId="13316A56" w:rsidR="00DE2DD3" w:rsidRDefault="00DE2DD3">
      <w:pPr>
        <w:pStyle w:val="13"/>
        <w:tabs>
          <w:tab w:val="left" w:pos="864"/>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12.</w:t>
      </w:r>
      <w:r>
        <w:rPr>
          <w:rFonts w:asciiTheme="minorHAnsi" w:hAnsiTheme="minorHAnsi" w:cstheme="minorBidi"/>
          <w:noProof/>
          <w:kern w:val="2"/>
          <w:szCs w:val="22"/>
          <w:lang w:eastAsia="ko-KR"/>
        </w:rPr>
        <w:tab/>
      </w:r>
      <w:r w:rsidRPr="005C62D5">
        <w:rPr>
          <w:rFonts w:asciiTheme="minorHAnsi" w:eastAsiaTheme="minorHAnsi" w:hAnsiTheme="minorHAnsi"/>
          <w:noProof/>
        </w:rPr>
        <w:t xml:space="preserve">RAG </w:t>
      </w:r>
      <w:r w:rsidRPr="005C62D5">
        <w:rPr>
          <w:rFonts w:asciiTheme="minorHAnsi" w:eastAsiaTheme="minorHAnsi" w:hAnsiTheme="minorHAnsi"/>
          <w:noProof/>
          <w:lang w:eastAsia="ko-KR"/>
        </w:rPr>
        <w:t>기반</w:t>
      </w:r>
      <w:r w:rsidRPr="005C62D5">
        <w:rPr>
          <w:rFonts w:asciiTheme="minorHAnsi" w:eastAsiaTheme="minorHAnsi" w:hAnsiTheme="minorHAnsi"/>
          <w:noProof/>
        </w:rPr>
        <w:t xml:space="preserve"> LLM </w:t>
      </w:r>
      <w:r w:rsidRPr="005C62D5">
        <w:rPr>
          <w:rFonts w:asciiTheme="minorHAnsi" w:eastAsiaTheme="minorHAnsi" w:hAnsiTheme="minorHAnsi"/>
          <w:noProof/>
          <w:lang w:eastAsia="ko-KR"/>
        </w:rPr>
        <w:t>모델</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학습</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데이터</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생성</w:t>
      </w:r>
      <w:r>
        <w:rPr>
          <w:noProof/>
        </w:rPr>
        <w:tab/>
      </w:r>
      <w:r>
        <w:rPr>
          <w:noProof/>
        </w:rPr>
        <w:fldChar w:fldCharType="begin"/>
      </w:r>
      <w:r>
        <w:rPr>
          <w:noProof/>
        </w:rPr>
        <w:instrText xml:space="preserve"> PAGEREF _Toc204931915 \h </w:instrText>
      </w:r>
      <w:r>
        <w:rPr>
          <w:noProof/>
        </w:rPr>
      </w:r>
      <w:r>
        <w:rPr>
          <w:noProof/>
        </w:rPr>
        <w:fldChar w:fldCharType="separate"/>
      </w:r>
      <w:r w:rsidR="005200A4">
        <w:rPr>
          <w:noProof/>
        </w:rPr>
        <w:t>91</w:t>
      </w:r>
      <w:r>
        <w:rPr>
          <w:noProof/>
        </w:rPr>
        <w:fldChar w:fldCharType="end"/>
      </w:r>
    </w:p>
    <w:p w14:paraId="29BA26C2" w14:textId="61F16615"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12.1</w:t>
      </w:r>
      <w:r>
        <w:rPr>
          <w:rFonts w:asciiTheme="minorHAnsi" w:hAnsiTheme="minorHAnsi" w:cstheme="minorBidi"/>
          <w:noProof/>
          <w:kern w:val="2"/>
          <w:szCs w:val="22"/>
          <w:lang w:eastAsia="ko-KR"/>
        </w:rPr>
        <w:tab/>
      </w:r>
      <w:r w:rsidRPr="005C62D5">
        <w:rPr>
          <w:rFonts w:asciiTheme="minorHAnsi" w:eastAsiaTheme="minorHAnsi" w:hAnsiTheme="minorHAnsi"/>
          <w:noProof/>
        </w:rPr>
        <w:t>RAG 학습 데이터 생성 방법</w:t>
      </w:r>
      <w:r>
        <w:rPr>
          <w:noProof/>
        </w:rPr>
        <w:tab/>
      </w:r>
      <w:r>
        <w:rPr>
          <w:noProof/>
        </w:rPr>
        <w:fldChar w:fldCharType="begin"/>
      </w:r>
      <w:r>
        <w:rPr>
          <w:noProof/>
        </w:rPr>
        <w:instrText xml:space="preserve"> PAGEREF _Toc204931916 \h </w:instrText>
      </w:r>
      <w:r>
        <w:rPr>
          <w:noProof/>
        </w:rPr>
      </w:r>
      <w:r>
        <w:rPr>
          <w:noProof/>
        </w:rPr>
        <w:fldChar w:fldCharType="separate"/>
      </w:r>
      <w:r w:rsidR="005200A4">
        <w:rPr>
          <w:noProof/>
        </w:rPr>
        <w:t>91</w:t>
      </w:r>
      <w:r>
        <w:rPr>
          <w:noProof/>
        </w:rPr>
        <w:fldChar w:fldCharType="end"/>
      </w:r>
    </w:p>
    <w:p w14:paraId="656DBB10" w14:textId="0E03483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12.1.1</w:t>
      </w:r>
      <w:r>
        <w:rPr>
          <w:rFonts w:asciiTheme="minorHAnsi" w:hAnsiTheme="minorHAnsi" w:cstheme="minorBidi"/>
          <w:noProof/>
          <w:kern w:val="2"/>
          <w:szCs w:val="22"/>
          <w:lang w:eastAsia="ko-KR"/>
        </w:rPr>
        <w:tab/>
      </w:r>
      <w:r w:rsidRPr="005C62D5">
        <w:rPr>
          <w:rFonts w:asciiTheme="minorHAnsi" w:eastAsiaTheme="minorHAnsi" w:hAnsiTheme="minorHAnsi"/>
          <w:noProof/>
        </w:rPr>
        <w:t>공개 데이터셋 활용</w:t>
      </w:r>
      <w:r>
        <w:rPr>
          <w:noProof/>
        </w:rPr>
        <w:tab/>
      </w:r>
      <w:r>
        <w:rPr>
          <w:noProof/>
        </w:rPr>
        <w:fldChar w:fldCharType="begin"/>
      </w:r>
      <w:r>
        <w:rPr>
          <w:noProof/>
        </w:rPr>
        <w:instrText xml:space="preserve"> PAGEREF _Toc204931917 \h </w:instrText>
      </w:r>
      <w:r>
        <w:rPr>
          <w:noProof/>
        </w:rPr>
      </w:r>
      <w:r>
        <w:rPr>
          <w:noProof/>
        </w:rPr>
        <w:fldChar w:fldCharType="separate"/>
      </w:r>
      <w:r w:rsidR="005200A4">
        <w:rPr>
          <w:noProof/>
        </w:rPr>
        <w:t>91</w:t>
      </w:r>
      <w:r>
        <w:rPr>
          <w:noProof/>
        </w:rPr>
        <w:fldChar w:fldCharType="end"/>
      </w:r>
    </w:p>
    <w:p w14:paraId="3DAE45CE" w14:textId="122FA046"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12.1.2</w:t>
      </w:r>
      <w:r>
        <w:rPr>
          <w:rFonts w:asciiTheme="minorHAnsi" w:hAnsiTheme="minorHAnsi" w:cstheme="minorBidi"/>
          <w:noProof/>
          <w:kern w:val="2"/>
          <w:szCs w:val="22"/>
          <w:lang w:eastAsia="ko-KR"/>
        </w:rPr>
        <w:tab/>
      </w:r>
      <w:r w:rsidRPr="005C62D5">
        <w:rPr>
          <w:rFonts w:asciiTheme="minorHAnsi" w:eastAsiaTheme="minorHAnsi" w:hAnsiTheme="minorHAnsi"/>
          <w:noProof/>
        </w:rPr>
        <w:t>웹 크롤링 및 문서 파싱</w:t>
      </w:r>
      <w:r>
        <w:rPr>
          <w:noProof/>
        </w:rPr>
        <w:tab/>
      </w:r>
      <w:r>
        <w:rPr>
          <w:noProof/>
        </w:rPr>
        <w:fldChar w:fldCharType="begin"/>
      </w:r>
      <w:r>
        <w:rPr>
          <w:noProof/>
        </w:rPr>
        <w:instrText xml:space="preserve"> PAGEREF _Toc204931918 \h </w:instrText>
      </w:r>
      <w:r>
        <w:rPr>
          <w:noProof/>
        </w:rPr>
      </w:r>
      <w:r>
        <w:rPr>
          <w:noProof/>
        </w:rPr>
        <w:fldChar w:fldCharType="separate"/>
      </w:r>
      <w:r w:rsidR="005200A4">
        <w:rPr>
          <w:noProof/>
        </w:rPr>
        <w:t>91</w:t>
      </w:r>
      <w:r>
        <w:rPr>
          <w:noProof/>
        </w:rPr>
        <w:fldChar w:fldCharType="end"/>
      </w:r>
    </w:p>
    <w:p w14:paraId="61B8C660" w14:textId="3788003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12.1.3</w:t>
      </w:r>
      <w:r>
        <w:rPr>
          <w:rFonts w:asciiTheme="minorHAnsi" w:hAnsiTheme="minorHAnsi" w:cstheme="minorBidi"/>
          <w:noProof/>
          <w:kern w:val="2"/>
          <w:szCs w:val="22"/>
          <w:lang w:eastAsia="ko-KR"/>
        </w:rPr>
        <w:tab/>
      </w:r>
      <w:r w:rsidRPr="005C62D5">
        <w:rPr>
          <w:rFonts w:asciiTheme="minorHAnsi" w:eastAsiaTheme="minorHAnsi" w:hAnsiTheme="minorHAnsi"/>
          <w:noProof/>
        </w:rPr>
        <w:t>합성 질의 응답 생성 (Synthetic QA Pairing)</w:t>
      </w:r>
      <w:r>
        <w:rPr>
          <w:noProof/>
        </w:rPr>
        <w:tab/>
      </w:r>
      <w:r>
        <w:rPr>
          <w:noProof/>
        </w:rPr>
        <w:fldChar w:fldCharType="begin"/>
      </w:r>
      <w:r>
        <w:rPr>
          <w:noProof/>
        </w:rPr>
        <w:instrText xml:space="preserve"> PAGEREF _Toc204931919 \h </w:instrText>
      </w:r>
      <w:r>
        <w:rPr>
          <w:noProof/>
        </w:rPr>
      </w:r>
      <w:r>
        <w:rPr>
          <w:noProof/>
        </w:rPr>
        <w:fldChar w:fldCharType="separate"/>
      </w:r>
      <w:r w:rsidR="005200A4">
        <w:rPr>
          <w:noProof/>
        </w:rPr>
        <w:t>91</w:t>
      </w:r>
      <w:r>
        <w:rPr>
          <w:noProof/>
        </w:rPr>
        <w:fldChar w:fldCharType="end"/>
      </w:r>
    </w:p>
    <w:p w14:paraId="089F4937" w14:textId="705B8B56"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12.1.4</w:t>
      </w:r>
      <w:r>
        <w:rPr>
          <w:rFonts w:asciiTheme="minorHAnsi" w:hAnsiTheme="minorHAnsi" w:cstheme="minorBidi"/>
          <w:noProof/>
          <w:kern w:val="2"/>
          <w:szCs w:val="22"/>
          <w:lang w:eastAsia="ko-KR"/>
        </w:rPr>
        <w:tab/>
      </w:r>
      <w:r w:rsidRPr="005C62D5">
        <w:rPr>
          <w:rFonts w:asciiTheme="minorHAnsi" w:eastAsiaTheme="minorHAnsi" w:hAnsiTheme="minorHAnsi"/>
          <w:noProof/>
        </w:rPr>
        <w:t>Annotation 기반 수동 작성</w:t>
      </w:r>
      <w:r>
        <w:rPr>
          <w:noProof/>
        </w:rPr>
        <w:tab/>
      </w:r>
      <w:r>
        <w:rPr>
          <w:noProof/>
        </w:rPr>
        <w:fldChar w:fldCharType="begin"/>
      </w:r>
      <w:r>
        <w:rPr>
          <w:noProof/>
        </w:rPr>
        <w:instrText xml:space="preserve"> PAGEREF _Toc204931920 \h </w:instrText>
      </w:r>
      <w:r>
        <w:rPr>
          <w:noProof/>
        </w:rPr>
      </w:r>
      <w:r>
        <w:rPr>
          <w:noProof/>
        </w:rPr>
        <w:fldChar w:fldCharType="separate"/>
      </w:r>
      <w:r w:rsidR="005200A4">
        <w:rPr>
          <w:noProof/>
        </w:rPr>
        <w:t>91</w:t>
      </w:r>
      <w:r>
        <w:rPr>
          <w:noProof/>
        </w:rPr>
        <w:fldChar w:fldCharType="end"/>
      </w:r>
    </w:p>
    <w:p w14:paraId="61C86B84" w14:textId="4CB98C8B"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12.1.5</w:t>
      </w:r>
      <w:r>
        <w:rPr>
          <w:rFonts w:asciiTheme="minorHAnsi" w:hAnsiTheme="minorHAnsi" w:cstheme="minorBidi"/>
          <w:noProof/>
          <w:kern w:val="2"/>
          <w:szCs w:val="22"/>
          <w:lang w:eastAsia="ko-KR"/>
        </w:rPr>
        <w:tab/>
      </w:r>
      <w:r w:rsidRPr="005C62D5">
        <w:rPr>
          <w:rFonts w:asciiTheme="minorHAnsi" w:eastAsiaTheme="minorHAnsi" w:hAnsiTheme="minorHAnsi"/>
          <w:noProof/>
        </w:rPr>
        <w:t>문서-정답 기반 역 질의 생성</w:t>
      </w:r>
      <w:r>
        <w:rPr>
          <w:noProof/>
        </w:rPr>
        <w:tab/>
      </w:r>
      <w:r>
        <w:rPr>
          <w:noProof/>
        </w:rPr>
        <w:fldChar w:fldCharType="begin"/>
      </w:r>
      <w:r>
        <w:rPr>
          <w:noProof/>
        </w:rPr>
        <w:instrText xml:space="preserve"> PAGEREF _Toc204931921 \h </w:instrText>
      </w:r>
      <w:r>
        <w:rPr>
          <w:noProof/>
        </w:rPr>
      </w:r>
      <w:r>
        <w:rPr>
          <w:noProof/>
        </w:rPr>
        <w:fldChar w:fldCharType="separate"/>
      </w:r>
      <w:r w:rsidR="005200A4">
        <w:rPr>
          <w:noProof/>
        </w:rPr>
        <w:t>91</w:t>
      </w:r>
      <w:r>
        <w:rPr>
          <w:noProof/>
        </w:rPr>
        <w:fldChar w:fldCharType="end"/>
      </w:r>
    </w:p>
    <w:p w14:paraId="60D18B0E" w14:textId="220A26E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12.2</w:t>
      </w:r>
      <w:r>
        <w:rPr>
          <w:rFonts w:asciiTheme="minorHAnsi" w:hAnsiTheme="minorHAnsi" w:cstheme="minorBidi"/>
          <w:noProof/>
          <w:kern w:val="2"/>
          <w:szCs w:val="22"/>
          <w:lang w:eastAsia="ko-KR"/>
        </w:rPr>
        <w:tab/>
      </w:r>
      <w:r w:rsidRPr="005C62D5">
        <w:rPr>
          <w:rFonts w:asciiTheme="minorHAnsi" w:eastAsiaTheme="minorHAnsi" w:hAnsiTheme="minorHAnsi"/>
          <w:noProof/>
        </w:rPr>
        <w:t>Retrieval-Augmented Fine-Tuning (RAFT)</w:t>
      </w:r>
      <w:r>
        <w:rPr>
          <w:noProof/>
        </w:rPr>
        <w:tab/>
      </w:r>
      <w:r>
        <w:rPr>
          <w:noProof/>
        </w:rPr>
        <w:fldChar w:fldCharType="begin"/>
      </w:r>
      <w:r>
        <w:rPr>
          <w:noProof/>
        </w:rPr>
        <w:instrText xml:space="preserve"> PAGEREF _Toc204931922 \h </w:instrText>
      </w:r>
      <w:r>
        <w:rPr>
          <w:noProof/>
        </w:rPr>
      </w:r>
      <w:r>
        <w:rPr>
          <w:noProof/>
        </w:rPr>
        <w:fldChar w:fldCharType="separate"/>
      </w:r>
      <w:r w:rsidR="005200A4">
        <w:rPr>
          <w:noProof/>
        </w:rPr>
        <w:t>92</w:t>
      </w:r>
      <w:r>
        <w:rPr>
          <w:noProof/>
        </w:rPr>
        <w:fldChar w:fldCharType="end"/>
      </w:r>
    </w:p>
    <w:p w14:paraId="61D08BB3" w14:textId="73A2A49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12.3</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_Toc204931923 \h </w:instrText>
      </w:r>
      <w:r>
        <w:rPr>
          <w:noProof/>
        </w:rPr>
      </w:r>
      <w:r>
        <w:rPr>
          <w:noProof/>
        </w:rPr>
        <w:fldChar w:fldCharType="separate"/>
      </w:r>
      <w:r w:rsidR="005200A4">
        <w:rPr>
          <w:noProof/>
        </w:rPr>
        <w:t>93</w:t>
      </w:r>
      <w:r>
        <w:rPr>
          <w:noProof/>
        </w:rPr>
        <w:fldChar w:fldCharType="end"/>
      </w:r>
    </w:p>
    <w:p w14:paraId="188C3649" w14:textId="65B3C3C6" w:rsidR="00DE2DD3" w:rsidRDefault="00DE2DD3">
      <w:pPr>
        <w:pStyle w:val="13"/>
        <w:tabs>
          <w:tab w:val="left" w:pos="864"/>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13.</w:t>
      </w:r>
      <w:r>
        <w:rPr>
          <w:rFonts w:asciiTheme="minorHAnsi" w:hAnsiTheme="minorHAnsi" w:cstheme="minorBidi"/>
          <w:noProof/>
          <w:kern w:val="2"/>
          <w:szCs w:val="22"/>
          <w:lang w:eastAsia="ko-KR"/>
        </w:rPr>
        <w:tab/>
      </w:r>
      <w:r w:rsidRPr="005C62D5">
        <w:rPr>
          <w:rFonts w:asciiTheme="minorHAnsi" w:eastAsiaTheme="minorHAnsi" w:hAnsiTheme="minorHAnsi"/>
          <w:noProof/>
        </w:rPr>
        <w:t>LangChain</w:t>
      </w:r>
      <w:r>
        <w:rPr>
          <w:noProof/>
        </w:rPr>
        <w:tab/>
      </w:r>
      <w:r>
        <w:rPr>
          <w:noProof/>
        </w:rPr>
        <w:fldChar w:fldCharType="begin"/>
      </w:r>
      <w:r>
        <w:rPr>
          <w:noProof/>
        </w:rPr>
        <w:instrText xml:space="preserve"> PAGEREF _Toc204931924 \h </w:instrText>
      </w:r>
      <w:r>
        <w:rPr>
          <w:noProof/>
        </w:rPr>
      </w:r>
      <w:r>
        <w:rPr>
          <w:noProof/>
        </w:rPr>
        <w:fldChar w:fldCharType="separate"/>
      </w:r>
      <w:r w:rsidR="005200A4">
        <w:rPr>
          <w:noProof/>
        </w:rPr>
        <w:t>94</w:t>
      </w:r>
      <w:r>
        <w:rPr>
          <w:noProof/>
        </w:rPr>
        <w:fldChar w:fldCharType="end"/>
      </w:r>
    </w:p>
    <w:p w14:paraId="560B4358" w14:textId="5C412C04"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13.1</w:t>
      </w:r>
      <w:r>
        <w:rPr>
          <w:rFonts w:asciiTheme="minorHAnsi" w:hAnsiTheme="minorHAnsi" w:cstheme="minorBidi"/>
          <w:noProof/>
          <w:kern w:val="2"/>
          <w:szCs w:val="22"/>
          <w:lang w:eastAsia="ko-KR"/>
        </w:rPr>
        <w:tab/>
      </w:r>
      <w:r w:rsidRPr="005C62D5">
        <w:rPr>
          <w:rFonts w:asciiTheme="minorHAnsi" w:eastAsiaTheme="minorHAnsi" w:hAnsiTheme="minorHAnsi"/>
          <w:noProof/>
        </w:rPr>
        <w:t>랭체인 개념</w:t>
      </w:r>
      <w:r>
        <w:rPr>
          <w:noProof/>
        </w:rPr>
        <w:tab/>
      </w:r>
      <w:r>
        <w:rPr>
          <w:noProof/>
        </w:rPr>
        <w:fldChar w:fldCharType="begin"/>
      </w:r>
      <w:r>
        <w:rPr>
          <w:noProof/>
        </w:rPr>
        <w:instrText xml:space="preserve"> PAGEREF _Toc204931925 \h </w:instrText>
      </w:r>
      <w:r>
        <w:rPr>
          <w:noProof/>
        </w:rPr>
      </w:r>
      <w:r>
        <w:rPr>
          <w:noProof/>
        </w:rPr>
        <w:fldChar w:fldCharType="separate"/>
      </w:r>
      <w:r w:rsidR="005200A4">
        <w:rPr>
          <w:noProof/>
        </w:rPr>
        <w:t>94</w:t>
      </w:r>
      <w:r>
        <w:rPr>
          <w:noProof/>
        </w:rPr>
        <w:fldChar w:fldCharType="end"/>
      </w:r>
    </w:p>
    <w:p w14:paraId="092362FC" w14:textId="4F63BA07"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13.2</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설치 및 예시 코드</w:t>
      </w:r>
      <w:r>
        <w:rPr>
          <w:noProof/>
        </w:rPr>
        <w:tab/>
      </w:r>
      <w:r>
        <w:rPr>
          <w:noProof/>
        </w:rPr>
        <w:fldChar w:fldCharType="begin"/>
      </w:r>
      <w:r>
        <w:rPr>
          <w:noProof/>
        </w:rPr>
        <w:instrText xml:space="preserve"> PAGEREF _Toc204931926 \h </w:instrText>
      </w:r>
      <w:r>
        <w:rPr>
          <w:noProof/>
        </w:rPr>
      </w:r>
      <w:r>
        <w:rPr>
          <w:noProof/>
        </w:rPr>
        <w:fldChar w:fldCharType="separate"/>
      </w:r>
      <w:r w:rsidR="005200A4">
        <w:rPr>
          <w:noProof/>
        </w:rPr>
        <w:t>94</w:t>
      </w:r>
      <w:r>
        <w:rPr>
          <w:noProof/>
        </w:rPr>
        <w:fldChar w:fldCharType="end"/>
      </w:r>
    </w:p>
    <w:p w14:paraId="2D99131F" w14:textId="3D6C1C6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13.3</w:t>
      </w:r>
      <w:r>
        <w:rPr>
          <w:rFonts w:asciiTheme="minorHAnsi" w:hAnsiTheme="minorHAnsi" w:cstheme="minorBidi"/>
          <w:noProof/>
          <w:kern w:val="2"/>
          <w:szCs w:val="22"/>
          <w:lang w:eastAsia="ko-KR"/>
        </w:rPr>
        <w:tab/>
      </w:r>
      <w:r w:rsidRPr="005C62D5">
        <w:rPr>
          <w:rFonts w:asciiTheme="minorHAnsi" w:eastAsiaTheme="minorHAnsi" w:hAnsiTheme="minorHAnsi"/>
          <w:noProof/>
        </w:rPr>
        <w:t>구조</w:t>
      </w:r>
      <w:r>
        <w:rPr>
          <w:noProof/>
        </w:rPr>
        <w:tab/>
      </w:r>
      <w:r>
        <w:rPr>
          <w:noProof/>
        </w:rPr>
        <w:fldChar w:fldCharType="begin"/>
      </w:r>
      <w:r>
        <w:rPr>
          <w:noProof/>
        </w:rPr>
        <w:instrText xml:space="preserve"> PAGEREF _Toc204931927 \h </w:instrText>
      </w:r>
      <w:r>
        <w:rPr>
          <w:noProof/>
        </w:rPr>
      </w:r>
      <w:r>
        <w:rPr>
          <w:noProof/>
        </w:rPr>
        <w:fldChar w:fldCharType="separate"/>
      </w:r>
      <w:r w:rsidR="005200A4">
        <w:rPr>
          <w:noProof/>
        </w:rPr>
        <w:t>95</w:t>
      </w:r>
      <w:r>
        <w:rPr>
          <w:noProof/>
        </w:rPr>
        <w:fldChar w:fldCharType="end"/>
      </w:r>
    </w:p>
    <w:p w14:paraId="647F613A" w14:textId="43F002BB"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13.4</w:t>
      </w:r>
      <w:r>
        <w:rPr>
          <w:rFonts w:asciiTheme="minorHAnsi" w:hAnsiTheme="minorHAnsi" w:cstheme="minorBidi"/>
          <w:noProof/>
          <w:kern w:val="2"/>
          <w:szCs w:val="22"/>
          <w:lang w:eastAsia="ko-KR"/>
        </w:rPr>
        <w:tab/>
      </w:r>
      <w:r w:rsidRPr="005C62D5">
        <w:rPr>
          <w:rFonts w:asciiTheme="minorHAnsi" w:eastAsiaTheme="minorHAnsi" w:hAnsiTheme="minorHAnsi"/>
          <w:noProof/>
        </w:rPr>
        <w:t>프롬프트 템플릿</w:t>
      </w:r>
      <w:r>
        <w:rPr>
          <w:noProof/>
        </w:rPr>
        <w:tab/>
      </w:r>
      <w:r>
        <w:rPr>
          <w:noProof/>
        </w:rPr>
        <w:fldChar w:fldCharType="begin"/>
      </w:r>
      <w:r>
        <w:rPr>
          <w:noProof/>
        </w:rPr>
        <w:instrText xml:space="preserve"> PAGEREF _Toc204931928 \h </w:instrText>
      </w:r>
      <w:r>
        <w:rPr>
          <w:noProof/>
        </w:rPr>
      </w:r>
      <w:r>
        <w:rPr>
          <w:noProof/>
        </w:rPr>
        <w:fldChar w:fldCharType="separate"/>
      </w:r>
      <w:r w:rsidR="005200A4">
        <w:rPr>
          <w:noProof/>
        </w:rPr>
        <w:t>95</w:t>
      </w:r>
      <w:r>
        <w:rPr>
          <w:noProof/>
        </w:rPr>
        <w:fldChar w:fldCharType="end"/>
      </w:r>
    </w:p>
    <w:p w14:paraId="05C1ED87" w14:textId="11FA87B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13.5</w:t>
      </w:r>
      <w:r>
        <w:rPr>
          <w:rFonts w:asciiTheme="minorHAnsi" w:hAnsiTheme="minorHAnsi" w:cstheme="minorBidi"/>
          <w:noProof/>
          <w:kern w:val="2"/>
          <w:szCs w:val="22"/>
          <w:lang w:eastAsia="ko-KR"/>
        </w:rPr>
        <w:tab/>
      </w:r>
      <w:r w:rsidRPr="005C62D5">
        <w:rPr>
          <w:rFonts w:asciiTheme="minorHAnsi" w:eastAsiaTheme="minorHAnsi" w:hAnsiTheme="minorHAnsi"/>
          <w:noProof/>
        </w:rPr>
        <w:t>LCEL (LangChain Expression Language)</w:t>
      </w:r>
      <w:r>
        <w:rPr>
          <w:noProof/>
        </w:rPr>
        <w:tab/>
      </w:r>
      <w:r>
        <w:rPr>
          <w:noProof/>
        </w:rPr>
        <w:fldChar w:fldCharType="begin"/>
      </w:r>
      <w:r>
        <w:rPr>
          <w:noProof/>
        </w:rPr>
        <w:instrText xml:space="preserve"> PAGEREF _Toc204931929 \h </w:instrText>
      </w:r>
      <w:r>
        <w:rPr>
          <w:noProof/>
        </w:rPr>
      </w:r>
      <w:r>
        <w:rPr>
          <w:noProof/>
        </w:rPr>
        <w:fldChar w:fldCharType="separate"/>
      </w:r>
      <w:r w:rsidR="005200A4">
        <w:rPr>
          <w:noProof/>
        </w:rPr>
        <w:t>95</w:t>
      </w:r>
      <w:r>
        <w:rPr>
          <w:noProof/>
        </w:rPr>
        <w:fldChar w:fldCharType="end"/>
      </w:r>
    </w:p>
    <w:p w14:paraId="7BC20664" w14:textId="61C83D7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13.6</w:t>
      </w:r>
      <w:r>
        <w:rPr>
          <w:rFonts w:asciiTheme="minorHAnsi" w:hAnsiTheme="minorHAnsi" w:cstheme="minorBidi"/>
          <w:noProof/>
          <w:kern w:val="2"/>
          <w:szCs w:val="22"/>
          <w:lang w:eastAsia="ko-KR"/>
        </w:rPr>
        <w:tab/>
      </w:r>
      <w:r w:rsidRPr="005C62D5">
        <w:rPr>
          <w:rFonts w:asciiTheme="minorHAnsi" w:eastAsiaTheme="minorHAnsi" w:hAnsiTheme="minorHAnsi"/>
          <w:noProof/>
        </w:rPr>
        <w:t>에이전트 방식</w:t>
      </w:r>
      <w:r>
        <w:rPr>
          <w:noProof/>
        </w:rPr>
        <w:tab/>
      </w:r>
      <w:r>
        <w:rPr>
          <w:noProof/>
        </w:rPr>
        <w:fldChar w:fldCharType="begin"/>
      </w:r>
      <w:r>
        <w:rPr>
          <w:noProof/>
        </w:rPr>
        <w:instrText xml:space="preserve"> PAGEREF _Toc204931930 \h </w:instrText>
      </w:r>
      <w:r>
        <w:rPr>
          <w:noProof/>
        </w:rPr>
      </w:r>
      <w:r>
        <w:rPr>
          <w:noProof/>
        </w:rPr>
        <w:fldChar w:fldCharType="separate"/>
      </w:r>
      <w:r w:rsidR="005200A4">
        <w:rPr>
          <w:noProof/>
        </w:rPr>
        <w:t>96</w:t>
      </w:r>
      <w:r>
        <w:rPr>
          <w:noProof/>
        </w:rPr>
        <w:fldChar w:fldCharType="end"/>
      </w:r>
    </w:p>
    <w:p w14:paraId="5D7C2CED" w14:textId="54BAAD7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13.6.1</w:t>
      </w:r>
      <w:r>
        <w:rPr>
          <w:rFonts w:asciiTheme="minorHAnsi" w:hAnsiTheme="minorHAnsi" w:cstheme="minorBidi"/>
          <w:noProof/>
          <w:kern w:val="2"/>
          <w:szCs w:val="22"/>
          <w:lang w:eastAsia="ko-KR"/>
        </w:rPr>
        <w:tab/>
      </w:r>
      <w:r w:rsidRPr="005C62D5">
        <w:rPr>
          <w:rFonts w:asciiTheme="minorHAnsi" w:eastAsiaTheme="minorHAnsi" w:hAnsiTheme="minorHAnsi"/>
          <w:noProof/>
        </w:rPr>
        <w:t>Zero-shot ReAct</w:t>
      </w:r>
      <w:r>
        <w:rPr>
          <w:noProof/>
        </w:rPr>
        <w:tab/>
      </w:r>
      <w:r>
        <w:rPr>
          <w:noProof/>
        </w:rPr>
        <w:fldChar w:fldCharType="begin"/>
      </w:r>
      <w:r>
        <w:rPr>
          <w:noProof/>
        </w:rPr>
        <w:instrText xml:space="preserve"> PAGEREF _Toc204931931 \h </w:instrText>
      </w:r>
      <w:r>
        <w:rPr>
          <w:noProof/>
        </w:rPr>
      </w:r>
      <w:r>
        <w:rPr>
          <w:noProof/>
        </w:rPr>
        <w:fldChar w:fldCharType="separate"/>
      </w:r>
      <w:r w:rsidR="005200A4">
        <w:rPr>
          <w:noProof/>
        </w:rPr>
        <w:t>96</w:t>
      </w:r>
      <w:r>
        <w:rPr>
          <w:noProof/>
        </w:rPr>
        <w:fldChar w:fldCharType="end"/>
      </w:r>
    </w:p>
    <w:p w14:paraId="7FD47103" w14:textId="591EA230"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13.6.2</w:t>
      </w:r>
      <w:r>
        <w:rPr>
          <w:rFonts w:asciiTheme="minorHAnsi" w:hAnsiTheme="minorHAnsi" w:cstheme="minorBidi"/>
          <w:noProof/>
          <w:kern w:val="2"/>
          <w:szCs w:val="22"/>
          <w:lang w:eastAsia="ko-KR"/>
        </w:rPr>
        <w:tab/>
      </w:r>
      <w:r w:rsidRPr="005C62D5">
        <w:rPr>
          <w:rFonts w:asciiTheme="minorHAnsi" w:eastAsiaTheme="minorHAnsi" w:hAnsiTheme="minorHAnsi"/>
          <w:noProof/>
        </w:rPr>
        <w:t>Conversational ReAct</w:t>
      </w:r>
      <w:r>
        <w:rPr>
          <w:noProof/>
        </w:rPr>
        <w:tab/>
      </w:r>
      <w:r>
        <w:rPr>
          <w:noProof/>
        </w:rPr>
        <w:fldChar w:fldCharType="begin"/>
      </w:r>
      <w:r>
        <w:rPr>
          <w:noProof/>
        </w:rPr>
        <w:instrText xml:space="preserve"> PAGEREF _Toc204931932 \h </w:instrText>
      </w:r>
      <w:r>
        <w:rPr>
          <w:noProof/>
        </w:rPr>
      </w:r>
      <w:r>
        <w:rPr>
          <w:noProof/>
        </w:rPr>
        <w:fldChar w:fldCharType="separate"/>
      </w:r>
      <w:r w:rsidR="005200A4">
        <w:rPr>
          <w:noProof/>
        </w:rPr>
        <w:t>97</w:t>
      </w:r>
      <w:r>
        <w:rPr>
          <w:noProof/>
        </w:rPr>
        <w:fldChar w:fldCharType="end"/>
      </w:r>
    </w:p>
    <w:p w14:paraId="14007608" w14:textId="6169124A"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13.6.3</w:t>
      </w:r>
      <w:r>
        <w:rPr>
          <w:rFonts w:asciiTheme="minorHAnsi" w:hAnsiTheme="minorHAnsi" w:cstheme="minorBidi"/>
          <w:noProof/>
          <w:kern w:val="2"/>
          <w:szCs w:val="22"/>
          <w:lang w:eastAsia="ko-KR"/>
        </w:rPr>
        <w:tab/>
      </w:r>
      <w:r w:rsidRPr="005C62D5">
        <w:rPr>
          <w:rFonts w:asciiTheme="minorHAnsi" w:eastAsiaTheme="minorHAnsi" w:hAnsiTheme="minorHAnsi"/>
          <w:noProof/>
        </w:rPr>
        <w:t>ReAct Docstore</w:t>
      </w:r>
      <w:r>
        <w:rPr>
          <w:noProof/>
        </w:rPr>
        <w:tab/>
      </w:r>
      <w:r>
        <w:rPr>
          <w:noProof/>
        </w:rPr>
        <w:fldChar w:fldCharType="begin"/>
      </w:r>
      <w:r>
        <w:rPr>
          <w:noProof/>
        </w:rPr>
        <w:instrText xml:space="preserve"> PAGEREF _Toc204931933 \h </w:instrText>
      </w:r>
      <w:r>
        <w:rPr>
          <w:noProof/>
        </w:rPr>
      </w:r>
      <w:r>
        <w:rPr>
          <w:noProof/>
        </w:rPr>
        <w:fldChar w:fldCharType="separate"/>
      </w:r>
      <w:r w:rsidR="005200A4">
        <w:rPr>
          <w:noProof/>
        </w:rPr>
        <w:t>97</w:t>
      </w:r>
      <w:r>
        <w:rPr>
          <w:noProof/>
        </w:rPr>
        <w:fldChar w:fldCharType="end"/>
      </w:r>
    </w:p>
    <w:p w14:paraId="70BCC0C8" w14:textId="7D970D9D"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13.6.4</w:t>
      </w:r>
      <w:r>
        <w:rPr>
          <w:rFonts w:asciiTheme="minorHAnsi" w:hAnsiTheme="minorHAnsi" w:cstheme="minorBidi"/>
          <w:noProof/>
          <w:kern w:val="2"/>
          <w:szCs w:val="22"/>
          <w:lang w:eastAsia="ko-KR"/>
        </w:rPr>
        <w:tab/>
      </w:r>
      <w:r w:rsidRPr="005C62D5">
        <w:rPr>
          <w:rFonts w:asciiTheme="minorHAnsi" w:eastAsiaTheme="minorHAnsi" w:hAnsiTheme="minorHAnsi"/>
          <w:noProof/>
        </w:rPr>
        <w:t>Self-ask with Search</w:t>
      </w:r>
      <w:r>
        <w:rPr>
          <w:noProof/>
        </w:rPr>
        <w:tab/>
      </w:r>
      <w:r>
        <w:rPr>
          <w:noProof/>
        </w:rPr>
        <w:fldChar w:fldCharType="begin"/>
      </w:r>
      <w:r>
        <w:rPr>
          <w:noProof/>
        </w:rPr>
        <w:instrText xml:space="preserve"> PAGEREF _Toc204931934 \h </w:instrText>
      </w:r>
      <w:r>
        <w:rPr>
          <w:noProof/>
        </w:rPr>
      </w:r>
      <w:r>
        <w:rPr>
          <w:noProof/>
        </w:rPr>
        <w:fldChar w:fldCharType="separate"/>
      </w:r>
      <w:r w:rsidR="005200A4">
        <w:rPr>
          <w:noProof/>
        </w:rPr>
        <w:t>98</w:t>
      </w:r>
      <w:r>
        <w:rPr>
          <w:noProof/>
        </w:rPr>
        <w:fldChar w:fldCharType="end"/>
      </w:r>
    </w:p>
    <w:p w14:paraId="143CBB7C" w14:textId="38632137"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cs="굴림체"/>
          <w:noProof/>
        </w:rPr>
        <w:t>13.7</w:t>
      </w:r>
      <w:r>
        <w:rPr>
          <w:rFonts w:asciiTheme="minorHAnsi" w:hAnsiTheme="minorHAnsi" w:cstheme="minorBidi"/>
          <w:noProof/>
          <w:kern w:val="2"/>
          <w:szCs w:val="22"/>
          <w:lang w:eastAsia="ko-KR"/>
        </w:rPr>
        <w:tab/>
      </w:r>
      <w:r w:rsidRPr="005C62D5">
        <w:rPr>
          <w:rFonts w:asciiTheme="minorHAnsi" w:eastAsiaTheme="minorHAnsi" w:hAnsiTheme="minorHAnsi" w:cs="굴림체"/>
          <w:noProof/>
          <w:lang w:eastAsia="ko-KR"/>
        </w:rPr>
        <w:t>에이전트 동작 방식</w:t>
      </w:r>
      <w:r>
        <w:rPr>
          <w:noProof/>
        </w:rPr>
        <w:tab/>
      </w:r>
      <w:r>
        <w:rPr>
          <w:noProof/>
        </w:rPr>
        <w:fldChar w:fldCharType="begin"/>
      </w:r>
      <w:r>
        <w:rPr>
          <w:noProof/>
        </w:rPr>
        <w:instrText xml:space="preserve"> PAGEREF _Toc204931935 \h </w:instrText>
      </w:r>
      <w:r>
        <w:rPr>
          <w:noProof/>
        </w:rPr>
      </w:r>
      <w:r>
        <w:rPr>
          <w:noProof/>
        </w:rPr>
        <w:fldChar w:fldCharType="separate"/>
      </w:r>
      <w:r w:rsidR="005200A4">
        <w:rPr>
          <w:noProof/>
        </w:rPr>
        <w:t>99</w:t>
      </w:r>
      <w:r>
        <w:rPr>
          <w:noProof/>
        </w:rPr>
        <w:fldChar w:fldCharType="end"/>
      </w:r>
    </w:p>
    <w:p w14:paraId="78F13D37" w14:textId="2757AF20"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13.7.1</w:t>
      </w:r>
      <w:r>
        <w:rPr>
          <w:rFonts w:asciiTheme="minorHAnsi" w:hAnsiTheme="minorHAnsi" w:cstheme="minorBidi"/>
          <w:noProof/>
          <w:kern w:val="2"/>
          <w:szCs w:val="22"/>
          <w:lang w:eastAsia="ko-KR"/>
        </w:rPr>
        <w:tab/>
      </w:r>
      <w:r w:rsidRPr="005C62D5">
        <w:rPr>
          <w:rFonts w:asciiTheme="minorHAnsi" w:eastAsiaTheme="minorHAnsi" w:hAnsiTheme="minorHAnsi"/>
          <w:noProof/>
        </w:rPr>
        <w:t>개요</w:t>
      </w:r>
      <w:r>
        <w:rPr>
          <w:noProof/>
        </w:rPr>
        <w:tab/>
      </w:r>
      <w:r>
        <w:rPr>
          <w:noProof/>
        </w:rPr>
        <w:fldChar w:fldCharType="begin"/>
      </w:r>
      <w:r>
        <w:rPr>
          <w:noProof/>
        </w:rPr>
        <w:instrText xml:space="preserve"> PAGEREF _Toc204931936 \h </w:instrText>
      </w:r>
      <w:r>
        <w:rPr>
          <w:noProof/>
        </w:rPr>
      </w:r>
      <w:r>
        <w:rPr>
          <w:noProof/>
        </w:rPr>
        <w:fldChar w:fldCharType="separate"/>
      </w:r>
      <w:r w:rsidR="005200A4">
        <w:rPr>
          <w:noProof/>
        </w:rPr>
        <w:t>99</w:t>
      </w:r>
      <w:r>
        <w:rPr>
          <w:noProof/>
        </w:rPr>
        <w:fldChar w:fldCharType="end"/>
      </w:r>
    </w:p>
    <w:p w14:paraId="59C65786" w14:textId="3FCEE1E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13.7.2</w:t>
      </w:r>
      <w:r>
        <w:rPr>
          <w:rFonts w:asciiTheme="minorHAnsi" w:hAnsiTheme="minorHAnsi" w:cstheme="minorBidi"/>
          <w:noProof/>
          <w:kern w:val="2"/>
          <w:szCs w:val="22"/>
          <w:lang w:eastAsia="ko-KR"/>
        </w:rPr>
        <w:tab/>
      </w:r>
      <w:r w:rsidRPr="005C62D5">
        <w:rPr>
          <w:rFonts w:asciiTheme="minorHAnsi" w:eastAsiaTheme="minorHAnsi" w:hAnsiTheme="minorHAnsi"/>
          <w:noProof/>
        </w:rPr>
        <w:t>동작 흐름</w:t>
      </w:r>
      <w:r>
        <w:rPr>
          <w:noProof/>
        </w:rPr>
        <w:tab/>
      </w:r>
      <w:r>
        <w:rPr>
          <w:noProof/>
        </w:rPr>
        <w:fldChar w:fldCharType="begin"/>
      </w:r>
      <w:r>
        <w:rPr>
          <w:noProof/>
        </w:rPr>
        <w:instrText xml:space="preserve"> PAGEREF _Toc204931937 \h </w:instrText>
      </w:r>
      <w:r>
        <w:rPr>
          <w:noProof/>
        </w:rPr>
      </w:r>
      <w:r>
        <w:rPr>
          <w:noProof/>
        </w:rPr>
        <w:fldChar w:fldCharType="separate"/>
      </w:r>
      <w:r w:rsidR="005200A4">
        <w:rPr>
          <w:noProof/>
        </w:rPr>
        <w:t>99</w:t>
      </w:r>
      <w:r>
        <w:rPr>
          <w:noProof/>
        </w:rPr>
        <w:fldChar w:fldCharType="end"/>
      </w:r>
    </w:p>
    <w:p w14:paraId="291882ED" w14:textId="1603194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13.7.3</w:t>
      </w:r>
      <w:r>
        <w:rPr>
          <w:rFonts w:asciiTheme="minorHAnsi" w:hAnsiTheme="minorHAnsi" w:cstheme="minorBidi"/>
          <w:noProof/>
          <w:kern w:val="2"/>
          <w:szCs w:val="22"/>
          <w:lang w:eastAsia="ko-KR"/>
        </w:rPr>
        <w:tab/>
      </w:r>
      <w:r w:rsidRPr="005C62D5">
        <w:rPr>
          <w:rFonts w:asciiTheme="minorHAnsi" w:eastAsiaTheme="minorHAnsi" w:hAnsiTheme="minorHAnsi"/>
          <w:noProof/>
        </w:rPr>
        <w:t>LangChain 내부 프롬프트 구성</w:t>
      </w:r>
      <w:r>
        <w:rPr>
          <w:noProof/>
        </w:rPr>
        <w:tab/>
      </w:r>
      <w:r>
        <w:rPr>
          <w:noProof/>
        </w:rPr>
        <w:fldChar w:fldCharType="begin"/>
      </w:r>
      <w:r>
        <w:rPr>
          <w:noProof/>
        </w:rPr>
        <w:instrText xml:space="preserve"> PAGEREF _Toc204931938 \h </w:instrText>
      </w:r>
      <w:r>
        <w:rPr>
          <w:noProof/>
        </w:rPr>
      </w:r>
      <w:r>
        <w:rPr>
          <w:noProof/>
        </w:rPr>
        <w:fldChar w:fldCharType="separate"/>
      </w:r>
      <w:r w:rsidR="005200A4">
        <w:rPr>
          <w:noProof/>
        </w:rPr>
        <w:t>99</w:t>
      </w:r>
      <w:r>
        <w:rPr>
          <w:noProof/>
        </w:rPr>
        <w:fldChar w:fldCharType="end"/>
      </w:r>
    </w:p>
    <w:p w14:paraId="2C63905F" w14:textId="0FAA7C3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13.7.4</w:t>
      </w:r>
      <w:r>
        <w:rPr>
          <w:rFonts w:asciiTheme="minorHAnsi" w:hAnsiTheme="minorHAnsi" w:cstheme="minorBidi"/>
          <w:noProof/>
          <w:kern w:val="2"/>
          <w:szCs w:val="22"/>
          <w:lang w:eastAsia="ko-KR"/>
        </w:rPr>
        <w:tab/>
      </w:r>
      <w:r w:rsidRPr="005C62D5">
        <w:rPr>
          <w:rFonts w:asciiTheme="minorHAnsi" w:eastAsiaTheme="minorHAnsi" w:hAnsiTheme="minorHAnsi"/>
          <w:noProof/>
        </w:rPr>
        <w:t>프롬프트 생성 위치</w:t>
      </w:r>
      <w:r>
        <w:rPr>
          <w:noProof/>
        </w:rPr>
        <w:tab/>
      </w:r>
      <w:r>
        <w:rPr>
          <w:noProof/>
        </w:rPr>
        <w:fldChar w:fldCharType="begin"/>
      </w:r>
      <w:r>
        <w:rPr>
          <w:noProof/>
        </w:rPr>
        <w:instrText xml:space="preserve"> PAGEREF _Toc204931939 \h </w:instrText>
      </w:r>
      <w:r>
        <w:rPr>
          <w:noProof/>
        </w:rPr>
      </w:r>
      <w:r>
        <w:rPr>
          <w:noProof/>
        </w:rPr>
        <w:fldChar w:fldCharType="separate"/>
      </w:r>
      <w:r w:rsidR="005200A4">
        <w:rPr>
          <w:noProof/>
        </w:rPr>
        <w:t>100</w:t>
      </w:r>
      <w:r>
        <w:rPr>
          <w:noProof/>
        </w:rPr>
        <w:fldChar w:fldCharType="end"/>
      </w:r>
    </w:p>
    <w:p w14:paraId="02A650ED" w14:textId="24A34F24"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13.7.5</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_Toc204931940 \h </w:instrText>
      </w:r>
      <w:r>
        <w:rPr>
          <w:noProof/>
        </w:rPr>
      </w:r>
      <w:r>
        <w:rPr>
          <w:noProof/>
        </w:rPr>
        <w:fldChar w:fldCharType="separate"/>
      </w:r>
      <w:r w:rsidR="005200A4">
        <w:rPr>
          <w:noProof/>
        </w:rPr>
        <w:t>100</w:t>
      </w:r>
      <w:r>
        <w:rPr>
          <w:noProof/>
        </w:rPr>
        <w:fldChar w:fldCharType="end"/>
      </w:r>
    </w:p>
    <w:p w14:paraId="417B415B" w14:textId="6A1272C0"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13.8</w:t>
      </w:r>
      <w:r>
        <w:rPr>
          <w:rFonts w:asciiTheme="minorHAnsi" w:hAnsiTheme="minorHAnsi" w:cstheme="minorBidi"/>
          <w:noProof/>
          <w:kern w:val="2"/>
          <w:szCs w:val="22"/>
          <w:lang w:eastAsia="ko-KR"/>
        </w:rPr>
        <w:tab/>
      </w:r>
      <w:r w:rsidRPr="005C62D5">
        <w:rPr>
          <w:rFonts w:asciiTheme="minorHAnsi" w:eastAsiaTheme="minorHAnsi" w:hAnsiTheme="minorHAnsi"/>
          <w:noProof/>
        </w:rPr>
        <w:t>기본 도구</w:t>
      </w:r>
      <w:r>
        <w:rPr>
          <w:noProof/>
        </w:rPr>
        <w:tab/>
      </w:r>
      <w:r>
        <w:rPr>
          <w:noProof/>
        </w:rPr>
        <w:fldChar w:fldCharType="begin"/>
      </w:r>
      <w:r>
        <w:rPr>
          <w:noProof/>
        </w:rPr>
        <w:instrText xml:space="preserve"> PAGEREF _Toc204931941 \h </w:instrText>
      </w:r>
      <w:r>
        <w:rPr>
          <w:noProof/>
        </w:rPr>
      </w:r>
      <w:r>
        <w:rPr>
          <w:noProof/>
        </w:rPr>
        <w:fldChar w:fldCharType="separate"/>
      </w:r>
      <w:r w:rsidR="005200A4">
        <w:rPr>
          <w:noProof/>
        </w:rPr>
        <w:t>101</w:t>
      </w:r>
      <w:r>
        <w:rPr>
          <w:noProof/>
        </w:rPr>
        <w:fldChar w:fldCharType="end"/>
      </w:r>
    </w:p>
    <w:p w14:paraId="30870ED0" w14:textId="2050002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13.9</w:t>
      </w:r>
      <w:r>
        <w:rPr>
          <w:rFonts w:asciiTheme="minorHAnsi" w:hAnsiTheme="minorHAnsi" w:cstheme="minorBidi"/>
          <w:noProof/>
          <w:kern w:val="2"/>
          <w:szCs w:val="22"/>
          <w:lang w:eastAsia="ko-KR"/>
        </w:rPr>
        <w:tab/>
      </w:r>
      <w:r w:rsidRPr="005C62D5">
        <w:rPr>
          <w:rFonts w:asciiTheme="minorHAnsi" w:eastAsiaTheme="minorHAnsi" w:hAnsiTheme="minorHAnsi"/>
          <w:noProof/>
        </w:rPr>
        <w:t>벡터DB 및 검색</w:t>
      </w:r>
      <w:r>
        <w:rPr>
          <w:noProof/>
        </w:rPr>
        <w:tab/>
      </w:r>
      <w:r>
        <w:rPr>
          <w:noProof/>
        </w:rPr>
        <w:fldChar w:fldCharType="begin"/>
      </w:r>
      <w:r>
        <w:rPr>
          <w:noProof/>
        </w:rPr>
        <w:instrText xml:space="preserve"> PAGEREF _Toc204931942 \h </w:instrText>
      </w:r>
      <w:r>
        <w:rPr>
          <w:noProof/>
        </w:rPr>
      </w:r>
      <w:r>
        <w:rPr>
          <w:noProof/>
        </w:rPr>
        <w:fldChar w:fldCharType="separate"/>
      </w:r>
      <w:r w:rsidR="005200A4">
        <w:rPr>
          <w:noProof/>
        </w:rPr>
        <w:t>101</w:t>
      </w:r>
      <w:r>
        <w:rPr>
          <w:noProof/>
        </w:rPr>
        <w:fldChar w:fldCharType="end"/>
      </w:r>
    </w:p>
    <w:p w14:paraId="4850085F" w14:textId="48A37A55"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13.9.1</w:t>
      </w:r>
      <w:r>
        <w:rPr>
          <w:rFonts w:asciiTheme="minorHAnsi" w:hAnsiTheme="minorHAnsi" w:cstheme="minorBidi"/>
          <w:noProof/>
          <w:kern w:val="2"/>
          <w:szCs w:val="22"/>
          <w:lang w:eastAsia="ko-KR"/>
        </w:rPr>
        <w:tab/>
      </w:r>
      <w:r w:rsidRPr="005C62D5">
        <w:rPr>
          <w:rFonts w:asciiTheme="minorHAnsi" w:eastAsiaTheme="minorHAnsi" w:hAnsiTheme="minorHAnsi"/>
          <w:noProof/>
        </w:rPr>
        <w:t>최대 마진 관련성(MMR, Maximal Marginal Relevance)</w:t>
      </w:r>
      <w:r>
        <w:rPr>
          <w:noProof/>
        </w:rPr>
        <w:tab/>
      </w:r>
      <w:r>
        <w:rPr>
          <w:noProof/>
        </w:rPr>
        <w:fldChar w:fldCharType="begin"/>
      </w:r>
      <w:r>
        <w:rPr>
          <w:noProof/>
        </w:rPr>
        <w:instrText xml:space="preserve"> PAGEREF _Toc204931943 \h </w:instrText>
      </w:r>
      <w:r>
        <w:rPr>
          <w:noProof/>
        </w:rPr>
      </w:r>
      <w:r>
        <w:rPr>
          <w:noProof/>
        </w:rPr>
        <w:fldChar w:fldCharType="separate"/>
      </w:r>
      <w:r w:rsidR="005200A4">
        <w:rPr>
          <w:noProof/>
        </w:rPr>
        <w:t>102</w:t>
      </w:r>
      <w:r>
        <w:rPr>
          <w:noProof/>
        </w:rPr>
        <w:fldChar w:fldCharType="end"/>
      </w:r>
    </w:p>
    <w:p w14:paraId="415DF0F0" w14:textId="011E95C2"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lastRenderedPageBreak/>
        <w:t>13.9.2</w:t>
      </w:r>
      <w:r>
        <w:rPr>
          <w:rFonts w:asciiTheme="minorHAnsi" w:hAnsiTheme="minorHAnsi" w:cstheme="minorBidi"/>
          <w:noProof/>
          <w:kern w:val="2"/>
          <w:szCs w:val="22"/>
          <w:lang w:eastAsia="ko-KR"/>
        </w:rPr>
        <w:tab/>
      </w:r>
      <w:r w:rsidRPr="005C62D5">
        <w:rPr>
          <w:rFonts w:asciiTheme="minorHAnsi" w:eastAsiaTheme="minorHAnsi" w:hAnsiTheme="minorHAnsi"/>
          <w:noProof/>
        </w:rPr>
        <w:t>유사도 점수 임계치(Similarity Score Threshold)</w:t>
      </w:r>
      <w:r>
        <w:rPr>
          <w:noProof/>
        </w:rPr>
        <w:tab/>
      </w:r>
      <w:r>
        <w:rPr>
          <w:noProof/>
        </w:rPr>
        <w:fldChar w:fldCharType="begin"/>
      </w:r>
      <w:r>
        <w:rPr>
          <w:noProof/>
        </w:rPr>
        <w:instrText xml:space="preserve"> PAGEREF _Toc204931944 \h </w:instrText>
      </w:r>
      <w:r>
        <w:rPr>
          <w:noProof/>
        </w:rPr>
      </w:r>
      <w:r>
        <w:rPr>
          <w:noProof/>
        </w:rPr>
        <w:fldChar w:fldCharType="separate"/>
      </w:r>
      <w:r w:rsidR="005200A4">
        <w:rPr>
          <w:noProof/>
        </w:rPr>
        <w:t>102</w:t>
      </w:r>
      <w:r>
        <w:rPr>
          <w:noProof/>
        </w:rPr>
        <w:fldChar w:fldCharType="end"/>
      </w:r>
    </w:p>
    <w:p w14:paraId="4BF10B84" w14:textId="4D18AAE2"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13.9.3</w:t>
      </w:r>
      <w:r>
        <w:rPr>
          <w:rFonts w:asciiTheme="minorHAnsi" w:hAnsiTheme="minorHAnsi" w:cstheme="minorBidi"/>
          <w:noProof/>
          <w:kern w:val="2"/>
          <w:szCs w:val="22"/>
          <w:lang w:eastAsia="ko-KR"/>
        </w:rPr>
        <w:tab/>
      </w:r>
      <w:r w:rsidRPr="005C62D5">
        <w:rPr>
          <w:rFonts w:asciiTheme="minorHAnsi" w:eastAsiaTheme="minorHAnsi" w:hAnsiTheme="minorHAnsi"/>
          <w:noProof/>
        </w:rPr>
        <w:t>단일 문서 검색(Single Document Retrieval)</w:t>
      </w:r>
      <w:r>
        <w:rPr>
          <w:noProof/>
        </w:rPr>
        <w:tab/>
      </w:r>
      <w:r>
        <w:rPr>
          <w:noProof/>
        </w:rPr>
        <w:fldChar w:fldCharType="begin"/>
      </w:r>
      <w:r>
        <w:rPr>
          <w:noProof/>
        </w:rPr>
        <w:instrText xml:space="preserve"> PAGEREF _Toc204931945 \h </w:instrText>
      </w:r>
      <w:r>
        <w:rPr>
          <w:noProof/>
        </w:rPr>
      </w:r>
      <w:r>
        <w:rPr>
          <w:noProof/>
        </w:rPr>
        <w:fldChar w:fldCharType="separate"/>
      </w:r>
      <w:r w:rsidR="005200A4">
        <w:rPr>
          <w:noProof/>
        </w:rPr>
        <w:t>103</w:t>
      </w:r>
      <w:r>
        <w:rPr>
          <w:noProof/>
        </w:rPr>
        <w:fldChar w:fldCharType="end"/>
      </w:r>
    </w:p>
    <w:p w14:paraId="7953A91B" w14:textId="7CE9C311"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13.9.4</w:t>
      </w:r>
      <w:r>
        <w:rPr>
          <w:rFonts w:asciiTheme="minorHAnsi" w:hAnsiTheme="minorHAnsi" w:cstheme="minorBidi"/>
          <w:noProof/>
          <w:kern w:val="2"/>
          <w:szCs w:val="22"/>
          <w:lang w:eastAsia="ko-KR"/>
        </w:rPr>
        <w:tab/>
      </w:r>
      <w:r w:rsidRPr="005C62D5">
        <w:rPr>
          <w:rFonts w:asciiTheme="minorHAnsi" w:eastAsiaTheme="minorHAnsi" w:hAnsiTheme="minorHAnsi"/>
          <w:noProof/>
        </w:rPr>
        <w:t>필터 기반 검색(Filter-based Retrieval)</w:t>
      </w:r>
      <w:r>
        <w:rPr>
          <w:noProof/>
        </w:rPr>
        <w:tab/>
      </w:r>
      <w:r>
        <w:rPr>
          <w:noProof/>
        </w:rPr>
        <w:fldChar w:fldCharType="begin"/>
      </w:r>
      <w:r>
        <w:rPr>
          <w:noProof/>
        </w:rPr>
        <w:instrText xml:space="preserve"> PAGEREF _Toc204931946 \h </w:instrText>
      </w:r>
      <w:r>
        <w:rPr>
          <w:noProof/>
        </w:rPr>
      </w:r>
      <w:r>
        <w:rPr>
          <w:noProof/>
        </w:rPr>
        <w:fldChar w:fldCharType="separate"/>
      </w:r>
      <w:r w:rsidR="005200A4">
        <w:rPr>
          <w:noProof/>
        </w:rPr>
        <w:t>103</w:t>
      </w:r>
      <w:r>
        <w:rPr>
          <w:noProof/>
        </w:rPr>
        <w:fldChar w:fldCharType="end"/>
      </w:r>
    </w:p>
    <w:p w14:paraId="198B6F11" w14:textId="60783B1C"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13.9.5</w:t>
      </w:r>
      <w:r>
        <w:rPr>
          <w:rFonts w:asciiTheme="minorHAnsi" w:hAnsiTheme="minorHAnsi" w:cstheme="minorBidi"/>
          <w:noProof/>
          <w:kern w:val="2"/>
          <w:szCs w:val="22"/>
          <w:lang w:eastAsia="ko-KR"/>
        </w:rPr>
        <w:tab/>
      </w:r>
      <w:r w:rsidRPr="005C62D5">
        <w:rPr>
          <w:rFonts w:asciiTheme="minorHAnsi" w:eastAsiaTheme="minorHAnsi" w:hAnsiTheme="minorHAnsi"/>
          <w:noProof/>
        </w:rPr>
        <w:t>RAG 기반 Retrieval QA 체인 생성</w:t>
      </w:r>
      <w:r>
        <w:rPr>
          <w:noProof/>
        </w:rPr>
        <w:tab/>
      </w:r>
      <w:r>
        <w:rPr>
          <w:noProof/>
        </w:rPr>
        <w:fldChar w:fldCharType="begin"/>
      </w:r>
      <w:r>
        <w:rPr>
          <w:noProof/>
        </w:rPr>
        <w:instrText xml:space="preserve"> PAGEREF _Toc204931947 \h </w:instrText>
      </w:r>
      <w:r>
        <w:rPr>
          <w:noProof/>
        </w:rPr>
      </w:r>
      <w:r>
        <w:rPr>
          <w:noProof/>
        </w:rPr>
        <w:fldChar w:fldCharType="separate"/>
      </w:r>
      <w:r w:rsidR="005200A4">
        <w:rPr>
          <w:noProof/>
        </w:rPr>
        <w:t>103</w:t>
      </w:r>
      <w:r>
        <w:rPr>
          <w:noProof/>
        </w:rPr>
        <w:fldChar w:fldCharType="end"/>
      </w:r>
    </w:p>
    <w:p w14:paraId="15309534" w14:textId="00E1BDE9"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13.9.6</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_Toc204931948 \h </w:instrText>
      </w:r>
      <w:r>
        <w:rPr>
          <w:noProof/>
        </w:rPr>
      </w:r>
      <w:r>
        <w:rPr>
          <w:noProof/>
        </w:rPr>
        <w:fldChar w:fldCharType="separate"/>
      </w:r>
      <w:r w:rsidR="005200A4">
        <w:rPr>
          <w:noProof/>
        </w:rPr>
        <w:t>104</w:t>
      </w:r>
      <w:r>
        <w:rPr>
          <w:noProof/>
        </w:rPr>
        <w:fldChar w:fldCharType="end"/>
      </w:r>
    </w:p>
    <w:p w14:paraId="03D89DF2" w14:textId="68A6CCCC"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cs="굴림체"/>
          <w:noProof/>
        </w:rPr>
        <w:t>13.10</w:t>
      </w:r>
      <w:r>
        <w:rPr>
          <w:rFonts w:asciiTheme="minorHAnsi" w:hAnsiTheme="minorHAnsi" w:cstheme="minorBidi"/>
          <w:noProof/>
          <w:kern w:val="2"/>
          <w:szCs w:val="22"/>
          <w:lang w:eastAsia="ko-KR"/>
        </w:rPr>
        <w:tab/>
      </w:r>
      <w:r w:rsidRPr="005C62D5">
        <w:rPr>
          <w:rFonts w:asciiTheme="minorHAnsi" w:eastAsiaTheme="minorHAnsi" w:hAnsiTheme="minorHAnsi" w:cs="굴림체"/>
          <w:noProof/>
          <w:lang w:eastAsia="ko-KR"/>
        </w:rPr>
        <w:t>고려사항</w:t>
      </w:r>
      <w:r>
        <w:rPr>
          <w:noProof/>
        </w:rPr>
        <w:tab/>
      </w:r>
      <w:r>
        <w:rPr>
          <w:noProof/>
        </w:rPr>
        <w:fldChar w:fldCharType="begin"/>
      </w:r>
      <w:r>
        <w:rPr>
          <w:noProof/>
        </w:rPr>
        <w:instrText xml:space="preserve"> PAGEREF _Toc204931949 \h </w:instrText>
      </w:r>
      <w:r>
        <w:rPr>
          <w:noProof/>
        </w:rPr>
      </w:r>
      <w:r>
        <w:rPr>
          <w:noProof/>
        </w:rPr>
        <w:fldChar w:fldCharType="separate"/>
      </w:r>
      <w:r w:rsidR="005200A4">
        <w:rPr>
          <w:noProof/>
        </w:rPr>
        <w:t>105</w:t>
      </w:r>
      <w:r>
        <w:rPr>
          <w:noProof/>
        </w:rPr>
        <w:fldChar w:fldCharType="end"/>
      </w:r>
    </w:p>
    <w:p w14:paraId="28300D47" w14:textId="71373241" w:rsidR="00DE2DD3" w:rsidRDefault="00DE2DD3">
      <w:pPr>
        <w:pStyle w:val="30"/>
        <w:tabs>
          <w:tab w:val="left" w:pos="1981"/>
        </w:tabs>
        <w:rPr>
          <w:rFonts w:asciiTheme="minorHAnsi" w:hAnsiTheme="minorHAnsi" w:cstheme="minorBidi"/>
          <w:noProof/>
          <w:kern w:val="2"/>
          <w:szCs w:val="22"/>
          <w:lang w:eastAsia="ko-KR"/>
        </w:rPr>
      </w:pPr>
      <w:r w:rsidRPr="005C62D5">
        <w:rPr>
          <w:rFonts w:asciiTheme="minorHAnsi" w:eastAsiaTheme="minorHAnsi" w:hAnsiTheme="minorHAnsi"/>
          <w:noProof/>
        </w:rPr>
        <w:t>13.10.1</w:t>
      </w:r>
      <w:r>
        <w:rPr>
          <w:rFonts w:asciiTheme="minorHAnsi" w:hAnsiTheme="minorHAnsi" w:cstheme="minorBidi"/>
          <w:noProof/>
          <w:kern w:val="2"/>
          <w:szCs w:val="22"/>
          <w:lang w:eastAsia="ko-KR"/>
        </w:rPr>
        <w:tab/>
      </w:r>
      <w:r w:rsidRPr="005C62D5">
        <w:rPr>
          <w:rFonts w:asciiTheme="minorHAnsi" w:eastAsiaTheme="minorHAnsi" w:hAnsiTheme="minorHAnsi"/>
          <w:noProof/>
        </w:rPr>
        <w:t>모든 문서를 LLM에 일괄 전달할 때 발생하는 토큰 초과</w:t>
      </w:r>
      <w:r>
        <w:rPr>
          <w:noProof/>
        </w:rPr>
        <w:tab/>
      </w:r>
      <w:r>
        <w:rPr>
          <w:noProof/>
        </w:rPr>
        <w:fldChar w:fldCharType="begin"/>
      </w:r>
      <w:r>
        <w:rPr>
          <w:noProof/>
        </w:rPr>
        <w:instrText xml:space="preserve"> PAGEREF _Toc204931950 \h </w:instrText>
      </w:r>
      <w:r>
        <w:rPr>
          <w:noProof/>
        </w:rPr>
      </w:r>
      <w:r>
        <w:rPr>
          <w:noProof/>
        </w:rPr>
        <w:fldChar w:fldCharType="separate"/>
      </w:r>
      <w:r w:rsidR="005200A4">
        <w:rPr>
          <w:noProof/>
        </w:rPr>
        <w:t>105</w:t>
      </w:r>
      <w:r>
        <w:rPr>
          <w:noProof/>
        </w:rPr>
        <w:fldChar w:fldCharType="end"/>
      </w:r>
    </w:p>
    <w:p w14:paraId="567A37C1" w14:textId="4397DBDD" w:rsidR="00DE2DD3" w:rsidRDefault="00DE2DD3">
      <w:pPr>
        <w:pStyle w:val="30"/>
        <w:tabs>
          <w:tab w:val="left" w:pos="1981"/>
        </w:tabs>
        <w:rPr>
          <w:rFonts w:asciiTheme="minorHAnsi" w:hAnsiTheme="minorHAnsi" w:cstheme="minorBidi"/>
          <w:noProof/>
          <w:kern w:val="2"/>
          <w:szCs w:val="22"/>
          <w:lang w:eastAsia="ko-KR"/>
        </w:rPr>
      </w:pPr>
      <w:r w:rsidRPr="005C62D5">
        <w:rPr>
          <w:rFonts w:asciiTheme="minorHAnsi" w:eastAsiaTheme="minorHAnsi" w:hAnsiTheme="minorHAnsi"/>
          <w:noProof/>
        </w:rPr>
        <w:t>13.10.2</w:t>
      </w:r>
      <w:r>
        <w:rPr>
          <w:rFonts w:asciiTheme="minorHAnsi" w:hAnsiTheme="minorHAnsi" w:cstheme="minorBidi"/>
          <w:noProof/>
          <w:kern w:val="2"/>
          <w:szCs w:val="22"/>
          <w:lang w:eastAsia="ko-KR"/>
        </w:rPr>
        <w:tab/>
      </w:r>
      <w:r w:rsidRPr="005C62D5">
        <w:rPr>
          <w:rFonts w:asciiTheme="minorHAnsi" w:eastAsiaTheme="minorHAnsi" w:hAnsiTheme="minorHAnsi"/>
          <w:noProof/>
        </w:rPr>
        <w:t>대화 기록 누적으로 인한 토큰 증가</w:t>
      </w:r>
      <w:r>
        <w:rPr>
          <w:noProof/>
        </w:rPr>
        <w:tab/>
      </w:r>
      <w:r>
        <w:rPr>
          <w:noProof/>
        </w:rPr>
        <w:fldChar w:fldCharType="begin"/>
      </w:r>
      <w:r>
        <w:rPr>
          <w:noProof/>
        </w:rPr>
        <w:instrText xml:space="preserve"> PAGEREF _Toc204931951 \h </w:instrText>
      </w:r>
      <w:r>
        <w:rPr>
          <w:noProof/>
        </w:rPr>
      </w:r>
      <w:r>
        <w:rPr>
          <w:noProof/>
        </w:rPr>
        <w:fldChar w:fldCharType="separate"/>
      </w:r>
      <w:r w:rsidR="005200A4">
        <w:rPr>
          <w:noProof/>
        </w:rPr>
        <w:t>105</w:t>
      </w:r>
      <w:r>
        <w:rPr>
          <w:noProof/>
        </w:rPr>
        <w:fldChar w:fldCharType="end"/>
      </w:r>
    </w:p>
    <w:p w14:paraId="29B9D496" w14:textId="623C5FC2" w:rsidR="00DE2DD3" w:rsidRDefault="00DE2DD3">
      <w:pPr>
        <w:pStyle w:val="30"/>
        <w:tabs>
          <w:tab w:val="left" w:pos="1981"/>
        </w:tabs>
        <w:rPr>
          <w:rFonts w:asciiTheme="minorHAnsi" w:hAnsiTheme="minorHAnsi" w:cstheme="minorBidi"/>
          <w:noProof/>
          <w:kern w:val="2"/>
          <w:szCs w:val="22"/>
          <w:lang w:eastAsia="ko-KR"/>
        </w:rPr>
      </w:pPr>
      <w:r w:rsidRPr="005C62D5">
        <w:rPr>
          <w:rFonts w:asciiTheme="minorHAnsi" w:eastAsiaTheme="minorHAnsi" w:hAnsiTheme="minorHAnsi"/>
          <w:noProof/>
        </w:rPr>
        <w:t>13.10.3</w:t>
      </w:r>
      <w:r>
        <w:rPr>
          <w:rFonts w:asciiTheme="minorHAnsi" w:hAnsiTheme="minorHAnsi" w:cstheme="minorBidi"/>
          <w:noProof/>
          <w:kern w:val="2"/>
          <w:szCs w:val="22"/>
          <w:lang w:eastAsia="ko-KR"/>
        </w:rPr>
        <w:tab/>
      </w:r>
      <w:r w:rsidRPr="005C62D5">
        <w:rPr>
          <w:rFonts w:asciiTheme="minorHAnsi" w:eastAsiaTheme="minorHAnsi" w:hAnsiTheme="minorHAnsi"/>
          <w:noProof/>
        </w:rPr>
        <w:t>검색된 문서 수가 많아 전체 프롬프트 길이를 초과함</w:t>
      </w:r>
      <w:r>
        <w:rPr>
          <w:noProof/>
        </w:rPr>
        <w:tab/>
      </w:r>
      <w:r>
        <w:rPr>
          <w:noProof/>
        </w:rPr>
        <w:fldChar w:fldCharType="begin"/>
      </w:r>
      <w:r>
        <w:rPr>
          <w:noProof/>
        </w:rPr>
        <w:instrText xml:space="preserve"> PAGEREF _Toc204931952 \h </w:instrText>
      </w:r>
      <w:r>
        <w:rPr>
          <w:noProof/>
        </w:rPr>
      </w:r>
      <w:r>
        <w:rPr>
          <w:noProof/>
        </w:rPr>
        <w:fldChar w:fldCharType="separate"/>
      </w:r>
      <w:r w:rsidR="005200A4">
        <w:rPr>
          <w:noProof/>
        </w:rPr>
        <w:t>105</w:t>
      </w:r>
      <w:r>
        <w:rPr>
          <w:noProof/>
        </w:rPr>
        <w:fldChar w:fldCharType="end"/>
      </w:r>
    </w:p>
    <w:p w14:paraId="591D406E" w14:textId="4C0F8C9B" w:rsidR="00DE2DD3" w:rsidRDefault="00DE2DD3">
      <w:pPr>
        <w:pStyle w:val="30"/>
        <w:tabs>
          <w:tab w:val="left" w:pos="1981"/>
        </w:tabs>
        <w:rPr>
          <w:rFonts w:asciiTheme="minorHAnsi" w:hAnsiTheme="minorHAnsi" w:cstheme="minorBidi"/>
          <w:noProof/>
          <w:kern w:val="2"/>
          <w:szCs w:val="22"/>
          <w:lang w:eastAsia="ko-KR"/>
        </w:rPr>
      </w:pPr>
      <w:r w:rsidRPr="005C62D5">
        <w:rPr>
          <w:rFonts w:asciiTheme="minorHAnsi" w:eastAsiaTheme="minorHAnsi" w:hAnsiTheme="minorHAnsi"/>
          <w:noProof/>
        </w:rPr>
        <w:t>13.10.4</w:t>
      </w:r>
      <w:r>
        <w:rPr>
          <w:rFonts w:asciiTheme="minorHAnsi" w:hAnsiTheme="minorHAnsi" w:cstheme="minorBidi"/>
          <w:noProof/>
          <w:kern w:val="2"/>
          <w:szCs w:val="22"/>
          <w:lang w:eastAsia="ko-KR"/>
        </w:rPr>
        <w:tab/>
      </w:r>
      <w:r w:rsidRPr="005C62D5">
        <w:rPr>
          <w:rFonts w:asciiTheme="minorHAnsi" w:eastAsiaTheme="minorHAnsi" w:hAnsiTheme="minorHAnsi"/>
          <w:noProof/>
        </w:rPr>
        <w:t>모델의 최대 토큰 수를 고려하지 않은 프롬프트 구성</w:t>
      </w:r>
      <w:r>
        <w:rPr>
          <w:noProof/>
        </w:rPr>
        <w:tab/>
      </w:r>
      <w:r>
        <w:rPr>
          <w:noProof/>
        </w:rPr>
        <w:fldChar w:fldCharType="begin"/>
      </w:r>
      <w:r>
        <w:rPr>
          <w:noProof/>
        </w:rPr>
        <w:instrText xml:space="preserve"> PAGEREF _Toc204931953 \h </w:instrText>
      </w:r>
      <w:r>
        <w:rPr>
          <w:noProof/>
        </w:rPr>
      </w:r>
      <w:r>
        <w:rPr>
          <w:noProof/>
        </w:rPr>
        <w:fldChar w:fldCharType="separate"/>
      </w:r>
      <w:r w:rsidR="005200A4">
        <w:rPr>
          <w:noProof/>
        </w:rPr>
        <w:t>106</w:t>
      </w:r>
      <w:r>
        <w:rPr>
          <w:noProof/>
        </w:rPr>
        <w:fldChar w:fldCharType="end"/>
      </w:r>
    </w:p>
    <w:p w14:paraId="523D8FCE" w14:textId="7C03CD74" w:rsidR="00DE2DD3" w:rsidRDefault="00DE2DD3">
      <w:pPr>
        <w:pStyle w:val="30"/>
        <w:tabs>
          <w:tab w:val="left" w:pos="1981"/>
        </w:tabs>
        <w:rPr>
          <w:rFonts w:asciiTheme="minorHAnsi" w:hAnsiTheme="minorHAnsi" w:cstheme="minorBidi"/>
          <w:noProof/>
          <w:kern w:val="2"/>
          <w:szCs w:val="22"/>
          <w:lang w:eastAsia="ko-KR"/>
        </w:rPr>
      </w:pPr>
      <w:r w:rsidRPr="005C62D5">
        <w:rPr>
          <w:rFonts w:asciiTheme="minorHAnsi" w:eastAsiaTheme="minorHAnsi" w:hAnsiTheme="minorHAnsi"/>
          <w:noProof/>
        </w:rPr>
        <w:t>13.10.5</w:t>
      </w:r>
      <w:r>
        <w:rPr>
          <w:rFonts w:asciiTheme="minorHAnsi" w:hAnsiTheme="minorHAnsi" w:cstheme="minorBidi"/>
          <w:noProof/>
          <w:kern w:val="2"/>
          <w:szCs w:val="22"/>
          <w:lang w:eastAsia="ko-KR"/>
        </w:rPr>
        <w:tab/>
      </w:r>
      <w:r w:rsidRPr="005C62D5">
        <w:rPr>
          <w:rFonts w:asciiTheme="minorHAnsi" w:eastAsiaTheme="minorHAnsi" w:hAnsiTheme="minorHAnsi"/>
          <w:noProof/>
        </w:rPr>
        <w:t>토큰 수 계산이 어려워 사전 조정이 어렵다</w:t>
      </w:r>
      <w:r>
        <w:rPr>
          <w:noProof/>
        </w:rPr>
        <w:tab/>
      </w:r>
      <w:r>
        <w:rPr>
          <w:noProof/>
        </w:rPr>
        <w:fldChar w:fldCharType="begin"/>
      </w:r>
      <w:r>
        <w:rPr>
          <w:noProof/>
        </w:rPr>
        <w:instrText xml:space="preserve"> PAGEREF _Toc204931954 \h </w:instrText>
      </w:r>
      <w:r>
        <w:rPr>
          <w:noProof/>
        </w:rPr>
      </w:r>
      <w:r>
        <w:rPr>
          <w:noProof/>
        </w:rPr>
        <w:fldChar w:fldCharType="separate"/>
      </w:r>
      <w:r w:rsidR="005200A4">
        <w:rPr>
          <w:noProof/>
        </w:rPr>
        <w:t>106</w:t>
      </w:r>
      <w:r>
        <w:rPr>
          <w:noProof/>
        </w:rPr>
        <w:fldChar w:fldCharType="end"/>
      </w:r>
    </w:p>
    <w:p w14:paraId="1EC2B57E" w14:textId="149AB809" w:rsidR="00DE2DD3" w:rsidRDefault="00DE2DD3">
      <w:pPr>
        <w:pStyle w:val="30"/>
        <w:tabs>
          <w:tab w:val="left" w:pos="1981"/>
        </w:tabs>
        <w:rPr>
          <w:rFonts w:asciiTheme="minorHAnsi" w:hAnsiTheme="minorHAnsi" w:cstheme="minorBidi"/>
          <w:noProof/>
          <w:kern w:val="2"/>
          <w:szCs w:val="22"/>
          <w:lang w:eastAsia="ko-KR"/>
        </w:rPr>
      </w:pPr>
      <w:r w:rsidRPr="005C62D5">
        <w:rPr>
          <w:rFonts w:asciiTheme="minorHAnsi" w:eastAsiaTheme="minorHAnsi" w:hAnsiTheme="minorHAnsi"/>
          <w:noProof/>
        </w:rPr>
        <w:t>13.10.6</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기타</w:t>
      </w:r>
      <w:r>
        <w:rPr>
          <w:noProof/>
        </w:rPr>
        <w:tab/>
      </w:r>
      <w:r>
        <w:rPr>
          <w:noProof/>
        </w:rPr>
        <w:fldChar w:fldCharType="begin"/>
      </w:r>
      <w:r>
        <w:rPr>
          <w:noProof/>
        </w:rPr>
        <w:instrText xml:space="preserve"> PAGEREF _Toc204931955 \h </w:instrText>
      </w:r>
      <w:r>
        <w:rPr>
          <w:noProof/>
        </w:rPr>
      </w:r>
      <w:r>
        <w:rPr>
          <w:noProof/>
        </w:rPr>
        <w:fldChar w:fldCharType="separate"/>
      </w:r>
      <w:r w:rsidR="005200A4">
        <w:rPr>
          <w:noProof/>
        </w:rPr>
        <w:t>106</w:t>
      </w:r>
      <w:r>
        <w:rPr>
          <w:noProof/>
        </w:rPr>
        <w:fldChar w:fldCharType="end"/>
      </w:r>
    </w:p>
    <w:p w14:paraId="2EB96C94" w14:textId="335E7092"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cs="굴림체"/>
          <w:noProof/>
          <w:lang w:eastAsia="ko-KR"/>
        </w:rPr>
        <w:t>13.11</w:t>
      </w:r>
      <w:r>
        <w:rPr>
          <w:rFonts w:asciiTheme="minorHAnsi" w:hAnsiTheme="minorHAnsi" w:cstheme="minorBidi"/>
          <w:noProof/>
          <w:kern w:val="2"/>
          <w:szCs w:val="22"/>
          <w:lang w:eastAsia="ko-KR"/>
        </w:rPr>
        <w:tab/>
      </w:r>
      <w:r w:rsidRPr="005C62D5">
        <w:rPr>
          <w:rFonts w:asciiTheme="minorHAnsi" w:eastAsiaTheme="minorHAnsi" w:hAnsiTheme="minorHAnsi" w:cs="굴림체"/>
          <w:noProof/>
          <w:lang w:eastAsia="ko-KR"/>
        </w:rPr>
        <w:t>랭체인 이외 에이전트 도구</w:t>
      </w:r>
      <w:r>
        <w:rPr>
          <w:noProof/>
        </w:rPr>
        <w:tab/>
      </w:r>
      <w:r>
        <w:rPr>
          <w:noProof/>
        </w:rPr>
        <w:fldChar w:fldCharType="begin"/>
      </w:r>
      <w:r>
        <w:rPr>
          <w:noProof/>
        </w:rPr>
        <w:instrText xml:space="preserve"> PAGEREF _Toc204931956 \h </w:instrText>
      </w:r>
      <w:r>
        <w:rPr>
          <w:noProof/>
        </w:rPr>
      </w:r>
      <w:r>
        <w:rPr>
          <w:noProof/>
        </w:rPr>
        <w:fldChar w:fldCharType="separate"/>
      </w:r>
      <w:r w:rsidR="005200A4">
        <w:rPr>
          <w:noProof/>
        </w:rPr>
        <w:t>106</w:t>
      </w:r>
      <w:r>
        <w:rPr>
          <w:noProof/>
        </w:rPr>
        <w:fldChar w:fldCharType="end"/>
      </w:r>
    </w:p>
    <w:p w14:paraId="1A874063" w14:textId="39A60949"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noProof/>
        </w:rPr>
        <w:t>13.12</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_Toc204931957 \h </w:instrText>
      </w:r>
      <w:r>
        <w:rPr>
          <w:noProof/>
        </w:rPr>
      </w:r>
      <w:r>
        <w:rPr>
          <w:noProof/>
        </w:rPr>
        <w:fldChar w:fldCharType="separate"/>
      </w:r>
      <w:r w:rsidR="005200A4">
        <w:rPr>
          <w:noProof/>
        </w:rPr>
        <w:t>107</w:t>
      </w:r>
      <w:r>
        <w:rPr>
          <w:noProof/>
        </w:rPr>
        <w:fldChar w:fldCharType="end"/>
      </w:r>
    </w:p>
    <w:p w14:paraId="51BDC88A" w14:textId="089ABB29"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noProof/>
        </w:rPr>
        <w:t>13.13</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_Toc204931958 \h </w:instrText>
      </w:r>
      <w:r>
        <w:rPr>
          <w:noProof/>
        </w:rPr>
      </w:r>
      <w:r>
        <w:rPr>
          <w:noProof/>
        </w:rPr>
        <w:fldChar w:fldCharType="separate"/>
      </w:r>
      <w:r w:rsidR="005200A4">
        <w:rPr>
          <w:noProof/>
        </w:rPr>
        <w:t>107</w:t>
      </w:r>
      <w:r>
        <w:rPr>
          <w:noProof/>
        </w:rPr>
        <w:fldChar w:fldCharType="end"/>
      </w:r>
    </w:p>
    <w:p w14:paraId="78C34745" w14:textId="3EA0C3EB" w:rsidR="00DE2DD3" w:rsidRDefault="00DE2DD3">
      <w:pPr>
        <w:pStyle w:val="13"/>
        <w:tabs>
          <w:tab w:val="left" w:pos="864"/>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14.</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ollama</w:t>
      </w:r>
      <w:r>
        <w:rPr>
          <w:noProof/>
        </w:rPr>
        <w:tab/>
      </w:r>
      <w:r>
        <w:rPr>
          <w:noProof/>
        </w:rPr>
        <w:fldChar w:fldCharType="begin"/>
      </w:r>
      <w:r>
        <w:rPr>
          <w:noProof/>
        </w:rPr>
        <w:instrText xml:space="preserve"> PAGEREF _Toc204931959 \h </w:instrText>
      </w:r>
      <w:r>
        <w:rPr>
          <w:noProof/>
        </w:rPr>
      </w:r>
      <w:r>
        <w:rPr>
          <w:noProof/>
        </w:rPr>
        <w:fldChar w:fldCharType="separate"/>
      </w:r>
      <w:r w:rsidR="005200A4">
        <w:rPr>
          <w:noProof/>
        </w:rPr>
        <w:t>108</w:t>
      </w:r>
      <w:r>
        <w:rPr>
          <w:noProof/>
        </w:rPr>
        <w:fldChar w:fldCharType="end"/>
      </w:r>
    </w:p>
    <w:p w14:paraId="76922CE8" w14:textId="76B4579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14.1</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개요</w:t>
      </w:r>
      <w:r>
        <w:rPr>
          <w:noProof/>
        </w:rPr>
        <w:tab/>
      </w:r>
      <w:r>
        <w:rPr>
          <w:noProof/>
        </w:rPr>
        <w:fldChar w:fldCharType="begin"/>
      </w:r>
      <w:r>
        <w:rPr>
          <w:noProof/>
        </w:rPr>
        <w:instrText xml:space="preserve"> PAGEREF _Toc204931960 \h </w:instrText>
      </w:r>
      <w:r>
        <w:rPr>
          <w:noProof/>
        </w:rPr>
      </w:r>
      <w:r>
        <w:rPr>
          <w:noProof/>
        </w:rPr>
        <w:fldChar w:fldCharType="separate"/>
      </w:r>
      <w:r w:rsidR="005200A4">
        <w:rPr>
          <w:noProof/>
        </w:rPr>
        <w:t>108</w:t>
      </w:r>
      <w:r>
        <w:rPr>
          <w:noProof/>
        </w:rPr>
        <w:fldChar w:fldCharType="end"/>
      </w:r>
    </w:p>
    <w:p w14:paraId="60D1B072" w14:textId="312A9AB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14.2</w:t>
      </w:r>
      <w:r>
        <w:rPr>
          <w:rFonts w:asciiTheme="minorHAnsi" w:hAnsiTheme="minorHAnsi" w:cstheme="minorBidi"/>
          <w:noProof/>
          <w:kern w:val="2"/>
          <w:szCs w:val="22"/>
          <w:lang w:eastAsia="ko-KR"/>
        </w:rPr>
        <w:tab/>
      </w:r>
      <w:r w:rsidRPr="005C62D5">
        <w:rPr>
          <w:rFonts w:asciiTheme="minorHAnsi" w:eastAsiaTheme="minorHAnsi" w:hAnsiTheme="minorHAnsi"/>
          <w:noProof/>
        </w:rPr>
        <w:t>Windows에서 Ollama 설치 방법</w:t>
      </w:r>
      <w:r>
        <w:rPr>
          <w:noProof/>
        </w:rPr>
        <w:tab/>
      </w:r>
      <w:r>
        <w:rPr>
          <w:noProof/>
        </w:rPr>
        <w:fldChar w:fldCharType="begin"/>
      </w:r>
      <w:r>
        <w:rPr>
          <w:noProof/>
        </w:rPr>
        <w:instrText xml:space="preserve"> PAGEREF _Toc204931961 \h </w:instrText>
      </w:r>
      <w:r>
        <w:rPr>
          <w:noProof/>
        </w:rPr>
      </w:r>
      <w:r>
        <w:rPr>
          <w:noProof/>
        </w:rPr>
        <w:fldChar w:fldCharType="separate"/>
      </w:r>
      <w:r w:rsidR="005200A4">
        <w:rPr>
          <w:noProof/>
        </w:rPr>
        <w:t>108</w:t>
      </w:r>
      <w:r>
        <w:rPr>
          <w:noProof/>
        </w:rPr>
        <w:fldChar w:fldCharType="end"/>
      </w:r>
    </w:p>
    <w:p w14:paraId="676B0278" w14:textId="6DC6A873"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14.3</w:t>
      </w:r>
      <w:r>
        <w:rPr>
          <w:rFonts w:asciiTheme="minorHAnsi" w:hAnsiTheme="minorHAnsi" w:cstheme="minorBidi"/>
          <w:noProof/>
          <w:kern w:val="2"/>
          <w:szCs w:val="22"/>
          <w:lang w:eastAsia="ko-KR"/>
        </w:rPr>
        <w:tab/>
      </w:r>
      <w:r w:rsidRPr="005C62D5">
        <w:rPr>
          <w:rFonts w:asciiTheme="minorHAnsi" w:eastAsiaTheme="minorHAnsi" w:hAnsiTheme="minorHAnsi"/>
          <w:noProof/>
        </w:rPr>
        <w:t>주요 터미널 명령어</w:t>
      </w:r>
      <w:r>
        <w:rPr>
          <w:noProof/>
        </w:rPr>
        <w:tab/>
      </w:r>
      <w:r>
        <w:rPr>
          <w:noProof/>
        </w:rPr>
        <w:fldChar w:fldCharType="begin"/>
      </w:r>
      <w:r>
        <w:rPr>
          <w:noProof/>
        </w:rPr>
        <w:instrText xml:space="preserve"> PAGEREF _Toc204931962 \h </w:instrText>
      </w:r>
      <w:r>
        <w:rPr>
          <w:noProof/>
        </w:rPr>
      </w:r>
      <w:r>
        <w:rPr>
          <w:noProof/>
        </w:rPr>
        <w:fldChar w:fldCharType="separate"/>
      </w:r>
      <w:r w:rsidR="005200A4">
        <w:rPr>
          <w:noProof/>
        </w:rPr>
        <w:t>108</w:t>
      </w:r>
      <w:r>
        <w:rPr>
          <w:noProof/>
        </w:rPr>
        <w:fldChar w:fldCharType="end"/>
      </w:r>
    </w:p>
    <w:p w14:paraId="0F4A9581" w14:textId="23201AE2"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14.4</w:t>
      </w:r>
      <w:r>
        <w:rPr>
          <w:rFonts w:asciiTheme="minorHAnsi" w:hAnsiTheme="minorHAnsi" w:cstheme="minorBidi"/>
          <w:noProof/>
          <w:kern w:val="2"/>
          <w:szCs w:val="22"/>
          <w:lang w:eastAsia="ko-KR"/>
        </w:rPr>
        <w:tab/>
      </w:r>
      <w:r w:rsidRPr="005C62D5">
        <w:rPr>
          <w:rFonts w:asciiTheme="minorHAnsi" w:eastAsiaTheme="minorHAnsi" w:hAnsiTheme="minorHAnsi"/>
          <w:noProof/>
        </w:rPr>
        <w:t>LangChain에서 Ollama 사용하기</w:t>
      </w:r>
      <w:r>
        <w:rPr>
          <w:noProof/>
        </w:rPr>
        <w:tab/>
      </w:r>
      <w:r>
        <w:rPr>
          <w:noProof/>
        </w:rPr>
        <w:fldChar w:fldCharType="begin"/>
      </w:r>
      <w:r>
        <w:rPr>
          <w:noProof/>
        </w:rPr>
        <w:instrText xml:space="preserve"> PAGEREF _Toc204931963 \h </w:instrText>
      </w:r>
      <w:r>
        <w:rPr>
          <w:noProof/>
        </w:rPr>
      </w:r>
      <w:r>
        <w:rPr>
          <w:noProof/>
        </w:rPr>
        <w:fldChar w:fldCharType="separate"/>
      </w:r>
      <w:r w:rsidR="005200A4">
        <w:rPr>
          <w:noProof/>
        </w:rPr>
        <w:t>109</w:t>
      </w:r>
      <w:r>
        <w:rPr>
          <w:noProof/>
        </w:rPr>
        <w:fldChar w:fldCharType="end"/>
      </w:r>
    </w:p>
    <w:p w14:paraId="3B563C85" w14:textId="1547306B" w:rsidR="00DE2DD3" w:rsidRDefault="00DE2DD3">
      <w:pPr>
        <w:pStyle w:val="13"/>
        <w:tabs>
          <w:tab w:val="left" w:pos="864"/>
        </w:tabs>
        <w:rPr>
          <w:rFonts w:asciiTheme="minorHAnsi" w:hAnsiTheme="minorHAnsi" w:cstheme="minorBidi"/>
          <w:noProof/>
          <w:kern w:val="2"/>
          <w:szCs w:val="22"/>
          <w:lang w:eastAsia="ko-KR"/>
        </w:rPr>
      </w:pPr>
      <w:r w:rsidRPr="005C62D5">
        <w:rPr>
          <w:rFonts w:asciiTheme="minorHAnsi" w:eastAsiaTheme="minorHAnsi" w:hAnsiTheme="minorHAnsi"/>
          <w:noProof/>
        </w:rPr>
        <w:t>15.</w:t>
      </w:r>
      <w:r>
        <w:rPr>
          <w:rFonts w:asciiTheme="minorHAnsi" w:hAnsiTheme="minorHAnsi" w:cstheme="minorBidi"/>
          <w:noProof/>
          <w:kern w:val="2"/>
          <w:szCs w:val="22"/>
          <w:lang w:eastAsia="ko-KR"/>
        </w:rPr>
        <w:tab/>
      </w:r>
      <w:r w:rsidRPr="005C62D5">
        <w:rPr>
          <w:rFonts w:asciiTheme="minorHAnsi" w:eastAsiaTheme="minorHAnsi" w:hAnsiTheme="minorHAnsi"/>
          <w:noProof/>
        </w:rPr>
        <w:t>MCP(Model Context Protocol)</w:t>
      </w:r>
      <w:r w:rsidRPr="005C62D5">
        <w:rPr>
          <w:rFonts w:asciiTheme="minorHAnsi" w:eastAsiaTheme="minorHAnsi" w:hAnsiTheme="minorHAnsi"/>
          <w:noProof/>
          <w:lang w:eastAsia="ko-KR"/>
        </w:rPr>
        <w:t>와</w:t>
      </w:r>
      <w:r w:rsidRPr="005C62D5">
        <w:rPr>
          <w:rFonts w:asciiTheme="minorHAnsi" w:eastAsiaTheme="minorHAnsi" w:hAnsiTheme="minorHAnsi"/>
          <w:noProof/>
        </w:rPr>
        <w:t xml:space="preserve"> AI </w:t>
      </w:r>
      <w:r w:rsidRPr="005C62D5">
        <w:rPr>
          <w:rFonts w:asciiTheme="minorHAnsi" w:eastAsiaTheme="minorHAnsi" w:hAnsiTheme="minorHAnsi"/>
          <w:noProof/>
          <w:lang w:eastAsia="ko-KR"/>
        </w:rPr>
        <w:t>에이전트</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개발</w:t>
      </w:r>
      <w:r>
        <w:rPr>
          <w:noProof/>
        </w:rPr>
        <w:tab/>
      </w:r>
      <w:r>
        <w:rPr>
          <w:noProof/>
        </w:rPr>
        <w:fldChar w:fldCharType="begin"/>
      </w:r>
      <w:r>
        <w:rPr>
          <w:noProof/>
        </w:rPr>
        <w:instrText xml:space="preserve"> PAGEREF _Toc204931964 \h </w:instrText>
      </w:r>
      <w:r>
        <w:rPr>
          <w:noProof/>
        </w:rPr>
      </w:r>
      <w:r>
        <w:rPr>
          <w:noProof/>
        </w:rPr>
        <w:fldChar w:fldCharType="separate"/>
      </w:r>
      <w:r w:rsidR="005200A4">
        <w:rPr>
          <w:noProof/>
        </w:rPr>
        <w:t>110</w:t>
      </w:r>
      <w:r>
        <w:rPr>
          <w:noProof/>
        </w:rPr>
        <w:fldChar w:fldCharType="end"/>
      </w:r>
    </w:p>
    <w:p w14:paraId="765C9F2B" w14:textId="4E1D091B"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15.1</w:t>
      </w:r>
      <w:r>
        <w:rPr>
          <w:rFonts w:asciiTheme="minorHAnsi" w:hAnsiTheme="minorHAnsi" w:cstheme="minorBidi"/>
          <w:noProof/>
          <w:kern w:val="2"/>
          <w:szCs w:val="22"/>
          <w:lang w:eastAsia="ko-KR"/>
        </w:rPr>
        <w:tab/>
      </w:r>
      <w:r w:rsidRPr="005C62D5">
        <w:rPr>
          <w:rFonts w:asciiTheme="minorHAnsi" w:eastAsiaTheme="minorHAnsi" w:hAnsiTheme="minorHAnsi"/>
          <w:noProof/>
        </w:rPr>
        <w:t>개요 및 개념</w:t>
      </w:r>
      <w:r>
        <w:rPr>
          <w:noProof/>
        </w:rPr>
        <w:tab/>
      </w:r>
      <w:r>
        <w:rPr>
          <w:noProof/>
        </w:rPr>
        <w:fldChar w:fldCharType="begin"/>
      </w:r>
      <w:r>
        <w:rPr>
          <w:noProof/>
        </w:rPr>
        <w:instrText xml:space="preserve"> PAGEREF _Toc204931965 \h </w:instrText>
      </w:r>
      <w:r>
        <w:rPr>
          <w:noProof/>
        </w:rPr>
      </w:r>
      <w:r>
        <w:rPr>
          <w:noProof/>
        </w:rPr>
        <w:fldChar w:fldCharType="separate"/>
      </w:r>
      <w:r w:rsidR="005200A4">
        <w:rPr>
          <w:noProof/>
        </w:rPr>
        <w:t>110</w:t>
      </w:r>
      <w:r>
        <w:rPr>
          <w:noProof/>
        </w:rPr>
        <w:fldChar w:fldCharType="end"/>
      </w:r>
    </w:p>
    <w:p w14:paraId="5A532131" w14:textId="6BACCB83"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15.2</w:t>
      </w:r>
      <w:r>
        <w:rPr>
          <w:rFonts w:asciiTheme="minorHAnsi" w:hAnsiTheme="minorHAnsi" w:cstheme="minorBidi"/>
          <w:noProof/>
          <w:kern w:val="2"/>
          <w:szCs w:val="22"/>
          <w:lang w:eastAsia="ko-KR"/>
        </w:rPr>
        <w:tab/>
      </w:r>
      <w:r w:rsidRPr="005C62D5">
        <w:rPr>
          <w:rFonts w:asciiTheme="minorHAnsi" w:eastAsiaTheme="minorHAnsi" w:hAnsiTheme="minorHAnsi"/>
          <w:noProof/>
        </w:rPr>
        <w:t>MCP, ACP, A2A</w:t>
      </w:r>
      <w:r>
        <w:rPr>
          <w:noProof/>
        </w:rPr>
        <w:tab/>
      </w:r>
      <w:r>
        <w:rPr>
          <w:noProof/>
        </w:rPr>
        <w:fldChar w:fldCharType="begin"/>
      </w:r>
      <w:r>
        <w:rPr>
          <w:noProof/>
        </w:rPr>
        <w:instrText xml:space="preserve"> PAGEREF _Toc204931966 \h </w:instrText>
      </w:r>
      <w:r>
        <w:rPr>
          <w:noProof/>
        </w:rPr>
      </w:r>
      <w:r>
        <w:rPr>
          <w:noProof/>
        </w:rPr>
        <w:fldChar w:fldCharType="separate"/>
      </w:r>
      <w:r w:rsidR="005200A4">
        <w:rPr>
          <w:noProof/>
        </w:rPr>
        <w:t>110</w:t>
      </w:r>
      <w:r>
        <w:rPr>
          <w:noProof/>
        </w:rPr>
        <w:fldChar w:fldCharType="end"/>
      </w:r>
    </w:p>
    <w:p w14:paraId="422D3648" w14:textId="5CCFBC0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15.2.1</w:t>
      </w:r>
      <w:r>
        <w:rPr>
          <w:rFonts w:asciiTheme="minorHAnsi" w:hAnsiTheme="minorHAnsi" w:cstheme="minorBidi"/>
          <w:noProof/>
          <w:kern w:val="2"/>
          <w:szCs w:val="22"/>
          <w:lang w:eastAsia="ko-KR"/>
        </w:rPr>
        <w:tab/>
      </w:r>
      <w:r w:rsidRPr="005C62D5">
        <w:rPr>
          <w:rFonts w:asciiTheme="minorHAnsi" w:eastAsiaTheme="minorHAnsi" w:hAnsiTheme="minorHAnsi"/>
          <w:noProof/>
        </w:rPr>
        <w:t>서론</w:t>
      </w:r>
      <w:r>
        <w:rPr>
          <w:noProof/>
        </w:rPr>
        <w:tab/>
      </w:r>
      <w:r>
        <w:rPr>
          <w:noProof/>
        </w:rPr>
        <w:fldChar w:fldCharType="begin"/>
      </w:r>
      <w:r>
        <w:rPr>
          <w:noProof/>
        </w:rPr>
        <w:instrText xml:space="preserve"> PAGEREF _Toc204931967 \h </w:instrText>
      </w:r>
      <w:r>
        <w:rPr>
          <w:noProof/>
        </w:rPr>
      </w:r>
      <w:r>
        <w:rPr>
          <w:noProof/>
        </w:rPr>
        <w:fldChar w:fldCharType="separate"/>
      </w:r>
      <w:r w:rsidR="005200A4">
        <w:rPr>
          <w:noProof/>
        </w:rPr>
        <w:t>110</w:t>
      </w:r>
      <w:r>
        <w:rPr>
          <w:noProof/>
        </w:rPr>
        <w:fldChar w:fldCharType="end"/>
      </w:r>
    </w:p>
    <w:p w14:paraId="5B884E0F" w14:textId="6C33319A"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15.2.2</w:t>
      </w:r>
      <w:r>
        <w:rPr>
          <w:rFonts w:asciiTheme="minorHAnsi" w:hAnsiTheme="minorHAnsi" w:cstheme="minorBidi"/>
          <w:noProof/>
          <w:kern w:val="2"/>
          <w:szCs w:val="22"/>
          <w:lang w:eastAsia="ko-KR"/>
        </w:rPr>
        <w:tab/>
      </w:r>
      <w:r w:rsidRPr="005C62D5">
        <w:rPr>
          <w:rFonts w:asciiTheme="minorHAnsi" w:eastAsiaTheme="minorHAnsi" w:hAnsiTheme="minorHAnsi"/>
          <w:noProof/>
        </w:rPr>
        <w:t>MCP (Model Context Protocol)</w:t>
      </w:r>
      <w:r>
        <w:rPr>
          <w:noProof/>
        </w:rPr>
        <w:tab/>
      </w:r>
      <w:r>
        <w:rPr>
          <w:noProof/>
        </w:rPr>
        <w:fldChar w:fldCharType="begin"/>
      </w:r>
      <w:r>
        <w:rPr>
          <w:noProof/>
        </w:rPr>
        <w:instrText xml:space="preserve"> PAGEREF _Toc204931968 \h </w:instrText>
      </w:r>
      <w:r>
        <w:rPr>
          <w:noProof/>
        </w:rPr>
      </w:r>
      <w:r>
        <w:rPr>
          <w:noProof/>
        </w:rPr>
        <w:fldChar w:fldCharType="separate"/>
      </w:r>
      <w:r w:rsidR="005200A4">
        <w:rPr>
          <w:noProof/>
        </w:rPr>
        <w:t>111</w:t>
      </w:r>
      <w:r>
        <w:rPr>
          <w:noProof/>
        </w:rPr>
        <w:fldChar w:fldCharType="end"/>
      </w:r>
    </w:p>
    <w:p w14:paraId="1727707D" w14:textId="1C87CE64"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15.2.3</w:t>
      </w:r>
      <w:r>
        <w:rPr>
          <w:rFonts w:asciiTheme="minorHAnsi" w:hAnsiTheme="minorHAnsi" w:cstheme="minorBidi"/>
          <w:noProof/>
          <w:kern w:val="2"/>
          <w:szCs w:val="22"/>
          <w:lang w:eastAsia="ko-KR"/>
        </w:rPr>
        <w:tab/>
      </w:r>
      <w:r w:rsidRPr="005C62D5">
        <w:rPr>
          <w:rFonts w:asciiTheme="minorHAnsi" w:eastAsiaTheme="minorHAnsi" w:hAnsiTheme="minorHAnsi"/>
          <w:noProof/>
        </w:rPr>
        <w:t>ACP (Agent Communication Protocol)</w:t>
      </w:r>
      <w:r>
        <w:rPr>
          <w:noProof/>
        </w:rPr>
        <w:tab/>
      </w:r>
      <w:r>
        <w:rPr>
          <w:noProof/>
        </w:rPr>
        <w:fldChar w:fldCharType="begin"/>
      </w:r>
      <w:r>
        <w:rPr>
          <w:noProof/>
        </w:rPr>
        <w:instrText xml:space="preserve"> PAGEREF _Toc204931969 \h </w:instrText>
      </w:r>
      <w:r>
        <w:rPr>
          <w:noProof/>
        </w:rPr>
      </w:r>
      <w:r>
        <w:rPr>
          <w:noProof/>
        </w:rPr>
        <w:fldChar w:fldCharType="separate"/>
      </w:r>
      <w:r w:rsidR="005200A4">
        <w:rPr>
          <w:noProof/>
        </w:rPr>
        <w:t>112</w:t>
      </w:r>
      <w:r>
        <w:rPr>
          <w:noProof/>
        </w:rPr>
        <w:fldChar w:fldCharType="end"/>
      </w:r>
    </w:p>
    <w:p w14:paraId="5F13397C" w14:textId="6CA0305C"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lang w:eastAsia="ko-KR"/>
        </w:rPr>
        <w:t>15.2.4</w:t>
      </w:r>
      <w:r>
        <w:rPr>
          <w:rFonts w:asciiTheme="minorHAnsi" w:hAnsiTheme="minorHAnsi" w:cstheme="minorBidi"/>
          <w:noProof/>
          <w:kern w:val="2"/>
          <w:szCs w:val="22"/>
          <w:lang w:eastAsia="ko-KR"/>
        </w:rPr>
        <w:tab/>
      </w:r>
      <w:r w:rsidRPr="005C62D5">
        <w:rPr>
          <w:rFonts w:asciiTheme="minorHAnsi" w:eastAsiaTheme="minorHAnsi" w:hAnsiTheme="minorHAnsi"/>
          <w:noProof/>
        </w:rPr>
        <w:t>A2A (Agent-to-Agent Protocol)</w:t>
      </w:r>
      <w:r>
        <w:rPr>
          <w:noProof/>
        </w:rPr>
        <w:tab/>
      </w:r>
      <w:r>
        <w:rPr>
          <w:noProof/>
        </w:rPr>
        <w:fldChar w:fldCharType="begin"/>
      </w:r>
      <w:r>
        <w:rPr>
          <w:noProof/>
        </w:rPr>
        <w:instrText xml:space="preserve"> PAGEREF _Toc204931970 \h </w:instrText>
      </w:r>
      <w:r>
        <w:rPr>
          <w:noProof/>
        </w:rPr>
      </w:r>
      <w:r>
        <w:rPr>
          <w:noProof/>
        </w:rPr>
        <w:fldChar w:fldCharType="separate"/>
      </w:r>
      <w:r w:rsidR="005200A4">
        <w:rPr>
          <w:noProof/>
        </w:rPr>
        <w:t>112</w:t>
      </w:r>
      <w:r>
        <w:rPr>
          <w:noProof/>
        </w:rPr>
        <w:fldChar w:fldCharType="end"/>
      </w:r>
    </w:p>
    <w:p w14:paraId="7F912E39" w14:textId="4AD481E8"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15.2.5</w:t>
      </w:r>
      <w:r>
        <w:rPr>
          <w:rFonts w:asciiTheme="minorHAnsi" w:hAnsiTheme="minorHAnsi" w:cstheme="minorBidi"/>
          <w:noProof/>
          <w:kern w:val="2"/>
          <w:szCs w:val="22"/>
          <w:lang w:eastAsia="ko-KR"/>
        </w:rPr>
        <w:tab/>
      </w:r>
      <w:r w:rsidRPr="005C62D5">
        <w:rPr>
          <w:rFonts w:asciiTheme="minorHAnsi" w:eastAsiaTheme="minorHAnsi" w:hAnsiTheme="minorHAnsi"/>
          <w:noProof/>
        </w:rPr>
        <w:t>비교</w:t>
      </w:r>
      <w:r>
        <w:rPr>
          <w:noProof/>
        </w:rPr>
        <w:tab/>
      </w:r>
      <w:r>
        <w:rPr>
          <w:noProof/>
        </w:rPr>
        <w:fldChar w:fldCharType="begin"/>
      </w:r>
      <w:r>
        <w:rPr>
          <w:noProof/>
        </w:rPr>
        <w:instrText xml:space="preserve"> PAGEREF _Toc204931971 \h </w:instrText>
      </w:r>
      <w:r>
        <w:rPr>
          <w:noProof/>
        </w:rPr>
      </w:r>
      <w:r>
        <w:rPr>
          <w:noProof/>
        </w:rPr>
        <w:fldChar w:fldCharType="separate"/>
      </w:r>
      <w:r w:rsidR="005200A4">
        <w:rPr>
          <w:noProof/>
        </w:rPr>
        <w:t>112</w:t>
      </w:r>
      <w:r>
        <w:rPr>
          <w:noProof/>
        </w:rPr>
        <w:fldChar w:fldCharType="end"/>
      </w:r>
    </w:p>
    <w:p w14:paraId="7FA73B49" w14:textId="701343F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15.3</w:t>
      </w:r>
      <w:r>
        <w:rPr>
          <w:rFonts w:asciiTheme="minorHAnsi" w:hAnsiTheme="minorHAnsi" w:cstheme="minorBidi"/>
          <w:noProof/>
          <w:kern w:val="2"/>
          <w:szCs w:val="22"/>
          <w:lang w:eastAsia="ko-KR"/>
        </w:rPr>
        <w:tab/>
      </w:r>
      <w:r w:rsidRPr="005C62D5">
        <w:rPr>
          <w:rFonts w:asciiTheme="minorHAnsi" w:eastAsiaTheme="minorHAnsi" w:hAnsiTheme="minorHAnsi"/>
          <w:noProof/>
        </w:rPr>
        <w:t>MCP 아키텍처 구조 및 통신 방식 (Stdio vs SSE)</w:t>
      </w:r>
      <w:r>
        <w:rPr>
          <w:noProof/>
        </w:rPr>
        <w:tab/>
      </w:r>
      <w:r>
        <w:rPr>
          <w:noProof/>
        </w:rPr>
        <w:fldChar w:fldCharType="begin"/>
      </w:r>
      <w:r>
        <w:rPr>
          <w:noProof/>
        </w:rPr>
        <w:instrText xml:space="preserve"> PAGEREF _Toc204931972 \h </w:instrText>
      </w:r>
      <w:r>
        <w:rPr>
          <w:noProof/>
        </w:rPr>
      </w:r>
      <w:r>
        <w:rPr>
          <w:noProof/>
        </w:rPr>
        <w:fldChar w:fldCharType="separate"/>
      </w:r>
      <w:r w:rsidR="005200A4">
        <w:rPr>
          <w:noProof/>
        </w:rPr>
        <w:t>113</w:t>
      </w:r>
      <w:r>
        <w:rPr>
          <w:noProof/>
        </w:rPr>
        <w:fldChar w:fldCharType="end"/>
      </w:r>
    </w:p>
    <w:p w14:paraId="4D9A6604" w14:textId="420D8E3F"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15.4</w:t>
      </w:r>
      <w:r>
        <w:rPr>
          <w:rFonts w:asciiTheme="minorHAnsi" w:hAnsiTheme="minorHAnsi" w:cstheme="minorBidi"/>
          <w:noProof/>
          <w:kern w:val="2"/>
          <w:szCs w:val="22"/>
          <w:lang w:eastAsia="ko-KR"/>
        </w:rPr>
        <w:tab/>
      </w:r>
      <w:r w:rsidRPr="005C62D5">
        <w:rPr>
          <w:rFonts w:asciiTheme="minorHAnsi" w:eastAsiaTheme="minorHAnsi" w:hAnsiTheme="minorHAnsi"/>
          <w:noProof/>
        </w:rPr>
        <w:t>MCP 서버 실행 모드</w:t>
      </w:r>
      <w:r>
        <w:rPr>
          <w:noProof/>
        </w:rPr>
        <w:tab/>
      </w:r>
      <w:r>
        <w:rPr>
          <w:noProof/>
        </w:rPr>
        <w:fldChar w:fldCharType="begin"/>
      </w:r>
      <w:r>
        <w:rPr>
          <w:noProof/>
        </w:rPr>
        <w:instrText xml:space="preserve"> PAGEREF _Toc204931973 \h </w:instrText>
      </w:r>
      <w:r>
        <w:rPr>
          <w:noProof/>
        </w:rPr>
      </w:r>
      <w:r>
        <w:rPr>
          <w:noProof/>
        </w:rPr>
        <w:fldChar w:fldCharType="separate"/>
      </w:r>
      <w:r w:rsidR="005200A4">
        <w:rPr>
          <w:noProof/>
        </w:rPr>
        <w:t>113</w:t>
      </w:r>
      <w:r>
        <w:rPr>
          <w:noProof/>
        </w:rPr>
        <w:fldChar w:fldCharType="end"/>
      </w:r>
    </w:p>
    <w:p w14:paraId="37488317" w14:textId="1330A04E"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15.5</w:t>
      </w:r>
      <w:r>
        <w:rPr>
          <w:rFonts w:asciiTheme="minorHAnsi" w:hAnsiTheme="minorHAnsi" w:cstheme="minorBidi"/>
          <w:noProof/>
          <w:kern w:val="2"/>
          <w:szCs w:val="22"/>
          <w:lang w:eastAsia="ko-KR"/>
        </w:rPr>
        <w:tab/>
      </w:r>
      <w:r w:rsidRPr="005C62D5">
        <w:rPr>
          <w:rFonts w:asciiTheme="minorHAnsi" w:eastAsiaTheme="minorHAnsi" w:hAnsiTheme="minorHAnsi"/>
          <w:noProof/>
        </w:rPr>
        <w:t>프로토콜 메시지 구조 (JSON-RPC)</w:t>
      </w:r>
      <w:r>
        <w:rPr>
          <w:noProof/>
        </w:rPr>
        <w:tab/>
      </w:r>
      <w:r>
        <w:rPr>
          <w:noProof/>
        </w:rPr>
        <w:fldChar w:fldCharType="begin"/>
      </w:r>
      <w:r>
        <w:rPr>
          <w:noProof/>
        </w:rPr>
        <w:instrText xml:space="preserve"> PAGEREF _Toc204931974 \h </w:instrText>
      </w:r>
      <w:r>
        <w:rPr>
          <w:noProof/>
        </w:rPr>
      </w:r>
      <w:r>
        <w:rPr>
          <w:noProof/>
        </w:rPr>
        <w:fldChar w:fldCharType="separate"/>
      </w:r>
      <w:r w:rsidR="005200A4">
        <w:rPr>
          <w:noProof/>
        </w:rPr>
        <w:t>114</w:t>
      </w:r>
      <w:r>
        <w:rPr>
          <w:noProof/>
        </w:rPr>
        <w:fldChar w:fldCharType="end"/>
      </w:r>
    </w:p>
    <w:p w14:paraId="73D9E8D0" w14:textId="688BF9CB"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15.6</w:t>
      </w:r>
      <w:r>
        <w:rPr>
          <w:rFonts w:asciiTheme="minorHAnsi" w:hAnsiTheme="minorHAnsi" w:cstheme="minorBidi"/>
          <w:noProof/>
          <w:kern w:val="2"/>
          <w:szCs w:val="22"/>
          <w:lang w:eastAsia="ko-KR"/>
        </w:rPr>
        <w:tab/>
      </w:r>
      <w:r w:rsidRPr="005C62D5">
        <w:rPr>
          <w:rFonts w:asciiTheme="minorHAnsi" w:eastAsiaTheme="minorHAnsi" w:hAnsiTheme="minorHAnsi"/>
          <w:noProof/>
        </w:rPr>
        <w:t>MCP 도구 설계 및 호출</w:t>
      </w:r>
      <w:r>
        <w:rPr>
          <w:noProof/>
        </w:rPr>
        <w:tab/>
      </w:r>
      <w:r>
        <w:rPr>
          <w:noProof/>
        </w:rPr>
        <w:fldChar w:fldCharType="begin"/>
      </w:r>
      <w:r>
        <w:rPr>
          <w:noProof/>
        </w:rPr>
        <w:instrText xml:space="preserve"> PAGEREF _Toc204931975 \h </w:instrText>
      </w:r>
      <w:r>
        <w:rPr>
          <w:noProof/>
        </w:rPr>
      </w:r>
      <w:r>
        <w:rPr>
          <w:noProof/>
        </w:rPr>
        <w:fldChar w:fldCharType="separate"/>
      </w:r>
      <w:r w:rsidR="005200A4">
        <w:rPr>
          <w:noProof/>
        </w:rPr>
        <w:t>115</w:t>
      </w:r>
      <w:r>
        <w:rPr>
          <w:noProof/>
        </w:rPr>
        <w:fldChar w:fldCharType="end"/>
      </w:r>
    </w:p>
    <w:p w14:paraId="09C55D24" w14:textId="1D52D5F2"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15.7</w:t>
      </w:r>
      <w:r>
        <w:rPr>
          <w:rFonts w:asciiTheme="minorHAnsi" w:hAnsiTheme="minorHAnsi" w:cstheme="minorBidi"/>
          <w:noProof/>
          <w:kern w:val="2"/>
          <w:szCs w:val="22"/>
          <w:lang w:eastAsia="ko-KR"/>
        </w:rPr>
        <w:tab/>
      </w:r>
      <w:r w:rsidRPr="005C62D5">
        <w:rPr>
          <w:rFonts w:asciiTheme="minorHAnsi" w:eastAsiaTheme="minorHAnsi" w:hAnsiTheme="minorHAnsi"/>
          <w:noProof/>
        </w:rPr>
        <w:t>MCP 설치 및 개발 실습 (Python 기반)</w:t>
      </w:r>
      <w:r>
        <w:rPr>
          <w:noProof/>
        </w:rPr>
        <w:tab/>
      </w:r>
      <w:r>
        <w:rPr>
          <w:noProof/>
        </w:rPr>
        <w:fldChar w:fldCharType="begin"/>
      </w:r>
      <w:r>
        <w:rPr>
          <w:noProof/>
        </w:rPr>
        <w:instrText xml:space="preserve"> PAGEREF _Toc204931976 \h </w:instrText>
      </w:r>
      <w:r>
        <w:rPr>
          <w:noProof/>
        </w:rPr>
      </w:r>
      <w:r>
        <w:rPr>
          <w:noProof/>
        </w:rPr>
        <w:fldChar w:fldCharType="separate"/>
      </w:r>
      <w:r w:rsidR="005200A4">
        <w:rPr>
          <w:noProof/>
        </w:rPr>
        <w:t>116</w:t>
      </w:r>
      <w:r>
        <w:rPr>
          <w:noProof/>
        </w:rPr>
        <w:fldChar w:fldCharType="end"/>
      </w:r>
    </w:p>
    <w:p w14:paraId="7392DF01" w14:textId="5C2F7F97"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15.8</w:t>
      </w:r>
      <w:r>
        <w:rPr>
          <w:rFonts w:asciiTheme="minorHAnsi" w:hAnsiTheme="minorHAnsi" w:cstheme="minorBidi"/>
          <w:noProof/>
          <w:kern w:val="2"/>
          <w:szCs w:val="22"/>
          <w:lang w:eastAsia="ko-KR"/>
        </w:rPr>
        <w:tab/>
      </w:r>
      <w:r w:rsidRPr="005C62D5">
        <w:rPr>
          <w:rFonts w:asciiTheme="minorHAnsi" w:eastAsiaTheme="minorHAnsi" w:hAnsiTheme="minorHAnsi"/>
          <w:noProof/>
        </w:rPr>
        <w:t>클라이언트 코드 예시</w:t>
      </w:r>
      <w:r>
        <w:rPr>
          <w:noProof/>
        </w:rPr>
        <w:tab/>
      </w:r>
      <w:r>
        <w:rPr>
          <w:noProof/>
        </w:rPr>
        <w:fldChar w:fldCharType="begin"/>
      </w:r>
      <w:r>
        <w:rPr>
          <w:noProof/>
        </w:rPr>
        <w:instrText xml:space="preserve"> PAGEREF _Toc204931977 \h </w:instrText>
      </w:r>
      <w:r>
        <w:rPr>
          <w:noProof/>
        </w:rPr>
      </w:r>
      <w:r>
        <w:rPr>
          <w:noProof/>
        </w:rPr>
        <w:fldChar w:fldCharType="separate"/>
      </w:r>
      <w:r w:rsidR="005200A4">
        <w:rPr>
          <w:noProof/>
        </w:rPr>
        <w:t>117</w:t>
      </w:r>
      <w:r>
        <w:rPr>
          <w:noProof/>
        </w:rPr>
        <w:fldChar w:fldCharType="end"/>
      </w:r>
    </w:p>
    <w:p w14:paraId="64821AA7" w14:textId="6EB021C6"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lastRenderedPageBreak/>
        <w:t>15.9</w:t>
      </w:r>
      <w:r>
        <w:rPr>
          <w:rFonts w:asciiTheme="minorHAnsi" w:hAnsiTheme="minorHAnsi" w:cstheme="minorBidi"/>
          <w:noProof/>
          <w:kern w:val="2"/>
          <w:szCs w:val="22"/>
          <w:lang w:eastAsia="ko-KR"/>
        </w:rPr>
        <w:tab/>
      </w:r>
      <w:r w:rsidRPr="005C62D5">
        <w:rPr>
          <w:rFonts w:asciiTheme="minorHAnsi" w:eastAsiaTheme="minorHAnsi" w:hAnsiTheme="minorHAnsi"/>
          <w:noProof/>
        </w:rPr>
        <w:t>Ollama + MCP</w:t>
      </w:r>
      <w:r>
        <w:rPr>
          <w:noProof/>
        </w:rPr>
        <w:tab/>
      </w:r>
      <w:r>
        <w:rPr>
          <w:noProof/>
        </w:rPr>
        <w:fldChar w:fldCharType="begin"/>
      </w:r>
      <w:r>
        <w:rPr>
          <w:noProof/>
        </w:rPr>
        <w:instrText xml:space="preserve"> PAGEREF _Toc204931978 \h </w:instrText>
      </w:r>
      <w:r>
        <w:rPr>
          <w:noProof/>
        </w:rPr>
      </w:r>
      <w:r>
        <w:rPr>
          <w:noProof/>
        </w:rPr>
        <w:fldChar w:fldCharType="separate"/>
      </w:r>
      <w:r w:rsidR="005200A4">
        <w:rPr>
          <w:noProof/>
        </w:rPr>
        <w:t>118</w:t>
      </w:r>
      <w:r>
        <w:rPr>
          <w:noProof/>
        </w:rPr>
        <w:fldChar w:fldCharType="end"/>
      </w:r>
    </w:p>
    <w:p w14:paraId="6E456B15" w14:textId="5B20D8CB" w:rsidR="00DE2DD3" w:rsidRDefault="00DE2DD3">
      <w:pPr>
        <w:pStyle w:val="20"/>
        <w:tabs>
          <w:tab w:val="left" w:pos="1415"/>
        </w:tabs>
        <w:rPr>
          <w:rFonts w:asciiTheme="minorHAnsi" w:hAnsiTheme="minorHAnsi" w:cstheme="minorBidi"/>
          <w:noProof/>
          <w:kern w:val="2"/>
          <w:szCs w:val="22"/>
          <w:lang w:eastAsia="ko-KR"/>
        </w:rPr>
      </w:pPr>
      <w:r w:rsidRPr="005C62D5">
        <w:rPr>
          <w:rFonts w:asciiTheme="minorHAnsi" w:eastAsiaTheme="minorHAnsi" w:hAnsiTheme="minorHAnsi"/>
          <w:noProof/>
        </w:rPr>
        <w:t>15.10</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_Toc204931979 \h </w:instrText>
      </w:r>
      <w:r>
        <w:rPr>
          <w:noProof/>
        </w:rPr>
      </w:r>
      <w:r>
        <w:rPr>
          <w:noProof/>
        </w:rPr>
        <w:fldChar w:fldCharType="separate"/>
      </w:r>
      <w:r w:rsidR="005200A4">
        <w:rPr>
          <w:noProof/>
        </w:rPr>
        <w:t>118</w:t>
      </w:r>
      <w:r>
        <w:rPr>
          <w:noProof/>
        </w:rPr>
        <w:fldChar w:fldCharType="end"/>
      </w:r>
    </w:p>
    <w:p w14:paraId="7829EC7A" w14:textId="5E4EC7A4" w:rsidR="00DE2DD3" w:rsidRDefault="00DE2DD3">
      <w:pPr>
        <w:pStyle w:val="13"/>
        <w:tabs>
          <w:tab w:val="left" w:pos="864"/>
        </w:tabs>
        <w:rPr>
          <w:rFonts w:asciiTheme="minorHAnsi" w:hAnsiTheme="minorHAnsi" w:cstheme="minorBidi"/>
          <w:noProof/>
          <w:kern w:val="2"/>
          <w:szCs w:val="22"/>
          <w:lang w:eastAsia="ko-KR"/>
        </w:rPr>
      </w:pPr>
      <w:r w:rsidRPr="005C62D5">
        <w:rPr>
          <w:rFonts w:asciiTheme="minorHAnsi" w:eastAsiaTheme="minorHAnsi" w:hAnsiTheme="minorHAnsi"/>
          <w:noProof/>
        </w:rPr>
        <w:t>16.</w:t>
      </w:r>
      <w:r>
        <w:rPr>
          <w:rFonts w:asciiTheme="minorHAnsi" w:hAnsiTheme="minorHAnsi" w:cstheme="minorBidi"/>
          <w:noProof/>
          <w:kern w:val="2"/>
          <w:szCs w:val="22"/>
          <w:lang w:eastAsia="ko-KR"/>
        </w:rPr>
        <w:tab/>
      </w:r>
      <w:r w:rsidRPr="005C62D5">
        <w:rPr>
          <w:rFonts w:asciiTheme="minorHAnsi" w:eastAsiaTheme="minorHAnsi" w:hAnsiTheme="minorHAnsi"/>
          <w:noProof/>
          <w:lang w:eastAsia="ko-KR"/>
        </w:rPr>
        <w:t>AI 에이전트 디자인</w:t>
      </w:r>
      <w:r w:rsidRPr="005C62D5">
        <w:rPr>
          <w:rFonts w:asciiTheme="minorHAnsi" w:eastAsiaTheme="minorHAnsi" w:hAnsiTheme="minorHAnsi"/>
          <w:noProof/>
        </w:rPr>
        <w:t xml:space="preserve"> </w:t>
      </w:r>
      <w:r w:rsidRPr="005C62D5">
        <w:rPr>
          <w:rFonts w:asciiTheme="minorHAnsi" w:eastAsiaTheme="minorHAnsi" w:hAnsiTheme="minorHAnsi"/>
          <w:noProof/>
          <w:lang w:eastAsia="ko-KR"/>
        </w:rPr>
        <w:t>패턴</w:t>
      </w:r>
      <w:r>
        <w:rPr>
          <w:noProof/>
        </w:rPr>
        <w:tab/>
      </w:r>
      <w:r>
        <w:rPr>
          <w:noProof/>
        </w:rPr>
        <w:fldChar w:fldCharType="begin"/>
      </w:r>
      <w:r>
        <w:rPr>
          <w:noProof/>
        </w:rPr>
        <w:instrText xml:space="preserve"> PAGEREF _Toc204931980 \h </w:instrText>
      </w:r>
      <w:r>
        <w:rPr>
          <w:noProof/>
        </w:rPr>
      </w:r>
      <w:r>
        <w:rPr>
          <w:noProof/>
        </w:rPr>
        <w:fldChar w:fldCharType="separate"/>
      </w:r>
      <w:r w:rsidR="005200A4">
        <w:rPr>
          <w:noProof/>
        </w:rPr>
        <w:t>119</w:t>
      </w:r>
      <w:r>
        <w:rPr>
          <w:noProof/>
        </w:rPr>
        <w:fldChar w:fldCharType="end"/>
      </w:r>
    </w:p>
    <w:p w14:paraId="7B61FB3A" w14:textId="34AB66E8"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16.1</w:t>
      </w:r>
      <w:r>
        <w:rPr>
          <w:rFonts w:asciiTheme="minorHAnsi" w:hAnsiTheme="minorHAnsi" w:cstheme="minorBidi"/>
          <w:noProof/>
          <w:kern w:val="2"/>
          <w:szCs w:val="22"/>
          <w:lang w:eastAsia="ko-KR"/>
        </w:rPr>
        <w:tab/>
      </w:r>
      <w:r w:rsidRPr="005C62D5">
        <w:rPr>
          <w:rFonts w:asciiTheme="minorHAnsi" w:eastAsiaTheme="minorHAnsi" w:hAnsiTheme="minorHAnsi"/>
          <w:noProof/>
        </w:rPr>
        <w:t>AI 에이전트에 디자인 패턴</w:t>
      </w:r>
      <w:r>
        <w:rPr>
          <w:noProof/>
        </w:rPr>
        <w:tab/>
      </w:r>
      <w:r>
        <w:rPr>
          <w:noProof/>
        </w:rPr>
        <w:fldChar w:fldCharType="begin"/>
      </w:r>
      <w:r>
        <w:rPr>
          <w:noProof/>
        </w:rPr>
        <w:instrText xml:space="preserve"> PAGEREF _Toc204931981 \h </w:instrText>
      </w:r>
      <w:r>
        <w:rPr>
          <w:noProof/>
        </w:rPr>
      </w:r>
      <w:r>
        <w:rPr>
          <w:noProof/>
        </w:rPr>
        <w:fldChar w:fldCharType="separate"/>
      </w:r>
      <w:r w:rsidR="005200A4">
        <w:rPr>
          <w:noProof/>
        </w:rPr>
        <w:t>119</w:t>
      </w:r>
      <w:r>
        <w:rPr>
          <w:noProof/>
        </w:rPr>
        <w:fldChar w:fldCharType="end"/>
      </w:r>
    </w:p>
    <w:p w14:paraId="78EFEA76" w14:textId="07CA9FF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16.2</w:t>
      </w:r>
      <w:r>
        <w:rPr>
          <w:rFonts w:asciiTheme="minorHAnsi" w:hAnsiTheme="minorHAnsi" w:cstheme="minorBidi"/>
          <w:noProof/>
          <w:kern w:val="2"/>
          <w:szCs w:val="22"/>
          <w:lang w:eastAsia="ko-KR"/>
        </w:rPr>
        <w:tab/>
      </w:r>
      <w:r w:rsidRPr="005C62D5">
        <w:rPr>
          <w:rFonts w:asciiTheme="minorHAnsi" w:eastAsiaTheme="minorHAnsi" w:hAnsiTheme="minorHAnsi"/>
          <w:noProof/>
        </w:rPr>
        <w:t>AI 에이전트 디자인 패턴의 분류 및 원리</w:t>
      </w:r>
      <w:r>
        <w:rPr>
          <w:noProof/>
        </w:rPr>
        <w:tab/>
      </w:r>
      <w:r>
        <w:rPr>
          <w:noProof/>
        </w:rPr>
        <w:fldChar w:fldCharType="begin"/>
      </w:r>
      <w:r>
        <w:rPr>
          <w:noProof/>
        </w:rPr>
        <w:instrText xml:space="preserve"> PAGEREF _Toc204931982 \h </w:instrText>
      </w:r>
      <w:r>
        <w:rPr>
          <w:noProof/>
        </w:rPr>
      </w:r>
      <w:r>
        <w:rPr>
          <w:noProof/>
        </w:rPr>
        <w:fldChar w:fldCharType="separate"/>
      </w:r>
      <w:r w:rsidR="005200A4">
        <w:rPr>
          <w:noProof/>
        </w:rPr>
        <w:t>119</w:t>
      </w:r>
      <w:r>
        <w:rPr>
          <w:noProof/>
        </w:rPr>
        <w:fldChar w:fldCharType="end"/>
      </w:r>
    </w:p>
    <w:p w14:paraId="27029D97" w14:textId="136BC9A5"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16.2.1</w:t>
      </w:r>
      <w:r>
        <w:rPr>
          <w:rFonts w:asciiTheme="minorHAnsi" w:hAnsiTheme="minorHAnsi" w:cstheme="minorBidi"/>
          <w:noProof/>
          <w:kern w:val="2"/>
          <w:szCs w:val="22"/>
          <w:lang w:eastAsia="ko-KR"/>
        </w:rPr>
        <w:tab/>
      </w:r>
      <w:r w:rsidRPr="005C62D5">
        <w:rPr>
          <w:rFonts w:asciiTheme="minorHAnsi" w:eastAsiaTheme="minorHAnsi" w:hAnsiTheme="minorHAnsi"/>
          <w:noProof/>
        </w:rPr>
        <w:t>싱글 스킬 패턴 (Single Skill Agent)</w:t>
      </w:r>
      <w:r>
        <w:rPr>
          <w:noProof/>
        </w:rPr>
        <w:tab/>
      </w:r>
      <w:r>
        <w:rPr>
          <w:noProof/>
        </w:rPr>
        <w:fldChar w:fldCharType="begin"/>
      </w:r>
      <w:r>
        <w:rPr>
          <w:noProof/>
        </w:rPr>
        <w:instrText xml:space="preserve"> PAGEREF _Toc204931983 \h </w:instrText>
      </w:r>
      <w:r>
        <w:rPr>
          <w:noProof/>
        </w:rPr>
      </w:r>
      <w:r>
        <w:rPr>
          <w:noProof/>
        </w:rPr>
        <w:fldChar w:fldCharType="separate"/>
      </w:r>
      <w:r w:rsidR="005200A4">
        <w:rPr>
          <w:noProof/>
        </w:rPr>
        <w:t>120</w:t>
      </w:r>
      <w:r>
        <w:rPr>
          <w:noProof/>
        </w:rPr>
        <w:fldChar w:fldCharType="end"/>
      </w:r>
    </w:p>
    <w:p w14:paraId="2A6472EA" w14:textId="533C1E43"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16.2.2</w:t>
      </w:r>
      <w:r>
        <w:rPr>
          <w:rFonts w:asciiTheme="minorHAnsi" w:hAnsiTheme="minorHAnsi" w:cstheme="minorBidi"/>
          <w:noProof/>
          <w:kern w:val="2"/>
          <w:szCs w:val="22"/>
          <w:lang w:eastAsia="ko-KR"/>
        </w:rPr>
        <w:tab/>
      </w:r>
      <w:r w:rsidRPr="005C62D5">
        <w:rPr>
          <w:rFonts w:asciiTheme="minorHAnsi" w:eastAsiaTheme="minorHAnsi" w:hAnsiTheme="minorHAnsi"/>
          <w:noProof/>
        </w:rPr>
        <w:t>멀티 스킬 라우팅 패턴 (Multi-Tool Routing Agent)</w:t>
      </w:r>
      <w:r>
        <w:rPr>
          <w:noProof/>
        </w:rPr>
        <w:tab/>
      </w:r>
      <w:r>
        <w:rPr>
          <w:noProof/>
        </w:rPr>
        <w:fldChar w:fldCharType="begin"/>
      </w:r>
      <w:r>
        <w:rPr>
          <w:noProof/>
        </w:rPr>
        <w:instrText xml:space="preserve"> PAGEREF _Toc204931984 \h </w:instrText>
      </w:r>
      <w:r>
        <w:rPr>
          <w:noProof/>
        </w:rPr>
      </w:r>
      <w:r>
        <w:rPr>
          <w:noProof/>
        </w:rPr>
        <w:fldChar w:fldCharType="separate"/>
      </w:r>
      <w:r w:rsidR="005200A4">
        <w:rPr>
          <w:noProof/>
        </w:rPr>
        <w:t>120</w:t>
      </w:r>
      <w:r>
        <w:rPr>
          <w:noProof/>
        </w:rPr>
        <w:fldChar w:fldCharType="end"/>
      </w:r>
    </w:p>
    <w:p w14:paraId="6A99324D" w14:textId="77AFCBB5"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16.2.3</w:t>
      </w:r>
      <w:r>
        <w:rPr>
          <w:rFonts w:asciiTheme="minorHAnsi" w:hAnsiTheme="minorHAnsi" w:cstheme="minorBidi"/>
          <w:noProof/>
          <w:kern w:val="2"/>
          <w:szCs w:val="22"/>
          <w:lang w:eastAsia="ko-KR"/>
        </w:rPr>
        <w:tab/>
      </w:r>
      <w:r w:rsidRPr="005C62D5">
        <w:rPr>
          <w:rFonts w:asciiTheme="minorHAnsi" w:eastAsiaTheme="minorHAnsi" w:hAnsiTheme="minorHAnsi"/>
          <w:noProof/>
        </w:rPr>
        <w:t>전문가 집단 패턴 (Expert Ensemble Agent)</w:t>
      </w:r>
      <w:r>
        <w:rPr>
          <w:noProof/>
        </w:rPr>
        <w:tab/>
      </w:r>
      <w:r>
        <w:rPr>
          <w:noProof/>
        </w:rPr>
        <w:fldChar w:fldCharType="begin"/>
      </w:r>
      <w:r>
        <w:rPr>
          <w:noProof/>
        </w:rPr>
        <w:instrText xml:space="preserve"> PAGEREF _Toc204931985 \h </w:instrText>
      </w:r>
      <w:r>
        <w:rPr>
          <w:noProof/>
        </w:rPr>
      </w:r>
      <w:r>
        <w:rPr>
          <w:noProof/>
        </w:rPr>
        <w:fldChar w:fldCharType="separate"/>
      </w:r>
      <w:r w:rsidR="005200A4">
        <w:rPr>
          <w:noProof/>
        </w:rPr>
        <w:t>120</w:t>
      </w:r>
      <w:r>
        <w:rPr>
          <w:noProof/>
        </w:rPr>
        <w:fldChar w:fldCharType="end"/>
      </w:r>
    </w:p>
    <w:p w14:paraId="122BB620" w14:textId="212AD272"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16.2.4</w:t>
      </w:r>
      <w:r>
        <w:rPr>
          <w:rFonts w:asciiTheme="minorHAnsi" w:hAnsiTheme="minorHAnsi" w:cstheme="minorBidi"/>
          <w:noProof/>
          <w:kern w:val="2"/>
          <w:szCs w:val="22"/>
          <w:lang w:eastAsia="ko-KR"/>
        </w:rPr>
        <w:tab/>
      </w:r>
      <w:r w:rsidRPr="005C62D5">
        <w:rPr>
          <w:rFonts w:asciiTheme="minorHAnsi" w:eastAsiaTheme="minorHAnsi" w:hAnsiTheme="minorHAnsi"/>
          <w:noProof/>
        </w:rPr>
        <w:t>멀티모달 에이전트 패턴 (Multimodal Retrieval Agent)</w:t>
      </w:r>
      <w:r>
        <w:rPr>
          <w:noProof/>
        </w:rPr>
        <w:tab/>
      </w:r>
      <w:r>
        <w:rPr>
          <w:noProof/>
        </w:rPr>
        <w:fldChar w:fldCharType="begin"/>
      </w:r>
      <w:r>
        <w:rPr>
          <w:noProof/>
        </w:rPr>
        <w:instrText xml:space="preserve"> PAGEREF _Toc204931986 \h </w:instrText>
      </w:r>
      <w:r>
        <w:rPr>
          <w:noProof/>
        </w:rPr>
      </w:r>
      <w:r>
        <w:rPr>
          <w:noProof/>
        </w:rPr>
        <w:fldChar w:fldCharType="separate"/>
      </w:r>
      <w:r w:rsidR="005200A4">
        <w:rPr>
          <w:noProof/>
        </w:rPr>
        <w:t>120</w:t>
      </w:r>
      <w:r>
        <w:rPr>
          <w:noProof/>
        </w:rPr>
        <w:fldChar w:fldCharType="end"/>
      </w:r>
    </w:p>
    <w:p w14:paraId="31F6B0A9" w14:textId="3B0DF050"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16.2.5</w:t>
      </w:r>
      <w:r>
        <w:rPr>
          <w:rFonts w:asciiTheme="minorHAnsi" w:hAnsiTheme="minorHAnsi" w:cstheme="minorBidi"/>
          <w:noProof/>
          <w:kern w:val="2"/>
          <w:szCs w:val="22"/>
          <w:lang w:eastAsia="ko-KR"/>
        </w:rPr>
        <w:tab/>
      </w:r>
      <w:r w:rsidRPr="005C62D5">
        <w:rPr>
          <w:rFonts w:asciiTheme="minorHAnsi" w:eastAsiaTheme="minorHAnsi" w:hAnsiTheme="minorHAnsi"/>
          <w:noProof/>
        </w:rPr>
        <w:t>메타 에이전트 패턴 (Meta Agent)</w:t>
      </w:r>
      <w:r>
        <w:rPr>
          <w:noProof/>
        </w:rPr>
        <w:tab/>
      </w:r>
      <w:bookmarkStart w:id="0" w:name="_GoBack"/>
      <w:bookmarkEnd w:id="0"/>
      <w:r>
        <w:rPr>
          <w:noProof/>
        </w:rPr>
        <w:fldChar w:fldCharType="begin"/>
      </w:r>
      <w:r>
        <w:rPr>
          <w:noProof/>
        </w:rPr>
        <w:instrText xml:space="preserve"> PAGEREF _Toc204931987 \h </w:instrText>
      </w:r>
      <w:r>
        <w:rPr>
          <w:noProof/>
        </w:rPr>
      </w:r>
      <w:r>
        <w:rPr>
          <w:noProof/>
        </w:rPr>
        <w:fldChar w:fldCharType="separate"/>
      </w:r>
      <w:r w:rsidR="005200A4">
        <w:rPr>
          <w:noProof/>
        </w:rPr>
        <w:t>120</w:t>
      </w:r>
      <w:r>
        <w:rPr>
          <w:noProof/>
        </w:rPr>
        <w:fldChar w:fldCharType="end"/>
      </w:r>
    </w:p>
    <w:p w14:paraId="5FE3FE5D" w14:textId="5AFB1604" w:rsidR="00DE2DD3" w:rsidRDefault="00DE2DD3">
      <w:pPr>
        <w:pStyle w:val="30"/>
        <w:tabs>
          <w:tab w:val="left" w:pos="1698"/>
        </w:tabs>
        <w:rPr>
          <w:rFonts w:asciiTheme="minorHAnsi" w:hAnsiTheme="minorHAnsi" w:cstheme="minorBidi"/>
          <w:noProof/>
          <w:kern w:val="2"/>
          <w:szCs w:val="22"/>
          <w:lang w:eastAsia="ko-KR"/>
        </w:rPr>
      </w:pPr>
      <w:r w:rsidRPr="005C62D5">
        <w:rPr>
          <w:rFonts w:asciiTheme="minorHAnsi" w:eastAsiaTheme="minorHAnsi" w:hAnsiTheme="minorHAnsi"/>
          <w:noProof/>
        </w:rPr>
        <w:t>16.2.6</w:t>
      </w:r>
      <w:r>
        <w:rPr>
          <w:rFonts w:asciiTheme="minorHAnsi" w:hAnsiTheme="minorHAnsi" w:cstheme="minorBidi"/>
          <w:noProof/>
          <w:kern w:val="2"/>
          <w:szCs w:val="22"/>
          <w:lang w:eastAsia="ko-KR"/>
        </w:rPr>
        <w:tab/>
      </w:r>
      <w:r w:rsidRPr="005C62D5">
        <w:rPr>
          <w:rFonts w:asciiTheme="minorHAnsi" w:eastAsiaTheme="minorHAnsi" w:hAnsiTheme="minorHAnsi"/>
          <w:noProof/>
        </w:rPr>
        <w:t>문맥 보강 패턴 (Context Enrichment Agent)</w:t>
      </w:r>
      <w:r>
        <w:rPr>
          <w:noProof/>
        </w:rPr>
        <w:tab/>
      </w:r>
      <w:r>
        <w:rPr>
          <w:noProof/>
        </w:rPr>
        <w:fldChar w:fldCharType="begin"/>
      </w:r>
      <w:r>
        <w:rPr>
          <w:noProof/>
        </w:rPr>
        <w:instrText xml:space="preserve"> PAGEREF _Toc204931988 \h </w:instrText>
      </w:r>
      <w:r>
        <w:rPr>
          <w:noProof/>
        </w:rPr>
      </w:r>
      <w:r>
        <w:rPr>
          <w:noProof/>
        </w:rPr>
        <w:fldChar w:fldCharType="separate"/>
      </w:r>
      <w:r w:rsidR="005200A4">
        <w:rPr>
          <w:noProof/>
        </w:rPr>
        <w:t>121</w:t>
      </w:r>
      <w:r>
        <w:rPr>
          <w:noProof/>
        </w:rPr>
        <w:fldChar w:fldCharType="end"/>
      </w:r>
    </w:p>
    <w:p w14:paraId="48A20DC0" w14:textId="260D6051"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16.3</w:t>
      </w:r>
      <w:r>
        <w:rPr>
          <w:rFonts w:asciiTheme="minorHAnsi" w:hAnsiTheme="minorHAnsi" w:cstheme="minorBidi"/>
          <w:noProof/>
          <w:kern w:val="2"/>
          <w:szCs w:val="22"/>
          <w:lang w:eastAsia="ko-KR"/>
        </w:rPr>
        <w:tab/>
      </w:r>
      <w:r w:rsidRPr="005C62D5">
        <w:rPr>
          <w:rFonts w:asciiTheme="minorHAnsi" w:eastAsiaTheme="minorHAnsi" w:hAnsiTheme="minorHAnsi"/>
          <w:noProof/>
        </w:rPr>
        <w:t>개발 전략과 브랜딩 관점 적용</w:t>
      </w:r>
      <w:r>
        <w:rPr>
          <w:noProof/>
        </w:rPr>
        <w:tab/>
      </w:r>
      <w:r>
        <w:rPr>
          <w:noProof/>
        </w:rPr>
        <w:fldChar w:fldCharType="begin"/>
      </w:r>
      <w:r>
        <w:rPr>
          <w:noProof/>
        </w:rPr>
        <w:instrText xml:space="preserve"> PAGEREF _Toc204931989 \h </w:instrText>
      </w:r>
      <w:r>
        <w:rPr>
          <w:noProof/>
        </w:rPr>
      </w:r>
      <w:r>
        <w:rPr>
          <w:noProof/>
        </w:rPr>
        <w:fldChar w:fldCharType="separate"/>
      </w:r>
      <w:r w:rsidR="005200A4">
        <w:rPr>
          <w:noProof/>
        </w:rPr>
        <w:t>121</w:t>
      </w:r>
      <w:r>
        <w:rPr>
          <w:noProof/>
        </w:rPr>
        <w:fldChar w:fldCharType="end"/>
      </w:r>
    </w:p>
    <w:p w14:paraId="0BF66209" w14:textId="0708632D" w:rsidR="00DE2DD3" w:rsidRDefault="00DE2DD3">
      <w:pPr>
        <w:pStyle w:val="20"/>
        <w:tabs>
          <w:tab w:val="left" w:pos="1132"/>
        </w:tabs>
        <w:rPr>
          <w:rFonts w:asciiTheme="minorHAnsi" w:hAnsiTheme="minorHAnsi" w:cstheme="minorBidi"/>
          <w:noProof/>
          <w:kern w:val="2"/>
          <w:szCs w:val="22"/>
          <w:lang w:eastAsia="ko-KR"/>
        </w:rPr>
      </w:pPr>
      <w:r w:rsidRPr="005C62D5">
        <w:rPr>
          <w:rFonts w:asciiTheme="minorHAnsi" w:eastAsiaTheme="minorHAnsi" w:hAnsiTheme="minorHAnsi"/>
          <w:noProof/>
        </w:rPr>
        <w:t>16.4</w:t>
      </w:r>
      <w:r>
        <w:rPr>
          <w:rFonts w:asciiTheme="minorHAnsi" w:hAnsiTheme="minorHAnsi" w:cstheme="minorBidi"/>
          <w:noProof/>
          <w:kern w:val="2"/>
          <w:szCs w:val="22"/>
          <w:lang w:eastAsia="ko-KR"/>
        </w:rPr>
        <w:tab/>
      </w:r>
      <w:r w:rsidRPr="005C62D5">
        <w:rPr>
          <w:rFonts w:asciiTheme="minorHAnsi" w:eastAsiaTheme="minorHAnsi" w:hAnsiTheme="minorHAnsi"/>
          <w:noProof/>
        </w:rPr>
        <w:t>결론</w:t>
      </w:r>
      <w:r>
        <w:rPr>
          <w:noProof/>
        </w:rPr>
        <w:tab/>
      </w:r>
      <w:r>
        <w:rPr>
          <w:noProof/>
        </w:rPr>
        <w:fldChar w:fldCharType="begin"/>
      </w:r>
      <w:r>
        <w:rPr>
          <w:noProof/>
        </w:rPr>
        <w:instrText xml:space="preserve"> PAGEREF _Toc204931990 \h </w:instrText>
      </w:r>
      <w:r>
        <w:rPr>
          <w:noProof/>
        </w:rPr>
      </w:r>
      <w:r>
        <w:rPr>
          <w:noProof/>
        </w:rPr>
        <w:fldChar w:fldCharType="separate"/>
      </w:r>
      <w:r w:rsidR="005200A4">
        <w:rPr>
          <w:noProof/>
        </w:rPr>
        <w:t>121</w:t>
      </w:r>
      <w:r>
        <w:rPr>
          <w:noProof/>
        </w:rPr>
        <w:fldChar w:fldCharType="end"/>
      </w:r>
    </w:p>
    <w:p w14:paraId="2EBCCD34" w14:textId="1A4D181A" w:rsidR="00D5082E" w:rsidRPr="001A3D98" w:rsidRDefault="008D6CC8">
      <w:pPr>
        <w:pStyle w:val="13"/>
        <w:tabs>
          <w:tab w:val="right" w:leader="dot" w:pos="9972"/>
        </w:tabs>
        <w:rPr>
          <w:rFonts w:asciiTheme="minorHAnsi" w:eastAsiaTheme="minorHAnsi" w:hAnsiTheme="minorHAnsi"/>
        </w:rPr>
        <w:sectPr w:rsidR="00D5082E" w:rsidRPr="001A3D98">
          <w:type w:val="continuous"/>
          <w:pgSz w:w="12240" w:h="15840"/>
          <w:pgMar w:top="1701" w:right="1134" w:bottom="1701" w:left="1134" w:header="720" w:footer="720" w:gutter="0"/>
          <w:cols w:space="720"/>
          <w:docGrid w:linePitch="360"/>
        </w:sectPr>
      </w:pPr>
      <w:r w:rsidRPr="001A3D98">
        <w:rPr>
          <w:rFonts w:asciiTheme="minorHAnsi" w:eastAsiaTheme="minorHAnsi" w:hAnsiTheme="minorHAnsi"/>
        </w:rPr>
        <w:fldChar w:fldCharType="end"/>
      </w:r>
    </w:p>
    <w:p w14:paraId="1C1920CE" w14:textId="233C68F6" w:rsidR="00B75AEB" w:rsidRPr="001A3D9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1A3D98">
        <w:rPr>
          <w:rFonts w:asciiTheme="minorHAnsi" w:eastAsiaTheme="minorHAnsi" w:hAnsiTheme="minorHAnsi"/>
          <w:b/>
          <w:sz w:val="28"/>
          <w:szCs w:val="28"/>
        </w:rPr>
        <w:br w:type="page"/>
      </w:r>
    </w:p>
    <w:p w14:paraId="2A755711" w14:textId="41941EAF" w:rsidR="005048FC" w:rsidRPr="001A3D98" w:rsidRDefault="005048FC" w:rsidP="00DF4422">
      <w:pPr>
        <w:pStyle w:val="1"/>
        <w:rPr>
          <w:rFonts w:asciiTheme="minorHAnsi" w:eastAsiaTheme="minorHAnsi" w:hAnsiTheme="minorHAnsi"/>
        </w:rPr>
      </w:pPr>
      <w:bookmarkStart w:id="1" w:name="_Toc204931743"/>
      <w:r w:rsidRPr="001A3D98">
        <w:rPr>
          <w:rFonts w:asciiTheme="minorHAnsi" w:eastAsiaTheme="minorHAnsi" w:hAnsiTheme="minorHAnsi" w:hint="eastAsia"/>
          <w:lang w:eastAsia="ko-KR"/>
        </w:rPr>
        <w:lastRenderedPageBreak/>
        <w:t>개요</w:t>
      </w:r>
      <w:bookmarkEnd w:id="1"/>
    </w:p>
    <w:p w14:paraId="09C14FEE" w14:textId="4B07D204" w:rsidR="005048FC" w:rsidRPr="001A3D98" w:rsidRDefault="005048FC" w:rsidP="00B075C1">
      <w:pPr>
        <w:pStyle w:val="a9"/>
        <w:rPr>
          <w:rFonts w:asciiTheme="minorHAnsi" w:eastAsiaTheme="minorHAnsi" w:hAnsiTheme="minorHAnsi"/>
        </w:rPr>
      </w:pPr>
      <w:r w:rsidRPr="001A3D98">
        <w:rPr>
          <w:rFonts w:asciiTheme="minorHAnsi" w:eastAsiaTheme="minorHAnsi" w:hAnsiTheme="minorHAnsi" w:hint="eastAsia"/>
        </w:rPr>
        <w:t xml:space="preserve">본 </w:t>
      </w:r>
      <w:r w:rsidR="00B075C1">
        <w:rPr>
          <w:rFonts w:asciiTheme="minorHAnsi" w:eastAsiaTheme="minorHAnsi" w:hAnsiTheme="minorHAnsi" w:hint="eastAsia"/>
        </w:rPr>
        <w:t>교재는</w:t>
      </w:r>
      <w:r w:rsidRPr="001A3D98">
        <w:rPr>
          <w:rFonts w:asciiTheme="minorHAnsi" w:eastAsiaTheme="minorHAnsi" w:hAnsiTheme="minorHAnsi" w:hint="eastAsia"/>
        </w:rPr>
        <w:t xml:space="preserve"> 회차 주제별 주요 학습 내용을 </w:t>
      </w:r>
      <w:r w:rsidR="00B075C1">
        <w:rPr>
          <w:rFonts w:asciiTheme="minorHAnsi" w:eastAsiaTheme="minorHAnsi" w:hAnsiTheme="minorHAnsi" w:hint="eastAsia"/>
        </w:rPr>
        <w:t xml:space="preserve">요약 </w:t>
      </w:r>
      <w:r w:rsidRPr="001A3D98">
        <w:rPr>
          <w:rFonts w:asciiTheme="minorHAnsi" w:eastAsiaTheme="minorHAnsi" w:hAnsiTheme="minorHAnsi" w:hint="eastAsia"/>
        </w:rPr>
        <w:t>기술한 것으로,</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실제 강의에는 </w:t>
      </w:r>
      <w:r w:rsidR="00B075C1">
        <w:rPr>
          <w:rFonts w:asciiTheme="minorHAnsi" w:eastAsiaTheme="minorHAnsi" w:hAnsiTheme="minorHAnsi" w:hint="eastAsia"/>
        </w:rPr>
        <w:t xml:space="preserve">교재 </w:t>
      </w:r>
      <w:r w:rsidRPr="001A3D98">
        <w:rPr>
          <w:rFonts w:asciiTheme="minorHAnsi" w:eastAsiaTheme="minorHAnsi" w:hAnsiTheme="minorHAnsi" w:hint="eastAsia"/>
        </w:rPr>
        <w:t>이외 저자 블로그,</w:t>
      </w:r>
      <w:r w:rsidRPr="001A3D98">
        <w:rPr>
          <w:rFonts w:asciiTheme="minorHAnsi" w:eastAsiaTheme="minorHAnsi" w:hAnsiTheme="minorHAnsi"/>
        </w:rPr>
        <w:t xml:space="preserve"> github, huggingface, </w:t>
      </w:r>
      <w:r w:rsidRPr="001A3D98">
        <w:rPr>
          <w:rFonts w:asciiTheme="minorHAnsi" w:eastAsiaTheme="minorHAnsi" w:hAnsiTheme="minorHAnsi" w:hint="eastAsia"/>
        </w:rPr>
        <w:t>논문 등이 활용된다.</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전체 </w:t>
      </w:r>
      <w:r w:rsidR="006375EA" w:rsidRPr="001A3D98">
        <w:rPr>
          <w:rFonts w:asciiTheme="minorHAnsi" w:eastAsiaTheme="minorHAnsi" w:hAnsiTheme="minorHAnsi" w:hint="eastAsia"/>
        </w:rPr>
        <w:t>주제는</w:t>
      </w:r>
      <w:r w:rsidRPr="001A3D98">
        <w:rPr>
          <w:rFonts w:asciiTheme="minorHAnsi" w:eastAsiaTheme="minorHAnsi" w:hAnsiTheme="minorHAnsi" w:hint="eastAsia"/>
        </w:rPr>
        <w:t xml:space="preserve"> 실라버스 문서에 기술된다.</w:t>
      </w:r>
    </w:p>
    <w:p w14:paraId="248FD9C1" w14:textId="54F3ED8A" w:rsidR="005048FC" w:rsidRDefault="00A14EF8" w:rsidP="002D7349">
      <w:pPr>
        <w:pStyle w:val="a9"/>
        <w:numPr>
          <w:ilvl w:val="0"/>
          <w:numId w:val="35"/>
        </w:numPr>
        <w:rPr>
          <w:rFonts w:asciiTheme="minorHAnsi" w:eastAsiaTheme="minorHAnsi" w:hAnsiTheme="minorHAnsi"/>
        </w:rPr>
      </w:pPr>
      <w:r>
        <w:rPr>
          <w:rFonts w:asciiTheme="minorHAnsi" w:eastAsiaTheme="minorHAnsi" w:hAnsiTheme="minorHAnsi" w:hint="eastAsia"/>
        </w:rPr>
        <w:t xml:space="preserve">실라버스 </w:t>
      </w:r>
      <w:r>
        <w:rPr>
          <w:rFonts w:asciiTheme="minorHAnsi" w:eastAsiaTheme="minorHAnsi" w:hAnsiTheme="minorHAnsi"/>
        </w:rPr>
        <w:t xml:space="preserve">- </w:t>
      </w:r>
      <w:hyperlink r:id="rId12" w:history="1">
        <w:r w:rsidRPr="00CE0B98">
          <w:rPr>
            <w:rStyle w:val="a5"/>
            <w:rFonts w:asciiTheme="minorHAnsi" w:eastAsiaTheme="minorHAnsi" w:hAnsiTheme="minorHAnsi"/>
          </w:rPr>
          <w:t>https://github.com/mac999/LLM-RAG-Agent-Tutorial/blob/main/1-1.prepare/syllabus-llm-rag-agent.docx</w:t>
        </w:r>
      </w:hyperlink>
      <w:r>
        <w:rPr>
          <w:rFonts w:asciiTheme="minorHAnsi" w:eastAsiaTheme="minorHAnsi" w:hAnsiTheme="minorHAnsi"/>
        </w:rPr>
        <w:t xml:space="preserve"> </w:t>
      </w:r>
    </w:p>
    <w:p w14:paraId="748958E5" w14:textId="77777777" w:rsidR="00A14EF8" w:rsidRPr="00D13066" w:rsidRDefault="00A14EF8" w:rsidP="005048FC">
      <w:pPr>
        <w:pStyle w:val="a9"/>
        <w:rPr>
          <w:rFonts w:asciiTheme="minorHAnsi" w:eastAsiaTheme="minorHAnsi" w:hAnsiTheme="minorHAnsi"/>
        </w:rPr>
      </w:pPr>
    </w:p>
    <w:p w14:paraId="1A7B19A5" w14:textId="09A0EAAA" w:rsidR="00A51088" w:rsidRPr="001A3D98" w:rsidRDefault="00A51088" w:rsidP="00A51088">
      <w:pPr>
        <w:pStyle w:val="1"/>
        <w:rPr>
          <w:rFonts w:asciiTheme="minorHAnsi" w:eastAsiaTheme="minorHAnsi" w:hAnsiTheme="minorHAnsi"/>
        </w:rPr>
      </w:pPr>
      <w:bookmarkStart w:id="2" w:name="_Toc204931744"/>
      <w:r w:rsidRPr="001A3D98">
        <w:rPr>
          <w:rFonts w:asciiTheme="minorHAnsi" w:eastAsiaTheme="minorHAnsi" w:hAnsiTheme="minorHAnsi"/>
        </w:rPr>
        <w:t xml:space="preserve">트랜스포머 </w:t>
      </w:r>
      <w:r w:rsidR="0044776D">
        <w:rPr>
          <w:rFonts w:asciiTheme="minorHAnsi" w:eastAsiaTheme="minorHAnsi" w:hAnsiTheme="minorHAnsi" w:hint="eastAsia"/>
          <w:lang w:eastAsia="ko-KR"/>
        </w:rPr>
        <w:t>구조와 동작 메커니즘</w:t>
      </w:r>
      <w:bookmarkEnd w:id="2"/>
    </w:p>
    <w:p w14:paraId="7F937E4B" w14:textId="3F65C22A" w:rsidR="00A51088" w:rsidRPr="001A3D98" w:rsidRDefault="00A51088" w:rsidP="00A51088">
      <w:pPr>
        <w:pStyle w:val="2"/>
        <w:rPr>
          <w:rFonts w:asciiTheme="minorHAnsi" w:eastAsiaTheme="minorHAnsi" w:hAnsiTheme="minorHAnsi"/>
        </w:rPr>
      </w:pPr>
      <w:bookmarkStart w:id="3" w:name="_Toc204931745"/>
      <w:r w:rsidRPr="001A3D98">
        <w:rPr>
          <w:rFonts w:asciiTheme="minorHAnsi" w:eastAsiaTheme="minorHAnsi" w:hAnsiTheme="minorHAnsi"/>
        </w:rPr>
        <w:t>서론</w:t>
      </w:r>
      <w:bookmarkEnd w:id="3"/>
    </w:p>
    <w:p w14:paraId="5860FBA8" w14:textId="7D572F9B"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작동 원리를 중심으로, 핵심 구성요소 및 PyTorch 기반 구현 코드를 분석하고 설명한다.</w:t>
      </w:r>
    </w:p>
    <w:p w14:paraId="1645E19F" w14:textId="77777777" w:rsidR="0044776D" w:rsidRDefault="0044776D" w:rsidP="0044776D">
      <w:pPr>
        <w:pStyle w:val="a9"/>
      </w:pPr>
    </w:p>
    <w:p w14:paraId="11ED43B7" w14:textId="77777777" w:rsidR="0044776D" w:rsidRDefault="0044776D" w:rsidP="0044776D">
      <w:pPr>
        <w:pStyle w:val="2"/>
      </w:pPr>
      <w:bookmarkStart w:id="4" w:name="_Toc204931746"/>
      <w:r>
        <w:rPr>
          <w:rFonts w:hint="eastAsia"/>
          <w:lang w:eastAsia="ko-KR"/>
        </w:rPr>
        <w:t>트랜스포머</w:t>
      </w:r>
      <w:r>
        <w:rPr>
          <w:rFonts w:hint="eastAsia"/>
          <w:lang w:eastAsia="ko-KR"/>
        </w:rPr>
        <w:t xml:space="preserve"> </w:t>
      </w:r>
      <w:r>
        <w:rPr>
          <w:rFonts w:hint="eastAsia"/>
          <w:lang w:eastAsia="ko-KR"/>
        </w:rPr>
        <w:t>어텐션</w:t>
      </w:r>
      <w:r>
        <w:rPr>
          <w:rFonts w:hint="cs"/>
        </w:rPr>
        <w:t xml:space="preserve"> </w:t>
      </w:r>
      <w:r>
        <w:rPr>
          <w:rFonts w:hint="eastAsia"/>
          <w:lang w:eastAsia="ko-KR"/>
        </w:rPr>
        <w:t>동작</w:t>
      </w:r>
      <w:r>
        <w:rPr>
          <w:rFonts w:hint="eastAsia"/>
          <w:lang w:eastAsia="ko-KR"/>
        </w:rPr>
        <w:t xml:space="preserve"> </w:t>
      </w:r>
      <w:r>
        <w:rPr>
          <w:rFonts w:hint="eastAsia"/>
          <w:lang w:eastAsia="ko-KR"/>
        </w:rPr>
        <w:t>메커니즘</w:t>
      </w:r>
      <w:bookmarkEnd w:id="4"/>
    </w:p>
    <w:p w14:paraId="564B8ABC" w14:textId="77777777" w:rsidR="0044776D" w:rsidRDefault="0044776D" w:rsidP="0044776D">
      <w:pPr>
        <w:pStyle w:val="a9"/>
      </w:pPr>
      <w:r>
        <w:rPr>
          <w:rFonts w:hint="eastAsia"/>
        </w:rPr>
        <w:t>이 장은 트랜스포머에서 가장 중요한 셀프 어텐션(</w:t>
      </w:r>
      <w:r>
        <w:t>Self-Attention)</w:t>
      </w:r>
      <w:r>
        <w:rPr>
          <w:rFonts w:hint="eastAsia"/>
        </w:rPr>
        <w:t xml:space="preserve">, </w:t>
      </w:r>
      <w:r w:rsidRPr="00D13066">
        <w:rPr>
          <w:rFonts w:hint="eastAsia"/>
        </w:rPr>
        <w:t>크로스 어텐션(Cross-Attention) 메커니즘에 대해 설명하고 있다. 크로스 어텐션은 주로 시퀀스-투-시퀀스(Seq2Seq) 모델의 디코더(Decoder) 부분에서 사용되며, 인코더(Encoder)가 학습한 원본 시퀀스의 컨텍스트 정보와 디코더가 현재 생성 중인 대상 시퀀스의 정보를 효과적으로 결합하는 역할을 한다. 특히, 영어-한국어 번역과 같이 서로 다른 언어 간의 복잡한 관계를 이해하고 번역의 품질을 높이는 데 필수적인 메커니즘이다</w:t>
      </w:r>
    </w:p>
    <w:p w14:paraId="2B164489" w14:textId="795BC367" w:rsidR="0044776D" w:rsidRDefault="008C0419" w:rsidP="0044776D">
      <w:pPr>
        <w:pStyle w:val="a9"/>
        <w:rPr>
          <w:rFonts w:hint="eastAsia"/>
        </w:rPr>
      </w:pPr>
      <w:r>
        <w:rPr>
          <w:rFonts w:hint="eastAsia"/>
        </w:rPr>
        <w:t>이 장은 영어-한국어 번역을 할 때 트랜스포머가 어떤 식으로 동작하는 지를 한단계식 묘사할 것이다.</w:t>
      </w:r>
      <w:r>
        <w:t xml:space="preserve"> </w:t>
      </w:r>
    </w:p>
    <w:p w14:paraId="54059D3E" w14:textId="11DE1374" w:rsidR="00C3114A" w:rsidRPr="008C7120" w:rsidRDefault="00C3114A" w:rsidP="008C0419">
      <w:pPr>
        <w:pStyle w:val="3"/>
      </w:pPr>
      <w:bookmarkStart w:id="5" w:name="_Toc204931747"/>
      <w:r w:rsidRPr="008C7120">
        <w:t>학습</w:t>
      </w:r>
      <w:r w:rsidRPr="008C7120">
        <w:t xml:space="preserve"> </w:t>
      </w:r>
      <w:r w:rsidRPr="008C7120">
        <w:t>데이터셋</w:t>
      </w:r>
      <w:r w:rsidRPr="008C7120">
        <w:t xml:space="preserve"> </w:t>
      </w:r>
      <w:r w:rsidRPr="008C7120">
        <w:t>주요</w:t>
      </w:r>
      <w:r w:rsidRPr="008C7120">
        <w:t xml:space="preserve"> </w:t>
      </w:r>
      <w:r w:rsidRPr="008C7120">
        <w:t>변수</w:t>
      </w:r>
      <w:r w:rsidRPr="008C7120">
        <w:t xml:space="preserve"> </w:t>
      </w:r>
      <w:r w:rsidRPr="008C7120">
        <w:t>설명</w:t>
      </w:r>
      <w:bookmarkEnd w:id="5"/>
    </w:p>
    <w:p w14:paraId="766E36F3" w14:textId="77777777" w:rsidR="00C3114A" w:rsidRPr="008C7120" w:rsidRDefault="00C3114A" w:rsidP="008C0419">
      <w:pPr>
        <w:pStyle w:val="a9"/>
      </w:pPr>
      <w:r w:rsidRPr="008C7120">
        <w:t>영어-한국어 번역을 위한 트랜스포머 학습 데이터셋은 모델이 언어 간의 매핑을 학습하는 데 필요한 다양한 구성 요소를 포함하고 있다. 주요 변수와 그 예시는 다음과 같다.</w:t>
      </w:r>
    </w:p>
    <w:p w14:paraId="7D3F09E6" w14:textId="334B7D59" w:rsidR="00C3114A" w:rsidRPr="008C7120" w:rsidRDefault="00C3114A" w:rsidP="00C3114A">
      <w:pPr>
        <w:pStyle w:val="3"/>
        <w:spacing w:before="0" w:after="120" w:line="275" w:lineRule="auto"/>
        <w:rPr>
          <w:rFonts w:asciiTheme="majorEastAsia" w:eastAsiaTheme="majorEastAsia" w:hAnsiTheme="majorEastAsia" w:cs="Google Sans"/>
          <w:color w:val="1B1C1D"/>
          <w:szCs w:val="24"/>
        </w:rPr>
      </w:pPr>
      <w:bookmarkStart w:id="6" w:name="_Toc204931748"/>
      <w:r w:rsidRPr="008C7120">
        <w:rPr>
          <w:rFonts w:asciiTheme="majorEastAsia" w:eastAsiaTheme="majorEastAsia" w:hAnsiTheme="majorEastAsia" w:cs="Google Sans"/>
          <w:color w:val="1B1C1D"/>
          <w:szCs w:val="24"/>
        </w:rPr>
        <w:lastRenderedPageBreak/>
        <w:t>입력 시퀀스 (Source Sequence) - 영어 문장</w:t>
      </w:r>
      <w:bookmarkEnd w:id="6"/>
    </w:p>
    <w:p w14:paraId="766BC60C" w14:textId="77777777" w:rsidR="00C3114A" w:rsidRPr="008C7120" w:rsidRDefault="00C3114A" w:rsidP="008C0419">
      <w:pPr>
        <w:pStyle w:val="a9"/>
      </w:pPr>
      <w:r w:rsidRPr="008C7120">
        <w:t>모델이 학습해야 할 원본 언어(영어) 문장이다. 이 문장들은 토큰화(tokenization) 과정을 거쳐 단어 또는 서브워드(subword) 단위의 시퀀스로 변환된다.</w:t>
      </w:r>
    </w:p>
    <w:p w14:paraId="1F99A030" w14:textId="77777777" w:rsidR="00C3114A" w:rsidRPr="008C0419" w:rsidRDefault="00C3114A" w:rsidP="002D7349">
      <w:pPr>
        <w:pStyle w:val="aff6"/>
        <w:numPr>
          <w:ilvl w:val="0"/>
          <w:numId w:val="58"/>
        </w:numPr>
        <w:pBdr>
          <w:top w:val="nil"/>
          <w:left w:val="nil"/>
          <w:bottom w:val="nil"/>
          <w:right w:val="nil"/>
          <w:between w:val="nil"/>
        </w:pBdr>
        <w:suppressAutoHyphens w:val="0"/>
        <w:overflowPunct/>
        <w:autoSpaceDE/>
        <w:spacing w:line="275" w:lineRule="auto"/>
        <w:ind w:leftChars="0"/>
        <w:textAlignment w:val="auto"/>
        <w:rPr>
          <w:rFonts w:asciiTheme="majorEastAsia" w:eastAsiaTheme="majorEastAsia" w:hAnsiTheme="majorEastAsia"/>
        </w:rPr>
      </w:pPr>
      <w:r w:rsidRPr="008C0419">
        <w:rPr>
          <w:rFonts w:asciiTheme="majorEastAsia" w:eastAsiaTheme="majorEastAsia" w:hAnsiTheme="majorEastAsia" w:cs="Google Sans Text"/>
          <w:b/>
          <w:color w:val="1B1C1D"/>
          <w:sz w:val="24"/>
          <w:szCs w:val="24"/>
        </w:rPr>
        <w:t>변수명 예시:</w:t>
      </w:r>
      <w:r w:rsidRPr="008C0419">
        <w:rPr>
          <w:rFonts w:asciiTheme="majorEastAsia" w:eastAsiaTheme="majorEastAsia" w:hAnsiTheme="majorEastAsia" w:cs="Google Sans Text"/>
          <w:color w:val="1B1C1D"/>
          <w:sz w:val="24"/>
          <w:szCs w:val="24"/>
        </w:rPr>
        <w:t xml:space="preserve"> english_sentences 또는 source_texts</w:t>
      </w:r>
    </w:p>
    <w:p w14:paraId="63A32595" w14:textId="77777777" w:rsidR="00C3114A" w:rsidRPr="008C0419" w:rsidRDefault="00C3114A" w:rsidP="002D7349">
      <w:pPr>
        <w:pStyle w:val="aff6"/>
        <w:numPr>
          <w:ilvl w:val="0"/>
          <w:numId w:val="58"/>
        </w:numPr>
        <w:pBdr>
          <w:top w:val="nil"/>
          <w:left w:val="nil"/>
          <w:bottom w:val="nil"/>
          <w:right w:val="nil"/>
          <w:between w:val="nil"/>
        </w:pBdr>
        <w:suppressAutoHyphens w:val="0"/>
        <w:overflowPunct/>
        <w:autoSpaceDE/>
        <w:spacing w:line="275" w:lineRule="auto"/>
        <w:ind w:leftChars="0"/>
        <w:textAlignment w:val="auto"/>
        <w:rPr>
          <w:rFonts w:asciiTheme="majorEastAsia" w:eastAsiaTheme="majorEastAsia" w:hAnsiTheme="majorEastAsia"/>
        </w:rPr>
      </w:pPr>
      <w:r w:rsidRPr="008C0419">
        <w:rPr>
          <w:rFonts w:asciiTheme="majorEastAsia" w:eastAsiaTheme="majorEastAsia" w:hAnsiTheme="majorEastAsia" w:cs="Google Sans Text"/>
          <w:b/>
          <w:color w:val="1B1C1D"/>
          <w:sz w:val="24"/>
          <w:szCs w:val="24"/>
        </w:rPr>
        <w:t>데이터 타입:</w:t>
      </w:r>
      <w:r w:rsidRPr="008C0419">
        <w:rPr>
          <w:rFonts w:asciiTheme="majorEastAsia" w:eastAsiaTheme="majorEastAsia" w:hAnsiTheme="majorEastAsia" w:cs="Google Sans Text"/>
          <w:color w:val="1B1C1D"/>
          <w:sz w:val="24"/>
          <w:szCs w:val="24"/>
        </w:rPr>
        <w:t xml:space="preserve"> 문자열 리스트(List of Strings)이다.</w:t>
      </w:r>
    </w:p>
    <w:p w14:paraId="04E59E4C" w14:textId="77777777" w:rsidR="00C3114A" w:rsidRPr="008C0419" w:rsidRDefault="00C3114A" w:rsidP="002D7349">
      <w:pPr>
        <w:pStyle w:val="aff6"/>
        <w:numPr>
          <w:ilvl w:val="0"/>
          <w:numId w:val="58"/>
        </w:numPr>
        <w:pBdr>
          <w:top w:val="nil"/>
          <w:left w:val="nil"/>
          <w:bottom w:val="nil"/>
          <w:right w:val="nil"/>
          <w:between w:val="nil"/>
        </w:pBdr>
        <w:suppressAutoHyphens w:val="0"/>
        <w:overflowPunct/>
        <w:autoSpaceDE/>
        <w:spacing w:after="120" w:line="275" w:lineRule="auto"/>
        <w:ind w:leftChars="0"/>
        <w:textAlignment w:val="auto"/>
        <w:rPr>
          <w:rFonts w:asciiTheme="majorEastAsia" w:eastAsiaTheme="majorEastAsia" w:hAnsiTheme="majorEastAsia"/>
        </w:rPr>
      </w:pPr>
      <w:r w:rsidRPr="008C0419">
        <w:rPr>
          <w:rFonts w:asciiTheme="majorEastAsia" w:eastAsiaTheme="majorEastAsia" w:hAnsiTheme="majorEastAsia" w:cs="Google Sans Text"/>
          <w:b/>
          <w:color w:val="1B1C1D"/>
          <w:sz w:val="24"/>
          <w:szCs w:val="24"/>
        </w:rPr>
        <w:t>예시 데이터:</w:t>
      </w:r>
      <w:r w:rsidRPr="008C0419">
        <w:rPr>
          <w:rFonts w:asciiTheme="majorEastAsia" w:eastAsiaTheme="majorEastAsia" w:hAnsiTheme="majorEastAsia"/>
          <w:color w:val="000000"/>
        </w:rPr>
        <w:br/>
      </w:r>
      <w:r w:rsidRPr="008C0419">
        <w:rPr>
          <w:rFonts w:asciiTheme="majorEastAsia" w:eastAsiaTheme="majorEastAsia" w:hAnsiTheme="majorEastAsia" w:cs="Google Sans Text"/>
          <w:color w:val="1B1C1D"/>
          <w:sz w:val="24"/>
          <w:szCs w:val="24"/>
        </w:rPr>
        <w:t>english_sentences = [</w:t>
      </w:r>
      <w:r w:rsidRPr="008C0419">
        <w:rPr>
          <w:rFonts w:asciiTheme="majorEastAsia" w:eastAsiaTheme="majorEastAsia" w:hAnsiTheme="majorEastAsia" w:cs="Google Sans Text"/>
          <w:color w:val="1B1C1D"/>
          <w:sz w:val="24"/>
          <w:szCs w:val="24"/>
        </w:rPr>
        <w:br/>
        <w:t xml:space="preserve">    "I love machine learning.",</w:t>
      </w:r>
      <w:r w:rsidRPr="008C0419">
        <w:rPr>
          <w:rFonts w:asciiTheme="majorEastAsia" w:eastAsiaTheme="majorEastAsia" w:hAnsiTheme="majorEastAsia" w:cs="Google Sans Text"/>
          <w:color w:val="1B1C1D"/>
          <w:sz w:val="24"/>
          <w:szCs w:val="24"/>
        </w:rPr>
        <w:br/>
        <w:t xml:space="preserve">    "How are you doing today?",</w:t>
      </w:r>
      <w:r w:rsidRPr="008C0419">
        <w:rPr>
          <w:rFonts w:asciiTheme="majorEastAsia" w:eastAsiaTheme="majorEastAsia" w:hAnsiTheme="majorEastAsia" w:cs="Google Sans Text"/>
          <w:color w:val="1B1C1D"/>
          <w:sz w:val="24"/>
          <w:szCs w:val="24"/>
        </w:rPr>
        <w:br/>
        <w:t xml:space="preserve">    "The cat is sleeping on the sofa.",</w:t>
      </w:r>
      <w:r w:rsidRPr="008C0419">
        <w:rPr>
          <w:rFonts w:asciiTheme="majorEastAsia" w:eastAsiaTheme="majorEastAsia" w:hAnsiTheme="majorEastAsia" w:cs="Google Sans Text"/>
          <w:color w:val="1B1C1D"/>
          <w:sz w:val="24"/>
          <w:szCs w:val="24"/>
        </w:rPr>
        <w:br/>
        <w:t xml:space="preserve">    "Artificial intelligence is transforming the world.",</w:t>
      </w:r>
      <w:r w:rsidRPr="008C0419">
        <w:rPr>
          <w:rFonts w:asciiTheme="majorEastAsia" w:eastAsiaTheme="majorEastAsia" w:hAnsiTheme="majorEastAsia" w:cs="Google Sans Text"/>
          <w:color w:val="1B1C1D"/>
          <w:sz w:val="24"/>
          <w:szCs w:val="24"/>
        </w:rPr>
        <w:br/>
        <w:t xml:space="preserve">    "Please translate this sentence."</w:t>
      </w:r>
      <w:r w:rsidRPr="008C0419">
        <w:rPr>
          <w:rFonts w:asciiTheme="majorEastAsia" w:eastAsiaTheme="majorEastAsia" w:hAnsiTheme="majorEastAsia" w:cs="Google Sans Text"/>
          <w:color w:val="1B1C1D"/>
          <w:sz w:val="24"/>
          <w:szCs w:val="24"/>
        </w:rPr>
        <w:br/>
        <w:t>]</w:t>
      </w:r>
      <w:r w:rsidRPr="008C0419">
        <w:rPr>
          <w:rFonts w:asciiTheme="majorEastAsia" w:eastAsiaTheme="majorEastAsia" w:hAnsiTheme="majorEastAsia" w:cs="Google Sans Text"/>
          <w:color w:val="1B1C1D"/>
          <w:sz w:val="24"/>
          <w:szCs w:val="24"/>
        </w:rPr>
        <w:br/>
      </w:r>
    </w:p>
    <w:p w14:paraId="77F682ED" w14:textId="710F7B1C" w:rsidR="00C3114A" w:rsidRPr="008C7120" w:rsidRDefault="00C3114A" w:rsidP="00C3114A">
      <w:pPr>
        <w:pStyle w:val="3"/>
        <w:spacing w:after="120" w:line="275" w:lineRule="auto"/>
        <w:rPr>
          <w:rFonts w:asciiTheme="majorEastAsia" w:eastAsiaTheme="majorEastAsia" w:hAnsiTheme="majorEastAsia" w:cs="Google Sans"/>
          <w:color w:val="1B1C1D"/>
          <w:szCs w:val="24"/>
        </w:rPr>
      </w:pPr>
      <w:bookmarkStart w:id="7" w:name="_Toc204931749"/>
      <w:r w:rsidRPr="008C7120">
        <w:rPr>
          <w:rFonts w:asciiTheme="majorEastAsia" w:eastAsiaTheme="majorEastAsia" w:hAnsiTheme="majorEastAsia" w:cs="Google Sans"/>
          <w:color w:val="1B1C1D"/>
          <w:szCs w:val="24"/>
        </w:rPr>
        <w:t>대상 시퀀스 (Target Sequence) - 한국어 문장</w:t>
      </w:r>
      <w:bookmarkEnd w:id="7"/>
    </w:p>
    <w:p w14:paraId="4709BC94" w14:textId="77777777" w:rsidR="00C3114A" w:rsidRPr="008C7120" w:rsidRDefault="00C3114A" w:rsidP="008C0419">
      <w:pPr>
        <w:pStyle w:val="a9"/>
      </w:pPr>
      <w:r w:rsidRPr="008C7120">
        <w:t>모델이 번역해야 할 목표 언어(한국어) 문장이다. 이 문장들 역시 토큰화 과정을 거치며, 학습 시 모델의 출력을 비교하고 손실(loss)을 계산하는 데 사용된다.</w:t>
      </w:r>
    </w:p>
    <w:p w14:paraId="5B94449E" w14:textId="77777777" w:rsidR="00C3114A" w:rsidRPr="008C7120" w:rsidRDefault="00C3114A" w:rsidP="002D7349">
      <w:pPr>
        <w:numPr>
          <w:ilvl w:val="0"/>
          <w:numId w:val="59"/>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변수명 예시:</w:t>
      </w:r>
      <w:r w:rsidRPr="008C7120">
        <w:rPr>
          <w:rFonts w:asciiTheme="majorEastAsia" w:eastAsiaTheme="majorEastAsia" w:hAnsiTheme="majorEastAsia" w:cs="Google Sans Text"/>
          <w:color w:val="1B1C1D"/>
          <w:sz w:val="24"/>
          <w:szCs w:val="24"/>
        </w:rPr>
        <w:t xml:space="preserve"> korean_sentences 또는 target_texts</w:t>
      </w:r>
    </w:p>
    <w:p w14:paraId="62194CD8" w14:textId="77777777" w:rsidR="00C3114A" w:rsidRPr="008C7120" w:rsidRDefault="00C3114A" w:rsidP="002D7349">
      <w:pPr>
        <w:numPr>
          <w:ilvl w:val="0"/>
          <w:numId w:val="59"/>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데이터 타입:</w:t>
      </w:r>
      <w:r w:rsidRPr="008C7120">
        <w:rPr>
          <w:rFonts w:asciiTheme="majorEastAsia" w:eastAsiaTheme="majorEastAsia" w:hAnsiTheme="majorEastAsia" w:cs="Google Sans Text"/>
          <w:color w:val="1B1C1D"/>
          <w:sz w:val="24"/>
          <w:szCs w:val="24"/>
        </w:rPr>
        <w:t xml:space="preserve"> 문자열 리스트(List of Strings)이다.</w:t>
      </w:r>
    </w:p>
    <w:p w14:paraId="7FA5E670" w14:textId="77777777" w:rsidR="00C3114A" w:rsidRPr="008C7120" w:rsidRDefault="00C3114A" w:rsidP="002D7349">
      <w:pPr>
        <w:numPr>
          <w:ilvl w:val="0"/>
          <w:numId w:val="59"/>
        </w:num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 데이터:</w:t>
      </w:r>
      <w:r w:rsidRPr="008C7120">
        <w:rPr>
          <w:rFonts w:asciiTheme="majorEastAsia" w:eastAsiaTheme="majorEastAsia" w:hAnsiTheme="majorEastAsia"/>
          <w:color w:val="000000"/>
        </w:rPr>
        <w:br/>
      </w:r>
      <w:r w:rsidRPr="008C7120">
        <w:rPr>
          <w:rFonts w:asciiTheme="majorEastAsia" w:eastAsiaTheme="majorEastAsia" w:hAnsiTheme="majorEastAsia" w:cs="Google Sans Text"/>
          <w:color w:val="1B1C1D"/>
          <w:sz w:val="24"/>
          <w:szCs w:val="24"/>
        </w:rPr>
        <w:t>korean_sentences = [</w:t>
      </w:r>
      <w:r w:rsidRPr="008C7120">
        <w:rPr>
          <w:rFonts w:asciiTheme="majorEastAsia" w:eastAsiaTheme="majorEastAsia" w:hAnsiTheme="majorEastAsia" w:cs="Google Sans Text"/>
          <w:color w:val="1B1C1D"/>
          <w:sz w:val="24"/>
          <w:szCs w:val="24"/>
        </w:rPr>
        <w:br/>
        <w:t xml:space="preserve">    "저는 머신러닝을 사랑합니다.",</w:t>
      </w:r>
      <w:r w:rsidRPr="008C7120">
        <w:rPr>
          <w:rFonts w:asciiTheme="majorEastAsia" w:eastAsiaTheme="majorEastAsia" w:hAnsiTheme="majorEastAsia" w:cs="Google Sans Text"/>
          <w:color w:val="1B1C1D"/>
          <w:sz w:val="24"/>
          <w:szCs w:val="24"/>
        </w:rPr>
        <w:br/>
        <w:t xml:space="preserve">    "오늘 어떻게 지내세요?",</w:t>
      </w:r>
      <w:r w:rsidRPr="008C7120">
        <w:rPr>
          <w:rFonts w:asciiTheme="majorEastAsia" w:eastAsiaTheme="majorEastAsia" w:hAnsiTheme="majorEastAsia" w:cs="Google Sans Text"/>
          <w:color w:val="1B1C1D"/>
          <w:sz w:val="24"/>
          <w:szCs w:val="24"/>
        </w:rPr>
        <w:br/>
        <w:t xml:space="preserve">    "고양이가 소파 위에서 자고 있습니다.",</w:t>
      </w:r>
      <w:r w:rsidRPr="008C7120">
        <w:rPr>
          <w:rFonts w:asciiTheme="majorEastAsia" w:eastAsiaTheme="majorEastAsia" w:hAnsiTheme="majorEastAsia" w:cs="Google Sans Text"/>
          <w:color w:val="1B1C1D"/>
          <w:sz w:val="24"/>
          <w:szCs w:val="24"/>
        </w:rPr>
        <w:br/>
        <w:t xml:space="preserve">    "인공지능이 세상을 변화시키고 있습니다.",</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lastRenderedPageBreak/>
        <w:t xml:space="preserve">    "이 문장을 번역해 주세요."</w:t>
      </w:r>
      <w:r w:rsidRPr="008C7120">
        <w:rPr>
          <w:rFonts w:asciiTheme="majorEastAsia" w:eastAsiaTheme="majorEastAsia" w:hAnsiTheme="majorEastAsia" w:cs="Google Sans Text"/>
          <w:color w:val="1B1C1D"/>
          <w:sz w:val="24"/>
          <w:szCs w:val="24"/>
        </w:rPr>
        <w:br/>
        <w:t>]</w:t>
      </w:r>
      <w:r w:rsidRPr="008C7120">
        <w:rPr>
          <w:rFonts w:asciiTheme="majorEastAsia" w:eastAsiaTheme="majorEastAsia" w:hAnsiTheme="majorEastAsia" w:cs="Google Sans Text"/>
          <w:color w:val="1B1C1D"/>
          <w:sz w:val="24"/>
          <w:szCs w:val="24"/>
        </w:rPr>
        <w:br/>
      </w:r>
    </w:p>
    <w:p w14:paraId="1A864D14" w14:textId="576B4349" w:rsidR="00C3114A" w:rsidRPr="008C7120" w:rsidRDefault="00C3114A" w:rsidP="00C3114A">
      <w:pPr>
        <w:pStyle w:val="3"/>
        <w:spacing w:after="120" w:line="275" w:lineRule="auto"/>
        <w:rPr>
          <w:rFonts w:asciiTheme="majorEastAsia" w:eastAsiaTheme="majorEastAsia" w:hAnsiTheme="majorEastAsia" w:cs="Google Sans"/>
          <w:color w:val="1B1C1D"/>
          <w:szCs w:val="24"/>
        </w:rPr>
      </w:pPr>
      <w:bookmarkStart w:id="8" w:name="_Toc204931750"/>
      <w:r w:rsidRPr="008C7120">
        <w:rPr>
          <w:rFonts w:asciiTheme="majorEastAsia" w:eastAsiaTheme="majorEastAsia" w:hAnsiTheme="majorEastAsia" w:cs="Google Sans"/>
          <w:color w:val="1B1C1D"/>
          <w:szCs w:val="24"/>
        </w:rPr>
        <w:t>토큰화된 입력 시퀀스 (Tokenized Source Sequence)</w:t>
      </w:r>
      <w:bookmarkEnd w:id="8"/>
    </w:p>
    <w:p w14:paraId="2D47AB71" w14:textId="77777777" w:rsidR="00C3114A" w:rsidRPr="008C7120" w:rsidRDefault="00C3114A" w:rsidP="008C0419">
      <w:pPr>
        <w:pStyle w:val="a9"/>
      </w:pPr>
      <w:r w:rsidRPr="008C7120">
        <w:t>원본 영어 문장들을 토큰화하여 얻은 정수 ID(integer ID) 시퀀스이다. 각 정수는 어휘집(vocabulary)의 특정 단어 또는 서브워드에 매핑된다.</w:t>
      </w:r>
    </w:p>
    <w:p w14:paraId="3188EA37" w14:textId="77777777" w:rsidR="00C3114A" w:rsidRPr="008C7120" w:rsidRDefault="00C3114A" w:rsidP="002D7349">
      <w:pPr>
        <w:numPr>
          <w:ilvl w:val="0"/>
          <w:numId w:val="60"/>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변수명 예시:</w:t>
      </w:r>
      <w:r w:rsidRPr="008C7120">
        <w:rPr>
          <w:rFonts w:asciiTheme="majorEastAsia" w:eastAsiaTheme="majorEastAsia" w:hAnsiTheme="majorEastAsia" w:cs="Google Sans Text"/>
          <w:color w:val="1B1C1D"/>
          <w:sz w:val="24"/>
          <w:szCs w:val="24"/>
        </w:rPr>
        <w:t xml:space="preserve"> tokenized_source_ids 또는 encoder_input_ids</w:t>
      </w:r>
    </w:p>
    <w:p w14:paraId="6C8E037D" w14:textId="77777777" w:rsidR="00C3114A" w:rsidRPr="008C7120" w:rsidRDefault="00C3114A" w:rsidP="002D7349">
      <w:pPr>
        <w:numPr>
          <w:ilvl w:val="0"/>
          <w:numId w:val="60"/>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데이터 타입:</w:t>
      </w:r>
      <w:r w:rsidRPr="008C7120">
        <w:rPr>
          <w:rFonts w:asciiTheme="majorEastAsia" w:eastAsiaTheme="majorEastAsia" w:hAnsiTheme="majorEastAsia" w:cs="Google Sans Text"/>
          <w:color w:val="1B1C1D"/>
          <w:sz w:val="24"/>
          <w:szCs w:val="24"/>
        </w:rPr>
        <w:t xml:space="preserve"> 정수 리스트의 리스트 (List of Lists of Integers) 또는 텐서(Tensor)이다.</w:t>
      </w:r>
    </w:p>
    <w:p w14:paraId="1487A2A9" w14:textId="77777777" w:rsidR="00287896" w:rsidRPr="00287896" w:rsidRDefault="00C3114A" w:rsidP="002D7349">
      <w:pPr>
        <w:numPr>
          <w:ilvl w:val="0"/>
          <w:numId w:val="60"/>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cs="Google Sans Text" w:hint="eastAsia"/>
          <w:color w:val="1B1C1D"/>
          <w:sz w:val="24"/>
          <w:szCs w:val="24"/>
        </w:rPr>
      </w:pPr>
      <w:r w:rsidRPr="008C7120">
        <w:rPr>
          <w:rFonts w:asciiTheme="majorEastAsia" w:eastAsiaTheme="majorEastAsia" w:hAnsiTheme="majorEastAsia" w:cs="Google Sans Text"/>
          <w:b/>
          <w:color w:val="1B1C1D"/>
          <w:sz w:val="24"/>
          <w:szCs w:val="24"/>
        </w:rPr>
        <w:t>예시 데이터 (가상의 토큰 ID):</w:t>
      </w:r>
      <w:r w:rsidRPr="008C7120">
        <w:rPr>
          <w:rFonts w:asciiTheme="majorEastAsia" w:eastAsiaTheme="majorEastAsia" w:hAnsiTheme="majorEastAsia"/>
          <w:color w:val="000000"/>
        </w:rPr>
        <w:br/>
      </w:r>
      <w:r w:rsidR="00287896" w:rsidRPr="00BA5815">
        <w:rPr>
          <w:rFonts w:asciiTheme="majorEastAsia" w:eastAsiaTheme="majorEastAsia" w:hAnsiTheme="majorEastAsia" w:cs="Google Sans Text" w:hint="eastAsia"/>
          <w:color w:val="1B1C1D"/>
          <w:szCs w:val="24"/>
        </w:rPr>
        <w:t># 가상의 한국어 어휘집 매핑 예시</w:t>
      </w:r>
    </w:p>
    <w:p w14:paraId="3277E84A"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{"&lt;pad&gt;": 0, "&lt;bos&gt;": 1, "&lt;eos&gt;": 2, "저는": 100, "머신러닝을": 101, "사랑합니다": 102, ...}</w:t>
      </w:r>
    </w:p>
    <w:p w14:paraId="3D172FE1"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color w:val="1B1C1D"/>
          <w:szCs w:val="24"/>
        </w:rPr>
      </w:pPr>
    </w:p>
    <w:p w14:paraId="3D94B224"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디코더 입력 (Shifted Right)</w:t>
      </w:r>
    </w:p>
    <w:p w14:paraId="0C82DC08"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학습 시 디코더는 이전 출력(shifted right)을 입력으로 사용하여 다음 토큰을 예측한다.</w:t>
      </w:r>
    </w:p>
    <w:p w14:paraId="133FE74A"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color w:val="1B1C1D"/>
          <w:szCs w:val="24"/>
        </w:rPr>
      </w:pPr>
      <w:r w:rsidRPr="0086488F">
        <w:rPr>
          <w:rFonts w:asciiTheme="majorEastAsia" w:eastAsiaTheme="majorEastAsia" w:hAnsiTheme="majorEastAsia" w:cs="Google Sans Text"/>
          <w:color w:val="1B1C1D"/>
          <w:szCs w:val="24"/>
        </w:rPr>
        <w:t>decoder_input_ids = [</w:t>
      </w:r>
    </w:p>
    <w:p w14:paraId="1598C732"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xml:space="preserve">    [1, 100, 101, 102, 2],      # "&lt;bos&gt; 저는 머신러닝을 사랑합니다." -&gt; [&lt;bos&gt;, 저는, 머신러닝을, 사랑합니다, &lt;eos&gt;]</w:t>
      </w:r>
    </w:p>
    <w:p w14:paraId="211E7D51"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xml:space="preserve">    [1, 103, 104, 105, 106, 2], # "&lt;bos&gt; 오늘 어떻게 지내세요?" -&gt; [&lt;bos&gt;, 오늘, 어떻게, 지내세요, ?, &lt;eos&gt;]</w:t>
      </w:r>
    </w:p>
    <w:p w14:paraId="29BA5016"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color w:val="1B1C1D"/>
          <w:szCs w:val="24"/>
        </w:rPr>
      </w:pPr>
      <w:r w:rsidRPr="0086488F">
        <w:rPr>
          <w:rFonts w:asciiTheme="majorEastAsia" w:eastAsiaTheme="majorEastAsia" w:hAnsiTheme="majorEastAsia" w:cs="Google Sans Text"/>
          <w:color w:val="1B1C1D"/>
          <w:szCs w:val="24"/>
        </w:rPr>
        <w:t xml:space="preserve">    # ...</w:t>
      </w:r>
    </w:p>
    <w:p w14:paraId="6B9F36A7"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color w:val="1B1C1D"/>
          <w:szCs w:val="24"/>
        </w:rPr>
      </w:pPr>
      <w:r w:rsidRPr="0086488F">
        <w:rPr>
          <w:rFonts w:asciiTheme="majorEastAsia" w:eastAsiaTheme="majorEastAsia" w:hAnsiTheme="majorEastAsia" w:cs="Google Sans Text"/>
          <w:color w:val="1B1C1D"/>
          <w:szCs w:val="24"/>
        </w:rPr>
        <w:t>]</w:t>
      </w:r>
    </w:p>
    <w:p w14:paraId="56009CA1"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color w:val="1B1C1D"/>
          <w:szCs w:val="24"/>
        </w:rPr>
      </w:pPr>
    </w:p>
    <w:p w14:paraId="70859EFB"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디코더 레이블 (Expected Output)</w:t>
      </w:r>
    </w:p>
    <w:p w14:paraId="513102DC"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모델이 예측해야 할 실제 다음 토큰이다.</w:t>
      </w:r>
    </w:p>
    <w:p w14:paraId="60479F8A"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color w:val="1B1C1D"/>
          <w:szCs w:val="24"/>
        </w:rPr>
      </w:pPr>
      <w:r w:rsidRPr="0086488F">
        <w:rPr>
          <w:rFonts w:asciiTheme="majorEastAsia" w:eastAsiaTheme="majorEastAsia" w:hAnsiTheme="majorEastAsia" w:cs="Google Sans Text"/>
          <w:color w:val="1B1C1D"/>
          <w:szCs w:val="24"/>
        </w:rPr>
        <w:t>decoder_label_ids = [</w:t>
      </w:r>
    </w:p>
    <w:p w14:paraId="36C0675F"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xml:space="preserve">    [100, 101, 102, 2, 0],     # "저는 머신러닝을 사랑합니다.&lt;eos&gt;&lt;pad&gt;" (패딩 고려)</w:t>
      </w:r>
    </w:p>
    <w:p w14:paraId="0E4A731E"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hint="eastAsia"/>
          <w:color w:val="1B1C1D"/>
          <w:szCs w:val="24"/>
        </w:rPr>
      </w:pPr>
      <w:r w:rsidRPr="0086488F">
        <w:rPr>
          <w:rFonts w:asciiTheme="majorEastAsia" w:eastAsiaTheme="majorEastAsia" w:hAnsiTheme="majorEastAsia" w:cs="Google Sans Text" w:hint="eastAsia"/>
          <w:color w:val="1B1C1D"/>
          <w:szCs w:val="24"/>
        </w:rPr>
        <w:t xml:space="preserve">    [103, 104, 105, 106, 2, 0], # "오늘 어떻게 지내세요?&lt;eos&gt;&lt;pad&gt;"</w:t>
      </w:r>
    </w:p>
    <w:p w14:paraId="592F03F0" w14:textId="77777777" w:rsidR="00287896" w:rsidRPr="0086488F"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cs="Google Sans Text"/>
          <w:color w:val="1B1C1D"/>
          <w:szCs w:val="24"/>
        </w:rPr>
      </w:pPr>
      <w:r w:rsidRPr="0086488F">
        <w:rPr>
          <w:rFonts w:asciiTheme="majorEastAsia" w:eastAsiaTheme="majorEastAsia" w:hAnsiTheme="majorEastAsia" w:cs="Google Sans Text"/>
          <w:color w:val="1B1C1D"/>
          <w:szCs w:val="24"/>
        </w:rPr>
        <w:t xml:space="preserve">    # ...</w:t>
      </w:r>
    </w:p>
    <w:p w14:paraId="1F28C581" w14:textId="7BB6F74F" w:rsidR="00C3114A" w:rsidRPr="008C7120" w:rsidRDefault="00287896" w:rsidP="003B18CF">
      <w:pPr>
        <w:pBdr>
          <w:top w:val="nil"/>
          <w:left w:val="nil"/>
          <w:bottom w:val="nil"/>
          <w:right w:val="nil"/>
          <w:between w:val="nil"/>
        </w:pBdr>
        <w:suppressAutoHyphens w:val="0"/>
        <w:overflowPunct/>
        <w:autoSpaceDE/>
        <w:spacing w:line="275" w:lineRule="auto"/>
        <w:ind w:leftChars="560" w:left="1120"/>
        <w:textAlignment w:val="auto"/>
        <w:rPr>
          <w:rFonts w:asciiTheme="majorEastAsia" w:eastAsiaTheme="majorEastAsia" w:hAnsiTheme="majorEastAsia"/>
        </w:rPr>
      </w:pPr>
      <w:r w:rsidRPr="0086488F">
        <w:rPr>
          <w:rFonts w:asciiTheme="majorEastAsia" w:eastAsiaTheme="majorEastAsia" w:hAnsiTheme="majorEastAsia" w:cs="Google Sans Text"/>
          <w:color w:val="1B1C1D"/>
          <w:szCs w:val="24"/>
        </w:rPr>
        <w:lastRenderedPageBreak/>
        <w:t>]</w:t>
      </w:r>
      <w:r w:rsidR="00C3114A" w:rsidRPr="008C7120">
        <w:rPr>
          <w:rFonts w:asciiTheme="majorEastAsia" w:eastAsiaTheme="majorEastAsia" w:hAnsiTheme="majorEastAsia" w:cs="Google Sans Text"/>
          <w:color w:val="1B1C1D"/>
          <w:sz w:val="24"/>
          <w:szCs w:val="24"/>
        </w:rPr>
        <w:br/>
      </w:r>
    </w:p>
    <w:p w14:paraId="2874BDF7" w14:textId="77777777" w:rsidR="00546C9F" w:rsidRPr="00546C9F" w:rsidRDefault="00546C9F" w:rsidP="002D7349">
      <w:pPr>
        <w:pStyle w:val="aff6"/>
        <w:numPr>
          <w:ilvl w:val="0"/>
          <w:numId w:val="61"/>
        </w:numPr>
        <w:pBdr>
          <w:top w:val="nil"/>
          <w:left w:val="nil"/>
          <w:bottom w:val="nil"/>
          <w:right w:val="nil"/>
          <w:between w:val="nil"/>
        </w:pBdr>
        <w:suppressAutoHyphens w:val="0"/>
        <w:overflowPunct/>
        <w:autoSpaceDE/>
        <w:spacing w:after="120" w:line="275" w:lineRule="auto"/>
        <w:ind w:leftChars="0"/>
        <w:textAlignment w:val="auto"/>
        <w:rPr>
          <w:rFonts w:asciiTheme="majorEastAsia" w:eastAsiaTheme="majorEastAsia" w:hAnsiTheme="majorEastAsia" w:hint="eastAsia"/>
          <w:sz w:val="22"/>
        </w:rPr>
      </w:pPr>
      <w:r w:rsidRPr="00546C9F">
        <w:rPr>
          <w:rFonts w:asciiTheme="majorEastAsia" w:eastAsiaTheme="majorEastAsia" w:hAnsiTheme="majorEastAsia" w:hint="eastAsia"/>
          <w:sz w:val="22"/>
        </w:rPr>
        <w:t>&lt;bos&gt; (Beginning-of-Sentence): 문장의 시작을 나타내는 특수 토큰이다. 디코더 입력의 첫 번째 토큰으로 사용되어 번역 생성을 시작한다.</w:t>
      </w:r>
    </w:p>
    <w:p w14:paraId="5790341C" w14:textId="77777777" w:rsidR="00546C9F" w:rsidRPr="00546C9F" w:rsidRDefault="00546C9F" w:rsidP="002D7349">
      <w:pPr>
        <w:pStyle w:val="aff6"/>
        <w:numPr>
          <w:ilvl w:val="0"/>
          <w:numId w:val="61"/>
        </w:numPr>
        <w:pBdr>
          <w:top w:val="nil"/>
          <w:left w:val="nil"/>
          <w:bottom w:val="nil"/>
          <w:right w:val="nil"/>
          <w:between w:val="nil"/>
        </w:pBdr>
        <w:suppressAutoHyphens w:val="0"/>
        <w:overflowPunct/>
        <w:autoSpaceDE/>
        <w:spacing w:after="120" w:line="275" w:lineRule="auto"/>
        <w:ind w:leftChars="0"/>
        <w:textAlignment w:val="auto"/>
        <w:rPr>
          <w:rFonts w:asciiTheme="majorEastAsia" w:eastAsiaTheme="majorEastAsia" w:hAnsiTheme="majorEastAsia" w:hint="eastAsia"/>
          <w:sz w:val="22"/>
        </w:rPr>
      </w:pPr>
      <w:r w:rsidRPr="00546C9F">
        <w:rPr>
          <w:rFonts w:asciiTheme="majorEastAsia" w:eastAsiaTheme="majorEastAsia" w:hAnsiTheme="majorEastAsia" w:hint="eastAsia"/>
          <w:sz w:val="22"/>
        </w:rPr>
        <w:t>&lt;eos&gt; (End-of-Sentence): 문장의 끝을 나타내는 특수 토큰이다. 디코더가 이 토큰을 생성하면 번역이 완료된 것으로 간주한다.</w:t>
      </w:r>
    </w:p>
    <w:p w14:paraId="7A2D9956" w14:textId="5210B88B" w:rsidR="00C3114A" w:rsidRPr="00546C9F" w:rsidRDefault="00546C9F" w:rsidP="002D7349">
      <w:pPr>
        <w:pStyle w:val="aff6"/>
        <w:numPr>
          <w:ilvl w:val="0"/>
          <w:numId w:val="61"/>
        </w:numPr>
        <w:pBdr>
          <w:top w:val="nil"/>
          <w:left w:val="nil"/>
          <w:bottom w:val="nil"/>
          <w:right w:val="nil"/>
          <w:between w:val="nil"/>
        </w:pBdr>
        <w:suppressAutoHyphens w:val="0"/>
        <w:overflowPunct/>
        <w:autoSpaceDE/>
        <w:spacing w:after="120" w:line="275" w:lineRule="auto"/>
        <w:ind w:leftChars="0"/>
        <w:textAlignment w:val="auto"/>
        <w:rPr>
          <w:rFonts w:asciiTheme="majorEastAsia" w:eastAsiaTheme="majorEastAsia" w:hAnsiTheme="majorEastAsia"/>
          <w:sz w:val="22"/>
        </w:rPr>
      </w:pPr>
      <w:r w:rsidRPr="00546C9F">
        <w:rPr>
          <w:rFonts w:asciiTheme="majorEastAsia" w:eastAsiaTheme="majorEastAsia" w:hAnsiTheme="majorEastAsia" w:hint="eastAsia"/>
          <w:sz w:val="22"/>
        </w:rPr>
        <w:t>시프트된 대상 시퀀스 (Shifted Target Sequence): 트랜스포머의 디코더는 자기회귀적(autoregressive)으로 작동한다. 즉, 각 타임스텝에서 이전까지 생성된 토큰들을 바탕으로 다음 토큰을 예측한다. 따라서 학습 시 디코더의 입력은 실제 대상 시퀀스보다 한 칸 오른쪽으로 시프트된 형태(tokenized_target_ids의 &lt;bos&gt; 포함)가 되고, 디코더의 목표 출력(레이블)은 실제 대상 시퀀스(tokenized_target_ids의 &lt;bos&gt; 제외하고 &lt;eos&gt; 포함)가 된다.</w:t>
      </w:r>
    </w:p>
    <w:p w14:paraId="66848E47" w14:textId="77777777" w:rsidR="00546C9F" w:rsidRPr="00546C9F" w:rsidRDefault="00546C9F" w:rsidP="00546C9F">
      <w:p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rPr>
      </w:pPr>
    </w:p>
    <w:p w14:paraId="42607047" w14:textId="56D06D07" w:rsidR="00C3114A" w:rsidRPr="008C7120" w:rsidRDefault="00C3114A" w:rsidP="00C3114A">
      <w:pPr>
        <w:pStyle w:val="3"/>
        <w:spacing w:after="120" w:line="275" w:lineRule="auto"/>
        <w:rPr>
          <w:rFonts w:asciiTheme="majorEastAsia" w:eastAsiaTheme="majorEastAsia" w:hAnsiTheme="majorEastAsia" w:cs="Google Sans"/>
          <w:color w:val="1B1C1D"/>
          <w:szCs w:val="24"/>
        </w:rPr>
      </w:pPr>
      <w:bookmarkStart w:id="9" w:name="_Toc204931751"/>
      <w:r w:rsidRPr="008C7120">
        <w:rPr>
          <w:rFonts w:asciiTheme="majorEastAsia" w:eastAsiaTheme="majorEastAsia" w:hAnsiTheme="majorEastAsia" w:cs="Google Sans"/>
          <w:color w:val="1B1C1D"/>
          <w:szCs w:val="24"/>
        </w:rPr>
        <w:t>토큰화된 대상 시퀀스 (Tokenized Target Sequence)</w:t>
      </w:r>
      <w:bookmarkEnd w:id="9"/>
    </w:p>
    <w:p w14:paraId="08C02D56" w14:textId="77777777" w:rsidR="00C3114A" w:rsidRPr="008C7120" w:rsidRDefault="00C3114A" w:rsidP="00C55B13">
      <w:pPr>
        <w:pStyle w:val="a9"/>
      </w:pPr>
      <w:r w:rsidRPr="008C7120">
        <w:t>목표 한국어 문장들을 토큰화하여 얻은 정수 ID 시퀀스이다. 이 시퀀스는 디코더의 입력과 출력 레이블로 사용된다.</w:t>
      </w:r>
    </w:p>
    <w:p w14:paraId="4F97F20A" w14:textId="77777777" w:rsidR="00C3114A" w:rsidRPr="008C7120" w:rsidRDefault="00C3114A" w:rsidP="002D7349">
      <w:pPr>
        <w:numPr>
          <w:ilvl w:val="0"/>
          <w:numId w:val="62"/>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변수명 예시:</w:t>
      </w:r>
      <w:r w:rsidRPr="008C7120">
        <w:rPr>
          <w:rFonts w:asciiTheme="majorEastAsia" w:eastAsiaTheme="majorEastAsia" w:hAnsiTheme="majorEastAsia" w:cs="Google Sans Text"/>
          <w:color w:val="1B1C1D"/>
          <w:sz w:val="24"/>
          <w:szCs w:val="24"/>
        </w:rPr>
        <w:t xml:space="preserve"> tokenized_target_ids 또는 decoder_input_ids (디코더 입력), decoder_label_ids (디코더 출력 레이블)</w:t>
      </w:r>
    </w:p>
    <w:p w14:paraId="132D5382" w14:textId="77777777" w:rsidR="00C3114A" w:rsidRPr="008C7120" w:rsidRDefault="00C3114A" w:rsidP="002D7349">
      <w:pPr>
        <w:numPr>
          <w:ilvl w:val="0"/>
          <w:numId w:val="62"/>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데이터 타입:</w:t>
      </w:r>
      <w:r w:rsidRPr="008C7120">
        <w:rPr>
          <w:rFonts w:asciiTheme="majorEastAsia" w:eastAsiaTheme="majorEastAsia" w:hAnsiTheme="majorEastAsia" w:cs="Google Sans Text"/>
          <w:color w:val="1B1C1D"/>
          <w:sz w:val="24"/>
          <w:szCs w:val="24"/>
        </w:rPr>
        <w:t xml:space="preserve"> 정수 리스트의 리스트 (List of Lists of Integers) 또는 텐서(Tensor)이다.</w:t>
      </w:r>
    </w:p>
    <w:p w14:paraId="4CE96EF4" w14:textId="77777777" w:rsidR="00C3114A" w:rsidRPr="008C7120" w:rsidRDefault="00C3114A" w:rsidP="002D7349">
      <w:pPr>
        <w:numPr>
          <w:ilvl w:val="0"/>
          <w:numId w:val="62"/>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 데이터 (가상의 토큰 ID):</w:t>
      </w:r>
      <w:r w:rsidRPr="008C7120">
        <w:rPr>
          <w:rFonts w:asciiTheme="majorEastAsia" w:eastAsiaTheme="majorEastAsia" w:hAnsiTheme="majorEastAsia"/>
          <w:color w:val="000000"/>
        </w:rPr>
        <w:br/>
      </w:r>
      <w:r w:rsidRPr="008C7120">
        <w:rPr>
          <w:rFonts w:asciiTheme="majorEastAsia" w:eastAsiaTheme="majorEastAsia" w:hAnsiTheme="majorEastAsia" w:cs="Google Sans Text"/>
          <w:color w:val="1B1C1D"/>
          <w:sz w:val="24"/>
          <w:szCs w:val="24"/>
        </w:rPr>
        <w:t># 가상의 한국어 어휘집 매핑 예시</w:t>
      </w:r>
      <w:r w:rsidRPr="008C7120">
        <w:rPr>
          <w:rFonts w:asciiTheme="majorEastAsia" w:eastAsiaTheme="majorEastAsia" w:hAnsiTheme="majorEastAsia" w:cs="Google Sans Text"/>
          <w:color w:val="1B1C1D"/>
          <w:sz w:val="24"/>
          <w:szCs w:val="24"/>
        </w:rPr>
        <w:br/>
        <w:t># {"&lt;pad&gt;": 0, "&lt;bos&gt;": 1, "&lt;eos&gt;": 2, "저는": 100, "머신러닝을": 101, "사랑합니다": 102, ...}</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br/>
        <w:t># 디코더 입력 (Shifted Right)</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lastRenderedPageBreak/>
        <w:t># 학습 시 디코더는 이전 출력(shifted right)을 입력으로 사용하여 다음 토큰을 예측한다.</w:t>
      </w:r>
      <w:r w:rsidRPr="008C7120">
        <w:rPr>
          <w:rFonts w:asciiTheme="majorEastAsia" w:eastAsiaTheme="majorEastAsia" w:hAnsiTheme="majorEastAsia" w:cs="Google Sans Text"/>
          <w:color w:val="1B1C1D"/>
          <w:sz w:val="24"/>
          <w:szCs w:val="24"/>
        </w:rPr>
        <w:br/>
        <w:t>decoder_input_ids = [</w:t>
      </w:r>
      <w:r w:rsidRPr="008C7120">
        <w:rPr>
          <w:rFonts w:asciiTheme="majorEastAsia" w:eastAsiaTheme="majorEastAsia" w:hAnsiTheme="majorEastAsia" w:cs="Google Sans Text"/>
          <w:color w:val="1B1C1D"/>
          <w:sz w:val="24"/>
          <w:szCs w:val="24"/>
        </w:rPr>
        <w:br/>
        <w:t xml:space="preserve">    [1, 100, 101, 102, 2],      # "&lt;bos&gt; 저는 머신러닝을 사랑합니다." -&gt; [&lt;bos&gt;, 저는, 머신러닝을, 사랑합니다, &lt;eos&gt;]</w:t>
      </w:r>
      <w:r w:rsidRPr="008C7120">
        <w:rPr>
          <w:rFonts w:asciiTheme="majorEastAsia" w:eastAsiaTheme="majorEastAsia" w:hAnsiTheme="majorEastAsia" w:cs="Google Sans Text"/>
          <w:color w:val="1B1C1D"/>
          <w:sz w:val="24"/>
          <w:szCs w:val="24"/>
        </w:rPr>
        <w:br/>
        <w:t xml:space="preserve">    [1, 103, 104, 105, 106, 2], # "&lt;bos&gt; 오늘 어떻게 지내세요?" -&gt; [&lt;bos&gt;, 오늘, 어떻게, 지내세요, ?, &lt;eos&gt;]</w:t>
      </w:r>
      <w:r w:rsidRPr="008C7120">
        <w:rPr>
          <w:rFonts w:asciiTheme="majorEastAsia" w:eastAsiaTheme="majorEastAsia" w:hAnsiTheme="majorEastAsia" w:cs="Google Sans Text"/>
          <w:color w:val="1B1C1D"/>
          <w:sz w:val="24"/>
          <w:szCs w:val="24"/>
        </w:rPr>
        <w:br/>
        <w:t xml:space="preserve">    # ...</w:t>
      </w:r>
      <w:r w:rsidRPr="008C7120">
        <w:rPr>
          <w:rFonts w:asciiTheme="majorEastAsia" w:eastAsiaTheme="majorEastAsia" w:hAnsiTheme="majorEastAsia" w:cs="Google Sans Text"/>
          <w:color w:val="1B1C1D"/>
          <w:sz w:val="24"/>
          <w:szCs w:val="24"/>
        </w:rPr>
        <w:br/>
        <w:t>]</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br/>
        <w:t># 디코더 레이블 (Expected Output)</w:t>
      </w:r>
      <w:r w:rsidRPr="008C7120">
        <w:rPr>
          <w:rFonts w:asciiTheme="majorEastAsia" w:eastAsiaTheme="majorEastAsia" w:hAnsiTheme="majorEastAsia" w:cs="Google Sans Text"/>
          <w:color w:val="1B1C1D"/>
          <w:sz w:val="24"/>
          <w:szCs w:val="24"/>
        </w:rPr>
        <w:br/>
        <w:t># 모델이 예측해야 할 실제 다음 토큰이다.</w:t>
      </w:r>
      <w:r w:rsidRPr="008C7120">
        <w:rPr>
          <w:rFonts w:asciiTheme="majorEastAsia" w:eastAsiaTheme="majorEastAsia" w:hAnsiTheme="majorEastAsia" w:cs="Google Sans Text"/>
          <w:color w:val="1B1C1D"/>
          <w:sz w:val="24"/>
          <w:szCs w:val="24"/>
        </w:rPr>
        <w:br/>
        <w:t>decoder_label_ids = [</w:t>
      </w:r>
      <w:r w:rsidRPr="008C7120">
        <w:rPr>
          <w:rFonts w:asciiTheme="majorEastAsia" w:eastAsiaTheme="majorEastAsia" w:hAnsiTheme="majorEastAsia" w:cs="Google Sans Text"/>
          <w:color w:val="1B1C1D"/>
          <w:sz w:val="24"/>
          <w:szCs w:val="24"/>
        </w:rPr>
        <w:br/>
        <w:t xml:space="preserve">    [100, 101, 102, 2, 0],     # "저는 머신러닝을 사랑합니다.&lt;eos&gt;&lt;pad&gt;" (패딩 고려)</w:t>
      </w:r>
      <w:r w:rsidRPr="008C7120">
        <w:rPr>
          <w:rFonts w:asciiTheme="majorEastAsia" w:eastAsiaTheme="majorEastAsia" w:hAnsiTheme="majorEastAsia" w:cs="Google Sans Text"/>
          <w:color w:val="1B1C1D"/>
          <w:sz w:val="24"/>
          <w:szCs w:val="24"/>
        </w:rPr>
        <w:br/>
        <w:t xml:space="preserve">    [103, 104, 105, 106, 2, 0], # "오늘 어떻게 지내세요?&lt;eos&gt;&lt;pad&gt;"</w:t>
      </w:r>
      <w:r w:rsidRPr="008C7120">
        <w:rPr>
          <w:rFonts w:asciiTheme="majorEastAsia" w:eastAsiaTheme="majorEastAsia" w:hAnsiTheme="majorEastAsia" w:cs="Google Sans Text"/>
          <w:color w:val="1B1C1D"/>
          <w:sz w:val="24"/>
          <w:szCs w:val="24"/>
        </w:rPr>
        <w:br/>
        <w:t xml:space="preserve">    # ...</w:t>
      </w:r>
      <w:r w:rsidRPr="008C7120">
        <w:rPr>
          <w:rFonts w:asciiTheme="majorEastAsia" w:eastAsiaTheme="majorEastAsia" w:hAnsiTheme="majorEastAsia" w:cs="Google Sans Text"/>
          <w:color w:val="1B1C1D"/>
          <w:sz w:val="24"/>
          <w:szCs w:val="24"/>
        </w:rPr>
        <w:br/>
        <w:t>]</w:t>
      </w:r>
      <w:r w:rsidRPr="008C7120">
        <w:rPr>
          <w:rFonts w:asciiTheme="majorEastAsia" w:eastAsiaTheme="majorEastAsia" w:hAnsiTheme="majorEastAsia" w:cs="Google Sans Text"/>
          <w:color w:val="1B1C1D"/>
          <w:sz w:val="24"/>
          <w:szCs w:val="24"/>
        </w:rPr>
        <w:br/>
      </w:r>
    </w:p>
    <w:p w14:paraId="3252607B" w14:textId="77777777" w:rsidR="00C3114A" w:rsidRPr="008C7120" w:rsidRDefault="00C3114A" w:rsidP="002D7349">
      <w:pPr>
        <w:numPr>
          <w:ilvl w:val="1"/>
          <w:numId w:val="63"/>
        </w:numPr>
        <w:pBdr>
          <w:top w:val="nil"/>
          <w:left w:val="nil"/>
          <w:bottom w:val="nil"/>
          <w:right w:val="nil"/>
          <w:between w:val="nil"/>
        </w:pBdr>
        <w:suppressAutoHyphens w:val="0"/>
        <w:overflowPunct/>
        <w:autoSpaceDE/>
        <w:spacing w:line="275" w:lineRule="auto"/>
        <w:ind w:left="1134"/>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&lt;bos&gt; (Beginning-of-Sentence)</w:t>
      </w:r>
      <w:r w:rsidRPr="008C7120">
        <w:rPr>
          <w:rFonts w:asciiTheme="majorEastAsia" w:eastAsiaTheme="majorEastAsia" w:hAnsiTheme="majorEastAsia" w:cs="Google Sans Text"/>
          <w:color w:val="1B1C1D"/>
          <w:sz w:val="24"/>
          <w:szCs w:val="24"/>
        </w:rPr>
        <w:t>: 문장의 시작을 나타내는 특수 토큰이다. 디코더 입력의 첫 번째 토큰으로 사용되어 번역 생성을 시작한다.</w:t>
      </w:r>
    </w:p>
    <w:p w14:paraId="1D4C205C" w14:textId="77777777" w:rsidR="00C3114A" w:rsidRPr="008C7120" w:rsidRDefault="00C3114A" w:rsidP="002D7349">
      <w:pPr>
        <w:numPr>
          <w:ilvl w:val="1"/>
          <w:numId w:val="63"/>
        </w:numPr>
        <w:pBdr>
          <w:top w:val="nil"/>
          <w:left w:val="nil"/>
          <w:bottom w:val="nil"/>
          <w:right w:val="nil"/>
          <w:between w:val="nil"/>
        </w:pBdr>
        <w:suppressAutoHyphens w:val="0"/>
        <w:overflowPunct/>
        <w:autoSpaceDE/>
        <w:spacing w:line="275" w:lineRule="auto"/>
        <w:ind w:left="1134"/>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&lt;eos&gt; (End-of-Sentence)</w:t>
      </w:r>
      <w:r w:rsidRPr="008C7120">
        <w:rPr>
          <w:rFonts w:asciiTheme="majorEastAsia" w:eastAsiaTheme="majorEastAsia" w:hAnsiTheme="majorEastAsia" w:cs="Google Sans Text"/>
          <w:color w:val="1B1C1D"/>
          <w:sz w:val="24"/>
          <w:szCs w:val="24"/>
        </w:rPr>
        <w:t>: 문장의 끝을 나타내는 특수 토큰이다. 디코더가 이 토큰을 생성하면 번역이 완료된 것으로 간주한다.</w:t>
      </w:r>
    </w:p>
    <w:p w14:paraId="0C821C74" w14:textId="77777777" w:rsidR="00C3114A" w:rsidRPr="00C275C1" w:rsidRDefault="00C3114A" w:rsidP="002D7349">
      <w:pPr>
        <w:numPr>
          <w:ilvl w:val="1"/>
          <w:numId w:val="63"/>
        </w:numPr>
        <w:pBdr>
          <w:top w:val="nil"/>
          <w:left w:val="nil"/>
          <w:bottom w:val="nil"/>
          <w:right w:val="nil"/>
          <w:between w:val="nil"/>
        </w:pBdr>
        <w:suppressAutoHyphens w:val="0"/>
        <w:overflowPunct/>
        <w:autoSpaceDE/>
        <w:spacing w:after="120" w:line="275" w:lineRule="auto"/>
        <w:ind w:left="1134"/>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시프트된 대상 시퀀스 (Shifted Target Sequence):</w:t>
      </w:r>
      <w:r w:rsidRPr="008C7120">
        <w:rPr>
          <w:rFonts w:asciiTheme="majorEastAsia" w:eastAsiaTheme="majorEastAsia" w:hAnsiTheme="majorEastAsia" w:cs="Google Sans Text"/>
          <w:color w:val="1B1C1D"/>
          <w:sz w:val="24"/>
          <w:szCs w:val="24"/>
        </w:rPr>
        <w:t xml:space="preserve"> 트랜스포머의 디코더는 자기회귀적(autoregressive)으로 작동한다. 즉, 각 타임스텝에서 이전까지 생성된 토큰들을 바탕으로 다음 토큰을 예측한다. 따라서 학습 시 디코더의 입력은 실제 </w:t>
      </w:r>
      <w:r w:rsidRPr="008C7120">
        <w:rPr>
          <w:rFonts w:asciiTheme="majorEastAsia" w:eastAsiaTheme="majorEastAsia" w:hAnsiTheme="majorEastAsia" w:cs="Google Sans Text"/>
          <w:color w:val="1B1C1D"/>
          <w:sz w:val="24"/>
          <w:szCs w:val="24"/>
        </w:rPr>
        <w:lastRenderedPageBreak/>
        <w:t>대상 시퀀스보다 한 칸 오른쪽으로 시프트된 형태(tokenized_target_ids의 &lt;bos&gt; 포함)가 되고, 디코더의 목표 출력(레이블)은 실제 대상 시퀀스(tokenized_target_ids의 &lt;bos&gt; 제외하고 &lt;eos&gt; 포함)가 된다.</w:t>
      </w:r>
    </w:p>
    <w:p w14:paraId="768A3600" w14:textId="77777777" w:rsidR="00C3114A" w:rsidRPr="008C7120" w:rsidRDefault="00C3114A" w:rsidP="00C3114A">
      <w:pPr>
        <w:pBdr>
          <w:top w:val="nil"/>
          <w:left w:val="nil"/>
          <w:bottom w:val="nil"/>
          <w:right w:val="nil"/>
          <w:between w:val="nil"/>
        </w:pBdr>
        <w:spacing w:after="120" w:line="275" w:lineRule="auto"/>
        <w:rPr>
          <w:rFonts w:asciiTheme="majorEastAsia" w:eastAsiaTheme="majorEastAsia" w:hAnsiTheme="majorEastAsia"/>
        </w:rPr>
      </w:pPr>
    </w:p>
    <w:p w14:paraId="2F46901E" w14:textId="1339F804" w:rsidR="00C3114A" w:rsidRPr="008C7120" w:rsidRDefault="00C3114A" w:rsidP="00C3114A">
      <w:pPr>
        <w:pStyle w:val="3"/>
        <w:spacing w:after="120" w:line="275" w:lineRule="auto"/>
        <w:rPr>
          <w:rFonts w:asciiTheme="majorEastAsia" w:eastAsiaTheme="majorEastAsia" w:hAnsiTheme="majorEastAsia" w:cs="Google Sans"/>
          <w:color w:val="1B1C1D"/>
          <w:szCs w:val="24"/>
        </w:rPr>
      </w:pPr>
      <w:bookmarkStart w:id="10" w:name="_Toc204931752"/>
      <w:r w:rsidRPr="008C7120">
        <w:rPr>
          <w:rFonts w:asciiTheme="majorEastAsia" w:eastAsiaTheme="majorEastAsia" w:hAnsiTheme="majorEastAsia" w:cs="Google Sans"/>
          <w:color w:val="1B1C1D"/>
          <w:szCs w:val="24"/>
        </w:rPr>
        <w:t>패딩 마스크 (Padding Mask)</w:t>
      </w:r>
      <w:bookmarkEnd w:id="10"/>
    </w:p>
    <w:p w14:paraId="41139AF3" w14:textId="77777777" w:rsidR="00C3114A" w:rsidRPr="008C7120" w:rsidRDefault="00C3114A" w:rsidP="00C55B13">
      <w:pPr>
        <w:pStyle w:val="a9"/>
      </w:pPr>
      <w:r w:rsidRPr="008C7120">
        <w:t>시퀀스 길이를 맞춰주기 위해 추가된 패딩 토큰(&lt;pad&gt;)이 어텐션 계산에 영향을 미치지 않도록 마스킹하는 데 사용된다. 패딩 토큰은 실제 내용이 아니므로, 모델이 이 토큰에 어텐션하지 않도록 한다.</w:t>
      </w:r>
    </w:p>
    <w:p w14:paraId="282C4421" w14:textId="77777777" w:rsidR="00C3114A" w:rsidRPr="008C7120" w:rsidRDefault="00C3114A" w:rsidP="002D7349">
      <w:pPr>
        <w:numPr>
          <w:ilvl w:val="0"/>
          <w:numId w:val="64"/>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변수명 예시:</w:t>
      </w:r>
      <w:r w:rsidRPr="008C7120">
        <w:rPr>
          <w:rFonts w:asciiTheme="majorEastAsia" w:eastAsiaTheme="majorEastAsia" w:hAnsiTheme="majorEastAsia" w:cs="Google Sans Text"/>
          <w:color w:val="1B1C1D"/>
          <w:sz w:val="24"/>
          <w:szCs w:val="24"/>
        </w:rPr>
        <w:t xml:space="preserve"> source_padding_mask, target_padding_mask</w:t>
      </w:r>
    </w:p>
    <w:p w14:paraId="453E7663" w14:textId="77777777" w:rsidR="00C3114A" w:rsidRPr="008C7120" w:rsidRDefault="00C3114A" w:rsidP="002D7349">
      <w:pPr>
        <w:numPr>
          <w:ilvl w:val="0"/>
          <w:numId w:val="64"/>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데이터 타입:</w:t>
      </w:r>
      <w:r w:rsidRPr="008C7120">
        <w:rPr>
          <w:rFonts w:asciiTheme="majorEastAsia" w:eastAsiaTheme="majorEastAsia" w:hAnsiTheme="majorEastAsia" w:cs="Google Sans Text"/>
          <w:color w:val="1B1C1D"/>
          <w:sz w:val="24"/>
          <w:szCs w:val="24"/>
        </w:rPr>
        <w:t xml:space="preserve"> 부울(Boolean) 텐서 또는 이진(Binary) 텐서 (0 또는 1)이다.</w:t>
      </w:r>
    </w:p>
    <w:p w14:paraId="085089FC" w14:textId="77777777" w:rsidR="00C3114A" w:rsidRPr="008C7120" w:rsidRDefault="00C3114A" w:rsidP="002D7349">
      <w:pPr>
        <w:numPr>
          <w:ilvl w:val="0"/>
          <w:numId w:val="64"/>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 데이터 (가상의 토큰 ID에 기반):</w:t>
      </w:r>
      <w:r w:rsidRPr="008C7120">
        <w:rPr>
          <w:rFonts w:asciiTheme="majorEastAsia" w:eastAsiaTheme="majorEastAsia" w:hAnsiTheme="majorEastAsia"/>
          <w:color w:val="000000"/>
        </w:rPr>
        <w:br/>
      </w:r>
      <w:r w:rsidRPr="008C7120">
        <w:rPr>
          <w:rFonts w:asciiTheme="majorEastAsia" w:eastAsiaTheme="majorEastAsia" w:hAnsiTheme="majorEastAsia" w:cs="Google Sans Text"/>
          <w:color w:val="1B1C1D"/>
          <w:sz w:val="24"/>
          <w:szCs w:val="24"/>
        </w:rPr>
        <w:t># 최대 시퀀스 길이 10으로 패딩되었다고 가정</w:t>
      </w:r>
      <w:r w:rsidRPr="008C7120">
        <w:rPr>
          <w:rFonts w:asciiTheme="majorEastAsia" w:eastAsiaTheme="majorEastAsia" w:hAnsiTheme="majorEastAsia" w:cs="Google Sans Text"/>
          <w:color w:val="1B1C1D"/>
          <w:sz w:val="24"/>
          <w:szCs w:val="24"/>
        </w:rPr>
        <w:br/>
        <w:t># `tokenized_source_ids` 예시:</w:t>
      </w:r>
      <w:r w:rsidRPr="008C7120">
        <w:rPr>
          <w:rFonts w:asciiTheme="majorEastAsia" w:eastAsiaTheme="majorEastAsia" w:hAnsiTheme="majorEastAsia" w:cs="Google Sans Text"/>
          <w:color w:val="1B1C1D"/>
          <w:sz w:val="24"/>
          <w:szCs w:val="24"/>
        </w:rPr>
        <w:br/>
        <w:t># [3, 4, 5, 6, 2, 0, 0, 0, 0, 0]  (original length 5)</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br/>
        <w:t>source_padding_mask = [</w:t>
      </w:r>
      <w:r w:rsidRPr="008C7120">
        <w:rPr>
          <w:rFonts w:asciiTheme="majorEastAsia" w:eastAsiaTheme="majorEastAsia" w:hAnsiTheme="majorEastAsia" w:cs="Google Sans Text"/>
          <w:color w:val="1B1C1D"/>
          <w:sz w:val="24"/>
          <w:szCs w:val="24"/>
        </w:rPr>
        <w:br/>
        <w:t xml:space="preserve">    [1, 1, 1, 1, 1, 0, 0, 0, 0, 0], # 1: 유효한 토큰, 0: 패딩 토큰</w:t>
      </w:r>
      <w:r w:rsidRPr="008C7120">
        <w:rPr>
          <w:rFonts w:asciiTheme="majorEastAsia" w:eastAsiaTheme="majorEastAsia" w:hAnsiTheme="majorEastAsia" w:cs="Google Sans Text"/>
          <w:color w:val="1B1C1D"/>
          <w:sz w:val="24"/>
          <w:szCs w:val="24"/>
        </w:rPr>
        <w:br/>
        <w:t xml:space="preserve">    [1, 1, 1, 1, 1, 1, 0, 0, 0, 0], # "How are you doing today?" (length 6)</w:t>
      </w:r>
      <w:r w:rsidRPr="008C7120">
        <w:rPr>
          <w:rFonts w:asciiTheme="majorEastAsia" w:eastAsiaTheme="majorEastAsia" w:hAnsiTheme="majorEastAsia" w:cs="Google Sans Text"/>
          <w:color w:val="1B1C1D"/>
          <w:sz w:val="24"/>
          <w:szCs w:val="24"/>
        </w:rPr>
        <w:br/>
        <w:t xml:space="preserve">    # ...</w:t>
      </w:r>
      <w:r w:rsidRPr="008C7120">
        <w:rPr>
          <w:rFonts w:asciiTheme="majorEastAsia" w:eastAsiaTheme="majorEastAsia" w:hAnsiTheme="majorEastAsia" w:cs="Google Sans Text"/>
          <w:color w:val="1B1C1D"/>
          <w:sz w:val="24"/>
          <w:szCs w:val="24"/>
        </w:rPr>
        <w:br/>
        <w:t>]</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br/>
        <w:t># `decoder_input_ids` 예시:</w:t>
      </w:r>
      <w:r w:rsidRPr="008C7120">
        <w:rPr>
          <w:rFonts w:asciiTheme="majorEastAsia" w:eastAsiaTheme="majorEastAsia" w:hAnsiTheme="majorEastAsia" w:cs="Google Sans Text"/>
          <w:color w:val="1B1C1D"/>
          <w:sz w:val="24"/>
          <w:szCs w:val="24"/>
        </w:rPr>
        <w:br/>
        <w:t># [1, 100, 101, 102, 2, 0, 0, 0, 0, 0] (original length 5)</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br/>
        <w:t>target_padding_mask = [</w:t>
      </w:r>
      <w:r w:rsidRPr="008C7120">
        <w:rPr>
          <w:rFonts w:asciiTheme="majorEastAsia" w:eastAsiaTheme="majorEastAsia" w:hAnsiTheme="majorEastAsia" w:cs="Google Sans Text"/>
          <w:color w:val="1B1C1D"/>
          <w:sz w:val="24"/>
          <w:szCs w:val="24"/>
        </w:rPr>
        <w:br/>
        <w:t xml:space="preserve">    [1, 1, 1, 1, 1, 0, 0, 0, 0, 0],</w:t>
      </w:r>
      <w:r w:rsidRPr="008C7120">
        <w:rPr>
          <w:rFonts w:asciiTheme="majorEastAsia" w:eastAsiaTheme="majorEastAsia" w:hAnsiTheme="majorEastAsia" w:cs="Google Sans Text"/>
          <w:color w:val="1B1C1D"/>
          <w:sz w:val="24"/>
          <w:szCs w:val="24"/>
        </w:rPr>
        <w:br/>
      </w:r>
      <w:r w:rsidRPr="008C7120">
        <w:rPr>
          <w:rFonts w:asciiTheme="majorEastAsia" w:eastAsiaTheme="majorEastAsia" w:hAnsiTheme="majorEastAsia" w:cs="Google Sans Text"/>
          <w:color w:val="1B1C1D"/>
          <w:sz w:val="24"/>
          <w:szCs w:val="24"/>
        </w:rPr>
        <w:lastRenderedPageBreak/>
        <w:t xml:space="preserve">    [1, 1, 1, 1, 1, 1, 0, 0, 0, 0],</w:t>
      </w:r>
      <w:r w:rsidRPr="008C7120">
        <w:rPr>
          <w:rFonts w:asciiTheme="majorEastAsia" w:eastAsiaTheme="majorEastAsia" w:hAnsiTheme="majorEastAsia" w:cs="Google Sans Text"/>
          <w:color w:val="1B1C1D"/>
          <w:sz w:val="24"/>
          <w:szCs w:val="24"/>
        </w:rPr>
        <w:br/>
        <w:t xml:space="preserve">    # ...</w:t>
      </w:r>
      <w:r w:rsidRPr="008C7120">
        <w:rPr>
          <w:rFonts w:asciiTheme="majorEastAsia" w:eastAsiaTheme="majorEastAsia" w:hAnsiTheme="majorEastAsia" w:cs="Google Sans Text"/>
          <w:color w:val="1B1C1D"/>
          <w:sz w:val="24"/>
          <w:szCs w:val="24"/>
        </w:rPr>
        <w:br/>
        <w:t>]</w:t>
      </w:r>
      <w:r w:rsidRPr="008C7120">
        <w:rPr>
          <w:rFonts w:asciiTheme="majorEastAsia" w:eastAsiaTheme="majorEastAsia" w:hAnsiTheme="majorEastAsia" w:cs="Google Sans Text"/>
          <w:color w:val="1B1C1D"/>
          <w:sz w:val="24"/>
          <w:szCs w:val="24"/>
        </w:rPr>
        <w:br/>
      </w:r>
    </w:p>
    <w:p w14:paraId="14CA501B" w14:textId="77777777" w:rsidR="00C3114A" w:rsidRPr="00C275C1" w:rsidRDefault="00C3114A" w:rsidP="002D7349">
      <w:pPr>
        <w:numPr>
          <w:ilvl w:val="1"/>
          <w:numId w:val="52"/>
        </w:num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역할:</w:t>
      </w:r>
      <w:r w:rsidRPr="008C7120">
        <w:rPr>
          <w:rFonts w:asciiTheme="majorEastAsia" w:eastAsiaTheme="majorEastAsia" w:hAnsiTheme="majorEastAsia" w:cs="Google Sans Text"/>
          <w:color w:val="1B1C1D"/>
          <w:sz w:val="24"/>
          <w:szCs w:val="24"/>
        </w:rPr>
        <w:t xml:space="preserve"> 어텐션 메커니즘에서 Softmax를 계산하기 전에 패딩 위치에 해당하는 점수(logits)를 -inf (음의 무한대)로 설정하여 해당 위치의 가중치가 0이 되도록 한다.</w:t>
      </w:r>
    </w:p>
    <w:p w14:paraId="306FE132" w14:textId="77777777" w:rsidR="00C3114A" w:rsidRPr="008C7120" w:rsidRDefault="00C3114A" w:rsidP="00C3114A">
      <w:pPr>
        <w:pBdr>
          <w:top w:val="nil"/>
          <w:left w:val="nil"/>
          <w:bottom w:val="nil"/>
          <w:right w:val="nil"/>
          <w:between w:val="nil"/>
        </w:pBdr>
        <w:spacing w:after="120" w:line="275" w:lineRule="auto"/>
        <w:rPr>
          <w:rFonts w:asciiTheme="majorEastAsia" w:eastAsiaTheme="majorEastAsia" w:hAnsiTheme="majorEastAsia"/>
        </w:rPr>
      </w:pPr>
    </w:p>
    <w:p w14:paraId="4F1EF648" w14:textId="3052295D" w:rsidR="00C3114A" w:rsidRPr="008C7120" w:rsidRDefault="00C3114A" w:rsidP="00C3114A">
      <w:pPr>
        <w:pStyle w:val="3"/>
        <w:spacing w:after="120" w:line="275" w:lineRule="auto"/>
        <w:rPr>
          <w:rFonts w:asciiTheme="majorEastAsia" w:eastAsiaTheme="majorEastAsia" w:hAnsiTheme="majorEastAsia" w:cs="Google Sans"/>
          <w:color w:val="1B1C1D"/>
          <w:szCs w:val="24"/>
        </w:rPr>
      </w:pPr>
      <w:bookmarkStart w:id="11" w:name="_Toc204931753"/>
      <w:r w:rsidRPr="008C7120">
        <w:rPr>
          <w:rFonts w:asciiTheme="majorEastAsia" w:eastAsiaTheme="majorEastAsia" w:hAnsiTheme="majorEastAsia" w:cs="Google Sans"/>
          <w:color w:val="1B1C1D"/>
          <w:szCs w:val="24"/>
        </w:rPr>
        <w:t>룩-어헤드 마스크 (Look-Ahead Mask) - 디코더 셀프 어텐션용</w:t>
      </w:r>
      <w:bookmarkEnd w:id="11"/>
    </w:p>
    <w:p w14:paraId="71DB0E0E" w14:textId="77777777" w:rsidR="00C3114A" w:rsidRPr="008C7120" w:rsidRDefault="00C3114A" w:rsidP="00C55B13">
      <w:pPr>
        <w:pStyle w:val="a9"/>
      </w:pPr>
      <w:r w:rsidRPr="008C7120">
        <w:t>디코더의 셀프 어텐션 레이어에서 사용된다. 디코더는 자기회귀적으로 작동하므로, 특정 타임스텝에서 다음 토큰을 예측할 때 미래의 토큰들을 "엿보지(look ahead)" 않도록 마스킹해야 한다. 이는 번역 생성이 순차적으로 이루어져야 한다는 원칙을 지키기 위함이다.</w:t>
      </w:r>
    </w:p>
    <w:p w14:paraId="7BB7307C" w14:textId="77777777" w:rsidR="00C3114A" w:rsidRPr="008C7120" w:rsidRDefault="00C3114A" w:rsidP="002D7349">
      <w:pPr>
        <w:numPr>
          <w:ilvl w:val="0"/>
          <w:numId w:val="65"/>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변수명 예시:</w:t>
      </w:r>
      <w:r w:rsidRPr="008C7120">
        <w:rPr>
          <w:rFonts w:asciiTheme="majorEastAsia" w:eastAsiaTheme="majorEastAsia" w:hAnsiTheme="majorEastAsia" w:cs="Google Sans Text"/>
          <w:color w:val="1B1C1D"/>
          <w:sz w:val="24"/>
          <w:szCs w:val="24"/>
        </w:rPr>
        <w:t xml:space="preserve"> look_ahead_mask</w:t>
      </w:r>
    </w:p>
    <w:p w14:paraId="3DCBF990" w14:textId="77777777" w:rsidR="00C3114A" w:rsidRPr="008C7120" w:rsidRDefault="00C3114A" w:rsidP="002D7349">
      <w:pPr>
        <w:numPr>
          <w:ilvl w:val="0"/>
          <w:numId w:val="65"/>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데이터 타입:</w:t>
      </w:r>
      <w:r w:rsidRPr="008C7120">
        <w:rPr>
          <w:rFonts w:asciiTheme="majorEastAsia" w:eastAsiaTheme="majorEastAsia" w:hAnsiTheme="majorEastAsia" w:cs="Google Sans Text"/>
          <w:color w:val="1B1C1D"/>
          <w:sz w:val="24"/>
          <w:szCs w:val="24"/>
        </w:rPr>
        <w:t xml:space="preserve"> 부울(Boolean) 텐서 또는 이진(Binary) 텐서 (상삼각 행렬 형태)이다.</w:t>
      </w:r>
    </w:p>
    <w:p w14:paraId="5531CE2C" w14:textId="77777777" w:rsidR="00C3114A" w:rsidRPr="008C7120" w:rsidRDefault="00C3114A" w:rsidP="002D7349">
      <w:pPr>
        <w:numPr>
          <w:ilvl w:val="0"/>
          <w:numId w:val="65"/>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예시:</w:t>
      </w:r>
      <w:r w:rsidRPr="008C7120">
        <w:rPr>
          <w:rFonts w:asciiTheme="majorEastAsia" w:eastAsiaTheme="majorEastAsia" w:hAnsiTheme="majorEastAsia"/>
          <w:color w:val="000000"/>
        </w:rPr>
        <w:br/>
      </w:r>
      <w:r w:rsidRPr="008C7120">
        <w:rPr>
          <w:rFonts w:asciiTheme="majorEastAsia" w:eastAsiaTheme="majorEastAsia" w:hAnsiTheme="majorEastAsia" w:cs="Google Sans Text"/>
          <w:color w:val="1B1C1D"/>
          <w:sz w:val="24"/>
          <w:szCs w:val="24"/>
        </w:rPr>
        <w:t>시퀀스 [A, B, C, D]가 있다고 가정했을 때, 룩-어헤드 마스크는 다음과 같이 생성된다.</w:t>
      </w:r>
      <w:r w:rsidRPr="008C7120">
        <w:rPr>
          <w:rFonts w:asciiTheme="majorEastAsia" w:eastAsiaTheme="majorEastAsia" w:hAnsiTheme="majorEastAsia"/>
          <w:color w:val="000000"/>
        </w:rPr>
        <w:br/>
      </w:r>
      <w:r w:rsidRPr="008C7120">
        <w:rPr>
          <w:rFonts w:asciiTheme="majorEastAsia" w:eastAsiaTheme="majorEastAsia" w:hAnsiTheme="majorEastAsia" w:cs="Google Sans Text"/>
          <w:color w:val="1B1C1D"/>
          <w:sz w:val="24"/>
          <w:szCs w:val="24"/>
        </w:rPr>
        <w:t>[[1, 0, 0, 0],  # A는 A만 볼 수 있다.</w:t>
      </w:r>
      <w:r w:rsidRPr="008C7120">
        <w:rPr>
          <w:rFonts w:asciiTheme="majorEastAsia" w:eastAsiaTheme="majorEastAsia" w:hAnsiTheme="majorEastAsia" w:cs="Google Sans Text"/>
          <w:color w:val="1B1C1D"/>
          <w:sz w:val="24"/>
          <w:szCs w:val="24"/>
        </w:rPr>
        <w:br/>
        <w:t xml:space="preserve"> [1, 1, 0, 0],  # B는 A, B를 볼 수 있다.</w:t>
      </w:r>
      <w:r w:rsidRPr="008C7120">
        <w:rPr>
          <w:rFonts w:asciiTheme="majorEastAsia" w:eastAsiaTheme="majorEastAsia" w:hAnsiTheme="majorEastAsia" w:cs="Google Sans Text"/>
          <w:color w:val="1B1C1D"/>
          <w:sz w:val="24"/>
          <w:szCs w:val="24"/>
        </w:rPr>
        <w:br/>
        <w:t xml:space="preserve"> [1, 1, 1, 0],  # C는 A, B, C를 볼 수 있다.</w:t>
      </w:r>
      <w:r w:rsidRPr="008C7120">
        <w:rPr>
          <w:rFonts w:asciiTheme="majorEastAsia" w:eastAsiaTheme="majorEastAsia" w:hAnsiTheme="majorEastAsia" w:cs="Google Sans Text"/>
          <w:color w:val="1B1C1D"/>
          <w:sz w:val="24"/>
          <w:szCs w:val="24"/>
        </w:rPr>
        <w:br/>
        <w:t xml:space="preserve"> [1, 1, 1, 1]]  # D는 A, B, C, D를 볼 수 있다.</w:t>
      </w:r>
      <w:r w:rsidRPr="008C7120">
        <w:rPr>
          <w:rFonts w:asciiTheme="majorEastAsia" w:eastAsiaTheme="majorEastAsia" w:hAnsiTheme="majorEastAsia" w:cs="Google Sans Text"/>
          <w:color w:val="1B1C1D"/>
          <w:sz w:val="24"/>
          <w:szCs w:val="24"/>
        </w:rPr>
        <w:br/>
      </w:r>
    </w:p>
    <w:p w14:paraId="72BF450C" w14:textId="77777777" w:rsidR="00C3114A" w:rsidRPr="00C275C1" w:rsidRDefault="00C3114A" w:rsidP="002D7349">
      <w:pPr>
        <w:numPr>
          <w:ilvl w:val="1"/>
          <w:numId w:val="53"/>
        </w:num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역할:</w:t>
      </w:r>
      <w:r w:rsidRPr="008C7120">
        <w:rPr>
          <w:rFonts w:asciiTheme="majorEastAsia" w:eastAsiaTheme="majorEastAsia" w:hAnsiTheme="majorEastAsia" w:cs="Google Sans Text"/>
          <w:color w:val="1B1C1D"/>
          <w:sz w:val="24"/>
          <w:szCs w:val="24"/>
        </w:rPr>
        <w:t xml:space="preserve"> 디코더의 각 위치가 현재 위치 이후의 토큰에 어텐션하는 것을 방지한다.</w:t>
      </w:r>
    </w:p>
    <w:p w14:paraId="2EC8E01C" w14:textId="77777777" w:rsidR="00C3114A" w:rsidRPr="008C7120" w:rsidRDefault="00C3114A" w:rsidP="00C3114A">
      <w:pPr>
        <w:pBdr>
          <w:top w:val="nil"/>
          <w:left w:val="nil"/>
          <w:bottom w:val="nil"/>
          <w:right w:val="nil"/>
          <w:between w:val="nil"/>
        </w:pBdr>
        <w:spacing w:after="120" w:line="275" w:lineRule="auto"/>
        <w:rPr>
          <w:rFonts w:asciiTheme="majorEastAsia" w:eastAsiaTheme="majorEastAsia" w:hAnsiTheme="majorEastAsia"/>
        </w:rPr>
      </w:pPr>
    </w:p>
    <w:p w14:paraId="6B4A6AA9" w14:textId="5FB72BD4" w:rsidR="00C3114A" w:rsidRPr="008C7120" w:rsidRDefault="00ED2923" w:rsidP="00C3114A">
      <w:pPr>
        <w:pStyle w:val="2"/>
        <w:spacing w:after="120" w:line="275" w:lineRule="auto"/>
        <w:rPr>
          <w:rFonts w:asciiTheme="majorEastAsia" w:eastAsiaTheme="majorEastAsia" w:hAnsiTheme="majorEastAsia" w:cs="Google Sans"/>
          <w:color w:val="1B1C1D"/>
          <w:sz w:val="30"/>
          <w:szCs w:val="30"/>
        </w:rPr>
      </w:pPr>
      <w:bookmarkStart w:id="12" w:name="_Toc204931754"/>
      <w:r>
        <w:rPr>
          <w:rFonts w:asciiTheme="majorEastAsia" w:eastAsiaTheme="majorEastAsia" w:hAnsiTheme="majorEastAsia" w:cs="Google Sans" w:hint="eastAsia"/>
          <w:color w:val="1B1C1D"/>
          <w:sz w:val="30"/>
          <w:szCs w:val="30"/>
          <w:lang w:eastAsia="ko-KR"/>
        </w:rPr>
        <w:lastRenderedPageBreak/>
        <w:t>트랜스포머</w:t>
      </w:r>
      <w:r>
        <w:rPr>
          <w:rFonts w:asciiTheme="majorEastAsia" w:eastAsiaTheme="majorEastAsia" w:hAnsiTheme="majorEastAsia" w:cs="Google Sans" w:hint="cs"/>
          <w:color w:val="1B1C1D"/>
          <w:sz w:val="30"/>
          <w:szCs w:val="30"/>
        </w:rPr>
        <w:t xml:space="preserve"> </w:t>
      </w:r>
      <w:r>
        <w:rPr>
          <w:rFonts w:asciiTheme="majorEastAsia" w:eastAsiaTheme="majorEastAsia" w:hAnsiTheme="majorEastAsia" w:cs="Google Sans" w:hint="eastAsia"/>
          <w:color w:val="1B1C1D"/>
          <w:sz w:val="30"/>
          <w:szCs w:val="30"/>
          <w:lang w:eastAsia="ko-KR"/>
        </w:rPr>
        <w:t>어텐션</w:t>
      </w:r>
      <w:r>
        <w:rPr>
          <w:rFonts w:asciiTheme="majorEastAsia" w:eastAsiaTheme="majorEastAsia" w:hAnsiTheme="majorEastAsia" w:cs="Google Sans" w:hint="cs"/>
          <w:color w:val="1B1C1D"/>
          <w:sz w:val="30"/>
          <w:szCs w:val="30"/>
        </w:rPr>
        <w:t xml:space="preserve"> </w:t>
      </w:r>
      <w:r w:rsidR="00C3114A" w:rsidRPr="008C7120">
        <w:rPr>
          <w:rFonts w:asciiTheme="majorEastAsia" w:eastAsiaTheme="majorEastAsia" w:hAnsiTheme="majorEastAsia" w:cs="Google Sans"/>
          <w:color w:val="1B1C1D"/>
          <w:sz w:val="30"/>
          <w:szCs w:val="30"/>
        </w:rPr>
        <w:t>계산</w:t>
      </w:r>
      <w:r w:rsidR="00FF4374">
        <w:rPr>
          <w:rFonts w:asciiTheme="majorEastAsia" w:eastAsiaTheme="majorEastAsia" w:hAnsiTheme="majorEastAsia" w:cs="Google Sans" w:hint="eastAsia"/>
          <w:color w:val="1B1C1D"/>
          <w:sz w:val="30"/>
          <w:szCs w:val="30"/>
          <w:lang w:eastAsia="ko-KR"/>
        </w:rPr>
        <w:t>학습</w:t>
      </w:r>
      <w:r w:rsidR="00C3114A" w:rsidRPr="008C7120">
        <w:rPr>
          <w:rFonts w:asciiTheme="majorEastAsia" w:eastAsiaTheme="majorEastAsia" w:hAnsiTheme="majorEastAsia" w:cs="Google Sans"/>
          <w:color w:val="1B1C1D"/>
          <w:sz w:val="30"/>
          <w:szCs w:val="30"/>
        </w:rPr>
        <w:t xml:space="preserve"> 과정 (영어 한국어 번역)</w:t>
      </w:r>
      <w:bookmarkEnd w:id="12"/>
    </w:p>
    <w:p w14:paraId="20EAC317" w14:textId="77777777" w:rsidR="00C3114A" w:rsidRPr="008C7120" w:rsidRDefault="00C3114A" w:rsidP="00C55B13">
      <w:pPr>
        <w:pStyle w:val="a9"/>
      </w:pPr>
      <w:r w:rsidRPr="008C7120">
        <w:t>크로스 어텐션은 트랜스포머 디코더의 두 번째 어텐션 계층에서 발생한다. 이 과정은 디코더가 인코더로부터 영어 원문의 컨텍스트 정보(즉, 원본 문장의 의미)를 가져와 현재 예측하고 있는 한국어 번역의 문맥과 결합하는 핵심 단계이다.</w:t>
      </w:r>
    </w:p>
    <w:p w14:paraId="694B2032" w14:textId="77777777" w:rsidR="00C3114A" w:rsidRPr="008C7120" w:rsidRDefault="00C3114A" w:rsidP="00C55B13">
      <w:pPr>
        <w:pStyle w:val="a9"/>
      </w:pPr>
      <w:r w:rsidRPr="008C7120">
        <w:t>가정:</w:t>
      </w:r>
    </w:p>
    <w:p w14:paraId="021F0C03" w14:textId="77777777" w:rsidR="00C3114A" w:rsidRPr="008C7120" w:rsidRDefault="00C3114A" w:rsidP="002D7349">
      <w:pPr>
        <w:numPr>
          <w:ilvl w:val="0"/>
          <w:numId w:val="66"/>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입력 (Source):</w:t>
      </w:r>
      <w:r w:rsidRPr="008C7120">
        <w:rPr>
          <w:rFonts w:asciiTheme="majorEastAsia" w:eastAsiaTheme="majorEastAsia" w:hAnsiTheme="majorEastAsia" w:cs="Google Sans Text"/>
          <w:color w:val="1B1C1D"/>
          <w:sz w:val="24"/>
          <w:szCs w:val="24"/>
        </w:rPr>
        <w:t xml:space="preserve"> 영어 문장 "I love machine learning."</w:t>
      </w:r>
    </w:p>
    <w:p w14:paraId="7C1C8D80" w14:textId="77777777" w:rsidR="00C3114A" w:rsidRPr="008C7120" w:rsidRDefault="00C3114A" w:rsidP="002D7349">
      <w:pPr>
        <w:numPr>
          <w:ilvl w:val="0"/>
          <w:numId w:val="66"/>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출력 (Target):</w:t>
      </w:r>
      <w:r w:rsidRPr="008C7120">
        <w:rPr>
          <w:rFonts w:asciiTheme="majorEastAsia" w:eastAsiaTheme="majorEastAsia" w:hAnsiTheme="majorEastAsia" w:cs="Google Sans Text"/>
          <w:color w:val="1B1C1D"/>
          <w:sz w:val="24"/>
          <w:szCs w:val="24"/>
        </w:rPr>
        <w:t xml:space="preserve"> 한국어 문장 "저는 머신러닝을 사랑합니다."</w:t>
      </w:r>
    </w:p>
    <w:p w14:paraId="6E6D7377" w14:textId="70654748" w:rsidR="00C3114A" w:rsidRPr="00546C9F" w:rsidRDefault="00C3114A" w:rsidP="002D7349">
      <w:pPr>
        <w:numPr>
          <w:ilvl w:val="0"/>
          <w:numId w:val="66"/>
        </w:num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cs="Google Sans Text"/>
          <w:color w:val="1B1C1D"/>
          <w:sz w:val="24"/>
          <w:szCs w:val="24"/>
        </w:rPr>
      </w:pPr>
      <w:r w:rsidRPr="008C7120">
        <w:rPr>
          <w:rFonts w:asciiTheme="majorEastAsia" w:eastAsiaTheme="majorEastAsia" w:hAnsiTheme="majorEastAsia" w:cs="Google Sans Text"/>
          <w:color w:val="1B1C1D"/>
          <w:sz w:val="24"/>
          <w:szCs w:val="24"/>
        </w:rPr>
        <w:t>이 문장들은 이미 토큰화되고 임베딩(embedding)을 거쳐 벡터 표현으로 변환되었다고 가정한다.</w:t>
      </w:r>
    </w:p>
    <w:p w14:paraId="786C7E6D" w14:textId="52C37CB4" w:rsidR="00546C9F" w:rsidRPr="00546C9F" w:rsidRDefault="00546C9F" w:rsidP="002D7349">
      <w:pPr>
        <w:numPr>
          <w:ilvl w:val="0"/>
          <w:numId w:val="66"/>
        </w:num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cs="Google Sans Text"/>
          <w:color w:val="1B1C1D"/>
          <w:sz w:val="24"/>
          <w:szCs w:val="24"/>
        </w:rPr>
      </w:pPr>
      <w:r w:rsidRPr="00546C9F">
        <w:rPr>
          <w:rFonts w:asciiTheme="majorEastAsia" w:eastAsiaTheme="majorEastAsia" w:hAnsiTheme="majorEastAsia" w:cs="Google Sans Text" w:hint="eastAsia"/>
          <w:color w:val="1B1C1D"/>
          <w:sz w:val="24"/>
          <w:szCs w:val="24"/>
        </w:rPr>
        <w:t>설명의 편의를 위해 임베딩 차원 d_model을 4로, 시퀀스 길이를 짧게 가정한다.</w:t>
      </w:r>
    </w:p>
    <w:p w14:paraId="77F398D5" w14:textId="13897AC9"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13" w:name="_Toc204931755"/>
      <w:r>
        <w:rPr>
          <w:rFonts w:asciiTheme="majorEastAsia" w:eastAsiaTheme="majorEastAsia" w:hAnsiTheme="majorEastAsia" w:cs="Google Sans"/>
          <w:color w:val="1B1C1D"/>
          <w:szCs w:val="24"/>
        </w:rPr>
        <w:t>1</w:t>
      </w:r>
      <w:r w:rsidR="00C3114A" w:rsidRPr="008C7120">
        <w:rPr>
          <w:rFonts w:asciiTheme="majorEastAsia" w:eastAsiaTheme="majorEastAsia" w:hAnsiTheme="majorEastAsia" w:cs="Google Sans"/>
          <w:color w:val="1B1C1D"/>
          <w:szCs w:val="24"/>
        </w:rPr>
        <w:t>단계: 인코더 출력 및 디코더 입력 준비</w:t>
      </w:r>
      <w:bookmarkEnd w:id="13"/>
    </w:p>
    <w:p w14:paraId="573B2647" w14:textId="77777777" w:rsidR="00C3114A" w:rsidRPr="008C7120" w:rsidRDefault="00C3114A" w:rsidP="002D7349">
      <w:pPr>
        <w:numPr>
          <w:ilvl w:val="0"/>
          <w:numId w:val="54"/>
        </w:numPr>
        <w:pBdr>
          <w:top w:val="nil"/>
          <w:left w:val="nil"/>
          <w:bottom w:val="nil"/>
          <w:right w:val="nil"/>
          <w:between w:val="nil"/>
        </w:pBdr>
        <w:suppressAutoHyphens w:val="0"/>
        <w:overflowPunct/>
        <w:autoSpaceDE/>
        <w:spacing w:line="275" w:lineRule="auto"/>
        <w:ind w:leftChars="360" w:left="1080"/>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인코더의 최종 출력 (Key &amp; Value Source)은 이러하다:</w:t>
      </w:r>
    </w:p>
    <w:p w14:paraId="13385839" w14:textId="77777777" w:rsidR="00C3114A" w:rsidRPr="008C7120" w:rsidRDefault="00C3114A" w:rsidP="002D7349">
      <w:pPr>
        <w:numPr>
          <w:ilvl w:val="1"/>
          <w:numId w:val="55"/>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영어 문장 "I love machine learning."은 트랜스포머 인코더의 여러 레이어를 통과한다.</w:t>
      </w:r>
    </w:p>
    <w:p w14:paraId="739D41CB" w14:textId="77777777" w:rsidR="00C3114A" w:rsidRPr="008C7120" w:rsidRDefault="00C3114A" w:rsidP="002D7349">
      <w:pPr>
        <w:numPr>
          <w:ilvl w:val="1"/>
          <w:numId w:val="55"/>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인코더의 최종 레이어 출력은 각 입력 토큰(I, love, machine, learning, &lt;eos&gt;)에 대한 풍부한 문맥 정보를 담은 벡터 시퀀스(예: [vec_I, vec_love, vec_machine, vec_learning, vec_eos])가 된다.</w:t>
      </w:r>
    </w:p>
    <w:p w14:paraId="72F206B3" w14:textId="77777777" w:rsidR="00C3114A" w:rsidRPr="008C7120" w:rsidRDefault="00C3114A" w:rsidP="002D7349">
      <w:pPr>
        <w:numPr>
          <w:ilvl w:val="1"/>
          <w:numId w:val="55"/>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이 인코더 출력은 크로스 어텐션 레이어에서 **Key (K)**와 **Value (V)**의 소스(source)로 사용된다. 즉, K = Encoder_Output이고 V = Encoder_Output이다.</w:t>
      </w:r>
    </w:p>
    <w:p w14:paraId="49F7E7E7" w14:textId="77777777" w:rsidR="00C3114A" w:rsidRPr="008C7120" w:rsidRDefault="00C3114A" w:rsidP="002D7349">
      <w:pPr>
        <w:numPr>
          <w:ilvl w:val="1"/>
          <w:numId w:val="55"/>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r w:rsidRPr="008C7120">
        <w:rPr>
          <w:rFonts w:asciiTheme="majorEastAsia" w:eastAsiaTheme="majorEastAsia" w:hAnsiTheme="majorEastAsia" w:cs="Google Sans Text"/>
          <w:color w:val="1B1C1D"/>
          <w:sz w:val="24"/>
          <w:szCs w:val="24"/>
        </w:rPr>
        <w:t xml:space="preserve"> Encoder_Output은 영어 문장 "I love machine learning."의 각 단어에 해당하는 문맥이 반영된 벡터들이다.</w:t>
      </w:r>
    </w:p>
    <w:p w14:paraId="468871E4" w14:textId="77777777" w:rsidR="00C3114A" w:rsidRPr="008C7120" w:rsidRDefault="00C3114A" w:rsidP="002D7349">
      <w:pPr>
        <w:numPr>
          <w:ilvl w:val="0"/>
          <w:numId w:val="54"/>
        </w:numPr>
        <w:pBdr>
          <w:top w:val="nil"/>
          <w:left w:val="nil"/>
          <w:bottom w:val="nil"/>
          <w:right w:val="nil"/>
          <w:between w:val="nil"/>
        </w:pBdr>
        <w:suppressAutoHyphens w:val="0"/>
        <w:overflowPunct/>
        <w:autoSpaceDE/>
        <w:spacing w:line="275" w:lineRule="auto"/>
        <w:ind w:leftChars="360" w:left="1080"/>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디코더의 현재 입력 (Query Source)은 이러하다:</w:t>
      </w:r>
    </w:p>
    <w:p w14:paraId="7B862405" w14:textId="77777777" w:rsidR="00C3114A" w:rsidRPr="008C7120" w:rsidRDefault="00C3114A" w:rsidP="002D7349">
      <w:pPr>
        <w:numPr>
          <w:ilvl w:val="1"/>
          <w:numId w:val="56"/>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 xml:space="preserve">디코더는 한국어 번역 문장을 생성한다. 학습 시에는 **이전 타임스텝까지의 정답 토큰(또는 &lt;bos&gt; 토큰)**을 입력으로 받는다. 이를 "Shifted Right" </w:t>
      </w:r>
      <w:r w:rsidRPr="008C7120">
        <w:rPr>
          <w:rFonts w:asciiTheme="majorEastAsia" w:eastAsiaTheme="majorEastAsia" w:hAnsiTheme="majorEastAsia" w:cs="Google Sans Text"/>
          <w:color w:val="1B1C1D"/>
          <w:sz w:val="24"/>
          <w:szCs w:val="24"/>
        </w:rPr>
        <w:lastRenderedPageBreak/>
        <w:t>입력이라고 한다.</w:t>
      </w:r>
    </w:p>
    <w:p w14:paraId="6420DF1B" w14:textId="77777777" w:rsidR="00C3114A" w:rsidRPr="008C7120" w:rsidRDefault="00C3114A" w:rsidP="002D7349">
      <w:pPr>
        <w:numPr>
          <w:ilvl w:val="1"/>
          <w:numId w:val="56"/>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예를 들어, "저는 머신러닝을 사랑합니다."를 생성하는 과정에서, 디코더가 이미 " &lt;bos&gt; 저는 머신러닝을"까지 생성했고 다음 단어인 "사랑합니다"를 예측해야 한다면, 디코더의 현재 입력은 " &lt;bos&gt; 저는 머신러닝을"이다.</w:t>
      </w:r>
    </w:p>
    <w:p w14:paraId="5C1C026C" w14:textId="77777777" w:rsidR="00C3114A" w:rsidRPr="008C7120" w:rsidRDefault="00C3114A" w:rsidP="002D7349">
      <w:pPr>
        <w:numPr>
          <w:ilvl w:val="1"/>
          <w:numId w:val="56"/>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이 디코더의 입력 시퀀스는 디코더 내부의 첫 번째 셀프 어텐션 레이어와 피드포워드 네트워크를 거쳐 새로운 벡터 시퀀스(예: [dec_vec_bos, dec_vec_저는, dec_vec_머신러닝을])로 변환된다.</w:t>
      </w:r>
    </w:p>
    <w:p w14:paraId="3995CD7D" w14:textId="77777777" w:rsidR="00C3114A" w:rsidRPr="008C7120" w:rsidRDefault="00C3114A" w:rsidP="002D7349">
      <w:pPr>
        <w:numPr>
          <w:ilvl w:val="1"/>
          <w:numId w:val="56"/>
        </w:numPr>
        <w:pBdr>
          <w:top w:val="nil"/>
          <w:left w:val="nil"/>
          <w:bottom w:val="nil"/>
          <w:right w:val="nil"/>
          <w:between w:val="nil"/>
        </w:pBdr>
        <w:suppressAutoHyphens w:val="0"/>
        <w:overflowPunct/>
        <w:autoSpaceDE/>
        <w:spacing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이 디코더 중간 출력은 크로스 어텐션 레이어에서 **Query (Q)**의 소스(source)로 사용된다. 즉, Q = Decoder_Self_Attention_Output이다.</w:t>
      </w:r>
    </w:p>
    <w:p w14:paraId="42F90F99" w14:textId="77777777" w:rsidR="00C3114A" w:rsidRPr="008C7120" w:rsidRDefault="00C3114A" w:rsidP="002D7349">
      <w:pPr>
        <w:numPr>
          <w:ilvl w:val="1"/>
          <w:numId w:val="56"/>
        </w:numPr>
        <w:pBdr>
          <w:top w:val="nil"/>
          <w:left w:val="nil"/>
          <w:bottom w:val="nil"/>
          <w:right w:val="nil"/>
          <w:between w:val="nil"/>
        </w:pBdr>
        <w:suppressAutoHyphens w:val="0"/>
        <w:overflowPunct/>
        <w:autoSpaceDE/>
        <w:spacing w:after="120" w:line="275" w:lineRule="auto"/>
        <w:ind w:leftChars="563" w:left="148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r w:rsidRPr="008C7120">
        <w:rPr>
          <w:rFonts w:asciiTheme="majorEastAsia" w:eastAsiaTheme="majorEastAsia" w:hAnsiTheme="majorEastAsia" w:cs="Google Sans Text"/>
          <w:color w:val="1B1C1D"/>
          <w:sz w:val="24"/>
          <w:szCs w:val="24"/>
        </w:rPr>
        <w:t xml:space="preserve"> Decoder_Self_Attention_Output은 한국어 문장 "저는 머신러닝을"의 각 토큰에 해당하는 문맥이 반영된 벡터들이다.</w:t>
      </w:r>
    </w:p>
    <w:p w14:paraId="67D83C98" w14:textId="4110CB23"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14" w:name="_Toc204931756"/>
      <w:r>
        <w:rPr>
          <w:rFonts w:asciiTheme="majorEastAsia" w:eastAsiaTheme="majorEastAsia" w:hAnsiTheme="majorEastAsia" w:cs="Google Sans"/>
          <w:color w:val="1B1C1D"/>
          <w:szCs w:val="24"/>
        </w:rPr>
        <w:t>2</w:t>
      </w:r>
      <w:r w:rsidR="00C3114A" w:rsidRPr="008C7120">
        <w:rPr>
          <w:rFonts w:asciiTheme="majorEastAsia" w:eastAsiaTheme="majorEastAsia" w:hAnsiTheme="majorEastAsia" w:cs="Google Sans"/>
          <w:color w:val="1B1C1D"/>
          <w:szCs w:val="24"/>
        </w:rPr>
        <w:t>단계: Q, K, V 선형 변환 (Linear Projections) 과정이다</w:t>
      </w:r>
      <w:bookmarkEnd w:id="14"/>
    </w:p>
    <w:p w14:paraId="6D996F27" w14:textId="77777777" w:rsidR="00C3114A" w:rsidRPr="008C7120" w:rsidRDefault="00C3114A" w:rsidP="00C55B13">
      <w:pPr>
        <w:pStyle w:val="a9"/>
      </w:pPr>
      <w:r w:rsidRPr="008C7120">
        <w:t>크로스 어텐션 레이어는 학습 가능한 세 개의 가중치 행렬 W_Q, W_K, W_V를 가진다. 이들은 embed_dim 크기의 벡터를 같은 크기의 다른 표현 공간으로 투영(project)한다.</w:t>
      </w:r>
    </w:p>
    <w:p w14:paraId="324A2680" w14:textId="77777777" w:rsidR="00C3114A" w:rsidRPr="008C7120" w:rsidRDefault="00C3114A" w:rsidP="002D7349">
      <w:pPr>
        <w:numPr>
          <w:ilvl w:val="0"/>
          <w:numId w:val="57"/>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Query (Q) 생성은 이러하다:</w:t>
      </w:r>
    </w:p>
    <w:p w14:paraId="61B3D5BD" w14:textId="77777777" w:rsidR="00C3114A" w:rsidRPr="008C7120" w:rsidRDefault="00C3114A" w:rsidP="002D7349">
      <w:pPr>
        <w:numPr>
          <w:ilvl w:val="1"/>
          <w:numId w:val="36"/>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Q = Decoder_Self_Attention_Output @ W_Q이다.</w:t>
      </w:r>
    </w:p>
    <w:p w14:paraId="4B1B9A50" w14:textId="77777777" w:rsidR="00C3114A" w:rsidRPr="008C7120" w:rsidRDefault="00C3114A" w:rsidP="002D7349">
      <w:pPr>
        <w:numPr>
          <w:ilvl w:val="1"/>
          <w:numId w:val="36"/>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r w:rsidRPr="008C7120">
        <w:rPr>
          <w:rFonts w:asciiTheme="majorEastAsia" w:eastAsiaTheme="majorEastAsia" w:hAnsiTheme="majorEastAsia" w:cs="Google Sans Text"/>
          <w:color w:val="1B1C1D"/>
          <w:sz w:val="24"/>
          <w:szCs w:val="24"/>
        </w:rPr>
        <w:t xml:space="preserve"> [dec_vec_bos, dec_vec_저는, dec_vec_머신러닝을] 각각이 W_Q와 곱해져 새로운 쿼리 벡터 [q_bos, q_저는, q_머신러닝을]를 형성한다. 이 쿼리들은 "나는 어떤 영어 단어에 집중해야 다음 한국어 단어를 잘 예측할 수 있을까?"라는 질문을 담고 있다.</w:t>
      </w:r>
    </w:p>
    <w:p w14:paraId="7CFBC30E" w14:textId="77777777" w:rsidR="00C3114A" w:rsidRPr="008C7120" w:rsidRDefault="00C3114A" w:rsidP="002D7349">
      <w:pPr>
        <w:numPr>
          <w:ilvl w:val="0"/>
          <w:numId w:val="57"/>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Key (K) 생성은 이러하다:</w:t>
      </w:r>
    </w:p>
    <w:p w14:paraId="6176E1AD" w14:textId="77777777" w:rsidR="00C3114A" w:rsidRPr="008C7120" w:rsidRDefault="00C3114A" w:rsidP="002D7349">
      <w:pPr>
        <w:numPr>
          <w:ilvl w:val="1"/>
          <w:numId w:val="37"/>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K = Encoder_Output @ W_K이다.</w:t>
      </w:r>
    </w:p>
    <w:p w14:paraId="28BC91C6" w14:textId="77777777" w:rsidR="00C3114A" w:rsidRPr="008C7120" w:rsidRDefault="00C3114A" w:rsidP="002D7349">
      <w:pPr>
        <w:numPr>
          <w:ilvl w:val="1"/>
          <w:numId w:val="37"/>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r w:rsidRPr="008C7120">
        <w:rPr>
          <w:rFonts w:asciiTheme="majorEastAsia" w:eastAsiaTheme="majorEastAsia" w:hAnsiTheme="majorEastAsia" w:cs="Google Sans Text"/>
          <w:color w:val="1B1C1D"/>
          <w:sz w:val="24"/>
          <w:szCs w:val="24"/>
        </w:rPr>
        <w:t xml:space="preserve"> [vec_I, vec_love, vec_machine, vec_learning, vec_eos] 각각이 W_K와 곱해져 새로운 키 벡터 [k_I, k_love, k_machine, k_learning, k_eos]를 형성한다. 이 키들은 "나는 이런 정보(영어 단어들)를 가지고 있어!"라고 말하는 셈이다.</w:t>
      </w:r>
    </w:p>
    <w:p w14:paraId="6531304B" w14:textId="77777777" w:rsidR="00C3114A" w:rsidRPr="008C7120" w:rsidRDefault="00C3114A" w:rsidP="002D7349">
      <w:pPr>
        <w:numPr>
          <w:ilvl w:val="0"/>
          <w:numId w:val="57"/>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lastRenderedPageBreak/>
        <w:t>Value (V) 생성은 이러하다:</w:t>
      </w:r>
    </w:p>
    <w:p w14:paraId="2B16A582" w14:textId="77777777" w:rsidR="00C3114A" w:rsidRPr="008C7120" w:rsidRDefault="00C3114A" w:rsidP="002D7349">
      <w:pPr>
        <w:numPr>
          <w:ilvl w:val="1"/>
          <w:numId w:val="38"/>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V = Encoder_Output @ W_V이다.</w:t>
      </w:r>
    </w:p>
    <w:p w14:paraId="1ED83429" w14:textId="77777777" w:rsidR="00C3114A" w:rsidRPr="008C7120" w:rsidRDefault="00C3114A" w:rsidP="002D7349">
      <w:pPr>
        <w:numPr>
          <w:ilvl w:val="1"/>
          <w:numId w:val="38"/>
        </w:numPr>
        <w:pBdr>
          <w:top w:val="nil"/>
          <w:left w:val="nil"/>
          <w:bottom w:val="nil"/>
          <w:right w:val="nil"/>
          <w:between w:val="nil"/>
        </w:pBdr>
        <w:suppressAutoHyphens w:val="0"/>
        <w:overflowPunct/>
        <w:autoSpaceDE/>
        <w:spacing w:after="120"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r w:rsidRPr="008C7120">
        <w:rPr>
          <w:rFonts w:asciiTheme="majorEastAsia" w:eastAsiaTheme="majorEastAsia" w:hAnsiTheme="majorEastAsia" w:cs="Google Sans Text"/>
          <w:color w:val="1B1C1D"/>
          <w:sz w:val="24"/>
          <w:szCs w:val="24"/>
        </w:rPr>
        <w:t xml:space="preserve"> [vec_I, vec_love, vec_machine, vec_learning, vec_eos] 각각이 W_V와 곱해져 새로운 값 벡터 [v_I, v_love, v_machine, v_learning, v_eos]를 형성한다. 이 값들은 키들이 제공하는 정보의 "실제 내용"이다.</w:t>
      </w:r>
    </w:p>
    <w:p w14:paraId="6755CAC1" w14:textId="6AB9FAE6"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15" w:name="_Toc204931757"/>
      <w:r>
        <w:rPr>
          <w:rFonts w:asciiTheme="majorEastAsia" w:eastAsiaTheme="majorEastAsia" w:hAnsiTheme="majorEastAsia" w:cs="Google Sans"/>
          <w:color w:val="1B1C1D"/>
          <w:szCs w:val="24"/>
        </w:rPr>
        <w:t>3</w:t>
      </w:r>
      <w:r w:rsidR="00C3114A" w:rsidRPr="008C7120">
        <w:rPr>
          <w:rFonts w:asciiTheme="majorEastAsia" w:eastAsiaTheme="majorEastAsia" w:hAnsiTheme="majorEastAsia" w:cs="Google Sans"/>
          <w:color w:val="1B1C1D"/>
          <w:szCs w:val="24"/>
        </w:rPr>
        <w:t>단계: 어텐션 스코어 계산 (Attention Scores) 과정이다</w:t>
      </w:r>
      <w:bookmarkEnd w:id="15"/>
    </w:p>
    <w:p w14:paraId="6150415A" w14:textId="77777777" w:rsidR="00C3114A" w:rsidRPr="008C7120" w:rsidRDefault="00C3114A" w:rsidP="00C55B13">
      <w:pPr>
        <w:pStyle w:val="a9"/>
      </w:pPr>
      <w:r w:rsidRPr="008C7120">
        <w:t>각 쿼리 벡터(한국어 생성에 필요한 정보)가 모든 키 벡터(영어 원문 정보)와 얼마나 "관련되어" 있는지를 측정한다. 내적(dot product)을 사용하여 유사도를 계산한다.</w:t>
      </w:r>
    </w:p>
    <w:p w14:paraId="5EE80178" w14:textId="77777777" w:rsidR="00C3114A" w:rsidRPr="008C7120" w:rsidRDefault="00C3114A" w:rsidP="002D7349">
      <w:pPr>
        <w:numPr>
          <w:ilvl w:val="0"/>
          <w:numId w:val="39"/>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계산:</w:t>
      </w:r>
      <w:r w:rsidRPr="008C7120">
        <w:rPr>
          <w:rFonts w:asciiTheme="majorEastAsia" w:eastAsiaTheme="majorEastAsia" w:hAnsiTheme="majorEastAsia" w:cs="Google Sans Text"/>
          <w:color w:val="1B1C1D"/>
          <w:sz w:val="24"/>
          <w:szCs w:val="24"/>
        </w:rPr>
        <w:t xml:space="preserve"> Scores = Q @ K.T (쿼리 행렬과 키 행렬의 전치 곱)이다.</w:t>
      </w:r>
    </w:p>
    <w:p w14:paraId="058D4864" w14:textId="77777777" w:rsidR="00C3114A" w:rsidRPr="008C7120" w:rsidRDefault="00C3114A" w:rsidP="002D7349">
      <w:pPr>
        <w:numPr>
          <w:ilvl w:val="0"/>
          <w:numId w:val="39"/>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 (개념적):</w:t>
      </w:r>
    </w:p>
    <w:p w14:paraId="181ED81B" w14:textId="77777777" w:rsidR="00C3114A" w:rsidRPr="008C7120" w:rsidRDefault="00C3114A" w:rsidP="002D7349">
      <w:pPr>
        <w:numPr>
          <w:ilvl w:val="1"/>
          <w:numId w:val="40"/>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score_저는_I = q_저는 . k_I ("저는"이 영어 "I"와 얼마나 관련 깊은가?)이다.</w:t>
      </w:r>
    </w:p>
    <w:p w14:paraId="72554AFD" w14:textId="77777777" w:rsidR="00C3114A" w:rsidRPr="008C7120" w:rsidRDefault="00C3114A" w:rsidP="002D7349">
      <w:pPr>
        <w:numPr>
          <w:ilvl w:val="1"/>
          <w:numId w:val="40"/>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score_저는_love = q_저는 . k_love ("저는"이 영어 "love"와 얼마나 관련 깊은가?)이다.</w:t>
      </w:r>
    </w:p>
    <w:p w14:paraId="4D2ABB2E" w14:textId="77777777" w:rsidR="00C3114A" w:rsidRPr="008C7120" w:rsidRDefault="00C3114A" w:rsidP="002D7349">
      <w:pPr>
        <w:numPr>
          <w:ilvl w:val="1"/>
          <w:numId w:val="40"/>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w:t>
      </w:r>
    </w:p>
    <w:p w14:paraId="7B5BA382" w14:textId="77777777" w:rsidR="00C3114A" w:rsidRPr="008C7120" w:rsidRDefault="00C3114A" w:rsidP="002D7349">
      <w:pPr>
        <w:numPr>
          <w:ilvl w:val="1"/>
          <w:numId w:val="40"/>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score_머신러닝을_machine = q_머신러닝을 . k_machine ("머신러닝을"이 영어 "machine"과 얼마나 관련 깊은가?)이다.</w:t>
      </w:r>
    </w:p>
    <w:p w14:paraId="059C9D3A" w14:textId="77777777" w:rsidR="00C3114A" w:rsidRPr="008C7120" w:rsidRDefault="00C3114A" w:rsidP="002D7349">
      <w:pPr>
        <w:numPr>
          <w:ilvl w:val="1"/>
          <w:numId w:val="40"/>
        </w:numPr>
        <w:pBdr>
          <w:top w:val="nil"/>
          <w:left w:val="nil"/>
          <w:bottom w:val="nil"/>
          <w:right w:val="nil"/>
          <w:between w:val="nil"/>
        </w:pBdr>
        <w:suppressAutoHyphens w:val="0"/>
        <w:overflowPunct/>
        <w:autoSpaceDE/>
        <w:spacing w:after="120"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score_머신러닝을_learning = q_머신러닝을 . k_learning ("머신러닝을"이 영어 "learning"과 얼마나 관련 깊은가?)이다.</w:t>
      </w:r>
    </w:p>
    <w:p w14:paraId="64487C3B" w14:textId="77777777" w:rsidR="00C3114A" w:rsidRPr="008C7120" w:rsidRDefault="00C3114A" w:rsidP="00C55B13">
      <w:pPr>
        <w:pBdr>
          <w:top w:val="nil"/>
          <w:left w:val="nil"/>
          <w:bottom w:val="nil"/>
          <w:right w:val="nil"/>
          <w:between w:val="nil"/>
        </w:pBdr>
        <w:ind w:leftChars="300" w:left="600"/>
        <w:rPr>
          <w:rFonts w:asciiTheme="majorEastAsia" w:eastAsiaTheme="majorEastAsia" w:hAnsiTheme="majorEastAsia" w:cs="Google Sans Text"/>
          <w:color w:val="1B1C1D"/>
          <w:sz w:val="24"/>
          <w:szCs w:val="24"/>
        </w:rPr>
      </w:pPr>
      <w:r w:rsidRPr="008C7120">
        <w:rPr>
          <w:rFonts w:asciiTheme="majorEastAsia" w:eastAsiaTheme="majorEastAsia" w:hAnsiTheme="majorEastAsia" w:cs="Google Sans Text"/>
          <w:color w:val="1B1C1D"/>
          <w:sz w:val="24"/>
          <w:szCs w:val="24"/>
        </w:rPr>
        <w:t>결과는 (디코더_시퀀스_길이 x 인코더_시퀀스_길이) 크기의 점수 행렬이 된다.</w:t>
      </w:r>
    </w:p>
    <w:p w14:paraId="4BD2CC2F" w14:textId="3F377412"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16" w:name="_Toc204931758"/>
      <w:r>
        <w:rPr>
          <w:rFonts w:asciiTheme="majorEastAsia" w:eastAsiaTheme="majorEastAsia" w:hAnsiTheme="majorEastAsia" w:cs="Google Sans"/>
          <w:color w:val="1B1C1D"/>
          <w:szCs w:val="24"/>
        </w:rPr>
        <w:t>4</w:t>
      </w:r>
      <w:r w:rsidR="00C3114A" w:rsidRPr="008C7120">
        <w:rPr>
          <w:rFonts w:asciiTheme="majorEastAsia" w:eastAsiaTheme="majorEastAsia" w:hAnsiTheme="majorEastAsia" w:cs="Google Sans"/>
          <w:color w:val="1B1C1D"/>
          <w:szCs w:val="24"/>
        </w:rPr>
        <w:t>단계: 스케일링 (Scaling) 과정이다</w:t>
      </w:r>
      <w:bookmarkEnd w:id="16"/>
    </w:p>
    <w:p w14:paraId="70EFFE5D" w14:textId="77777777" w:rsidR="00C3114A" w:rsidRPr="008C7120" w:rsidRDefault="00C3114A" w:rsidP="00C55B13">
      <w:pPr>
        <w:pStyle w:val="a9"/>
      </w:pPr>
      <w:r w:rsidRPr="008C7120">
        <w:t>내적 값(Scores)을 키 벡터의 차원(d_k) 제곱근으로 나눈다. 이는 내적 값이 너무 커져 소프트맥스 함수의 기울기가 매우 작아지는 현상(vanishing gradients)을 방지하고 학습의 안정성을 높이는 방법이다.</w:t>
      </w:r>
    </w:p>
    <w:p w14:paraId="41FE2714" w14:textId="77777777" w:rsidR="00C3114A" w:rsidRPr="008C7120" w:rsidRDefault="00C3114A" w:rsidP="002D7349">
      <w:pPr>
        <w:numPr>
          <w:ilvl w:val="0"/>
          <w:numId w:val="41"/>
        </w:num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계산:</w:t>
      </w:r>
      <w:r w:rsidRPr="008C7120">
        <w:rPr>
          <w:rFonts w:asciiTheme="majorEastAsia" w:eastAsiaTheme="majorEastAsia" w:hAnsiTheme="majorEastAsia" w:cs="Google Sans Text"/>
          <w:color w:val="1B1C1D"/>
          <w:sz w:val="24"/>
          <w:szCs w:val="24"/>
        </w:rPr>
        <w:t xml:space="preserve"> Scaled_Scores = Scores / sqrt(d_k)이다.</w:t>
      </w:r>
    </w:p>
    <w:p w14:paraId="4E2DF651" w14:textId="42633B52"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17" w:name="_Toc204931759"/>
      <w:r>
        <w:rPr>
          <w:rFonts w:asciiTheme="majorEastAsia" w:eastAsiaTheme="majorEastAsia" w:hAnsiTheme="majorEastAsia" w:cs="Google Sans"/>
          <w:color w:val="1B1C1D"/>
          <w:szCs w:val="24"/>
        </w:rPr>
        <w:lastRenderedPageBreak/>
        <w:t>5</w:t>
      </w:r>
      <w:r w:rsidR="00C3114A" w:rsidRPr="008C7120">
        <w:rPr>
          <w:rFonts w:asciiTheme="majorEastAsia" w:eastAsiaTheme="majorEastAsia" w:hAnsiTheme="majorEastAsia" w:cs="Google Sans"/>
          <w:color w:val="1B1C1D"/>
          <w:szCs w:val="24"/>
        </w:rPr>
        <w:t>단계: 마스킹 (Masking) - (선택적, 인코더 패딩 마스크) 과정이다</w:t>
      </w:r>
      <w:bookmarkEnd w:id="17"/>
    </w:p>
    <w:p w14:paraId="544F6947" w14:textId="77777777" w:rsidR="00C3114A" w:rsidRPr="008C7120" w:rsidRDefault="00C3114A" w:rsidP="00C55B13">
      <w:pPr>
        <w:pStyle w:val="a9"/>
      </w:pPr>
      <w:r w:rsidRPr="008C7120">
        <w:t>원본 영어 문장에 패딩 토큰(pad_token)이 포함되어 있다면, 해당 패딩 토큰은 실제 의미가 없으므로 어텐션 계산에 영향을 미치지 않도록 마스킹한다.</w:t>
      </w:r>
    </w:p>
    <w:p w14:paraId="05869932" w14:textId="77777777" w:rsidR="00C3114A" w:rsidRPr="008C7120" w:rsidRDefault="00C3114A" w:rsidP="002D7349">
      <w:pPr>
        <w:numPr>
          <w:ilvl w:val="0"/>
          <w:numId w:val="42"/>
        </w:numPr>
        <w:pBdr>
          <w:top w:val="nil"/>
          <w:left w:val="nil"/>
          <w:bottom w:val="nil"/>
          <w:right w:val="nil"/>
          <w:between w:val="nil"/>
        </w:pBdr>
        <w:suppressAutoHyphens w:val="0"/>
        <w:overflowPunct/>
        <w:autoSpaceDE/>
        <w:spacing w:line="275" w:lineRule="auto"/>
        <w:ind w:leftChars="253" w:left="8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적용:</w:t>
      </w:r>
      <w:r w:rsidRPr="008C7120">
        <w:rPr>
          <w:rFonts w:asciiTheme="majorEastAsia" w:eastAsiaTheme="majorEastAsia" w:hAnsiTheme="majorEastAsia" w:cs="Google Sans Text"/>
          <w:color w:val="1B1C1D"/>
          <w:sz w:val="24"/>
          <w:szCs w:val="24"/>
        </w:rPr>
        <w:t xml:space="preserve"> Scaled_Scores 행렬에서 패딩 토큰에 해당하는 열의 값을 -inf (음의 무한대)로 설정한다.</w:t>
      </w:r>
    </w:p>
    <w:p w14:paraId="17AFC2D2" w14:textId="77777777" w:rsidR="00C3114A" w:rsidRPr="008C7120" w:rsidRDefault="00C3114A" w:rsidP="002D7349">
      <w:pPr>
        <w:numPr>
          <w:ilvl w:val="0"/>
          <w:numId w:val="42"/>
        </w:numPr>
        <w:pBdr>
          <w:top w:val="nil"/>
          <w:left w:val="nil"/>
          <w:bottom w:val="nil"/>
          <w:right w:val="nil"/>
          <w:between w:val="nil"/>
        </w:pBdr>
        <w:suppressAutoHyphens w:val="0"/>
        <w:overflowPunct/>
        <w:autoSpaceDE/>
        <w:spacing w:line="275" w:lineRule="auto"/>
        <w:ind w:leftChars="253" w:left="8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r w:rsidRPr="008C7120">
        <w:rPr>
          <w:rFonts w:asciiTheme="majorEastAsia" w:eastAsiaTheme="majorEastAsia" w:hAnsiTheme="majorEastAsia" w:cs="Google Sans Text"/>
          <w:color w:val="1B1C1D"/>
          <w:sz w:val="24"/>
          <w:szCs w:val="24"/>
        </w:rPr>
        <w:t xml:space="preserve"> 인코더 입력이 "I love machine learning. &lt;pad&gt; &lt;pad&gt;"이고, vec_pad가 있다면, k_pad에 해당하는 점수 열은 -inf로 바뀌는 것이다.</w:t>
      </w:r>
    </w:p>
    <w:p w14:paraId="4CD1B9D8" w14:textId="77777777" w:rsidR="00C3114A" w:rsidRPr="008C7120" w:rsidRDefault="00C3114A" w:rsidP="002D7349">
      <w:pPr>
        <w:numPr>
          <w:ilvl w:val="1"/>
          <w:numId w:val="43"/>
        </w:numPr>
        <w:pBdr>
          <w:top w:val="nil"/>
          <w:left w:val="nil"/>
          <w:bottom w:val="nil"/>
          <w:right w:val="nil"/>
          <w:between w:val="nil"/>
        </w:pBdr>
        <w:suppressAutoHyphens w:val="0"/>
        <w:overflowPunct/>
        <w:autoSpaceDE/>
        <w:spacing w:after="120" w:line="275" w:lineRule="auto"/>
        <w:ind w:leftChars="455" w:left="12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Scaled_Scores[:, index_of_pad_token] = -inf이다.</w:t>
      </w:r>
    </w:p>
    <w:p w14:paraId="24D37F38" w14:textId="18A8F975"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18" w:name="_Toc204931760"/>
      <w:r>
        <w:rPr>
          <w:rFonts w:asciiTheme="majorEastAsia" w:eastAsiaTheme="majorEastAsia" w:hAnsiTheme="majorEastAsia" w:cs="Google Sans"/>
          <w:color w:val="1B1C1D"/>
          <w:szCs w:val="24"/>
        </w:rPr>
        <w:t>6</w:t>
      </w:r>
      <w:r w:rsidR="00C3114A" w:rsidRPr="008C7120">
        <w:rPr>
          <w:rFonts w:asciiTheme="majorEastAsia" w:eastAsiaTheme="majorEastAsia" w:hAnsiTheme="majorEastAsia" w:cs="Google Sans"/>
          <w:color w:val="1B1C1D"/>
          <w:szCs w:val="24"/>
        </w:rPr>
        <w:t>단계: 소프트맥스 (Softmax) 및 어텐션 가중치 (Attention Weights) 계산 과정이다</w:t>
      </w:r>
      <w:bookmarkEnd w:id="18"/>
    </w:p>
    <w:p w14:paraId="60C44276" w14:textId="77777777" w:rsidR="00C3114A" w:rsidRPr="008C7120" w:rsidRDefault="00C3114A" w:rsidP="00C55B13">
      <w:pPr>
        <w:pStyle w:val="a9"/>
      </w:pPr>
      <w:r w:rsidRPr="008C7120">
        <w:t>스케일링된 점수에 소프트맥스 함수를 적용하여 각 키에 대한 확률 분포 형태의 가중치를 얻는다. 이 가중치 합은 1이 된다.</w:t>
      </w:r>
    </w:p>
    <w:p w14:paraId="64368EC5" w14:textId="77777777" w:rsidR="00C3114A" w:rsidRPr="008C7120" w:rsidRDefault="00C3114A" w:rsidP="002D7349">
      <w:pPr>
        <w:numPr>
          <w:ilvl w:val="0"/>
          <w:numId w:val="44"/>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계산:</w:t>
      </w:r>
      <w:r w:rsidRPr="008C7120">
        <w:rPr>
          <w:rFonts w:asciiTheme="majorEastAsia" w:eastAsiaTheme="majorEastAsia" w:hAnsiTheme="majorEastAsia" w:cs="Google Sans Text"/>
          <w:color w:val="1B1C1D"/>
          <w:sz w:val="24"/>
          <w:szCs w:val="24"/>
        </w:rPr>
        <w:t xml:space="preserve"> Attention_Weights = Softmax(Scaled_Scores, dim=-1)이다.</w:t>
      </w:r>
    </w:p>
    <w:p w14:paraId="1C0FF69B" w14:textId="77777777" w:rsidR="00C3114A" w:rsidRPr="008C7120" w:rsidRDefault="00C3114A" w:rsidP="002D7349">
      <w:pPr>
        <w:numPr>
          <w:ilvl w:val="0"/>
          <w:numId w:val="44"/>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의미:</w:t>
      </w:r>
      <w:r w:rsidRPr="008C7120">
        <w:rPr>
          <w:rFonts w:asciiTheme="majorEastAsia" w:eastAsiaTheme="majorEastAsia" w:hAnsiTheme="majorEastAsia" w:cs="Google Sans Text"/>
          <w:color w:val="1B1C1D"/>
          <w:sz w:val="24"/>
          <w:szCs w:val="24"/>
        </w:rPr>
        <w:t xml:space="preserve"> 각 디코더 토큰(쿼리)이 인코더의 각 토큰(키)에 얼마나 집중해야 하는지를 나타내는 확률이다. 즉, "저는"이라는 한국어 토큰을 생성할 때 영어 원문의 "I"에 가장 높은 가중치를 부여하는 식이다.</w:t>
      </w:r>
    </w:p>
    <w:p w14:paraId="2B746663" w14:textId="77777777" w:rsidR="00C3114A" w:rsidRPr="008C7120" w:rsidRDefault="00C3114A" w:rsidP="002D7349">
      <w:pPr>
        <w:numPr>
          <w:ilvl w:val="0"/>
          <w:numId w:val="44"/>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p>
    <w:p w14:paraId="2B88A1C8" w14:textId="77777777" w:rsidR="00C3114A" w:rsidRPr="008C7120" w:rsidRDefault="00C3114A" w:rsidP="002D7349">
      <w:pPr>
        <w:numPr>
          <w:ilvl w:val="1"/>
          <w:numId w:val="45"/>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한국어 쿼리 q_저는은 영어 키 k_I에 가장 높은 어텐션 가중치를 가질 것이다.</w:t>
      </w:r>
    </w:p>
    <w:p w14:paraId="33B349E0" w14:textId="77777777" w:rsidR="00C3114A" w:rsidRPr="008C7120" w:rsidRDefault="00C3114A" w:rsidP="002D7349">
      <w:pPr>
        <w:numPr>
          <w:ilvl w:val="1"/>
          <w:numId w:val="45"/>
        </w:numPr>
        <w:pBdr>
          <w:top w:val="nil"/>
          <w:left w:val="nil"/>
          <w:bottom w:val="nil"/>
          <w:right w:val="nil"/>
          <w:between w:val="nil"/>
        </w:pBdr>
        <w:suppressAutoHyphens w:val="0"/>
        <w:overflowPunct/>
        <w:autoSpaceDE/>
        <w:spacing w:after="120"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한국어 쿼리 q_머신러닝을은 영어 키 k_machine, k_learning에 높은 어텐션 가중치를 가질 것이다.</w:t>
      </w:r>
    </w:p>
    <w:p w14:paraId="0025F683" w14:textId="6C07A71D"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19" w:name="_Toc204931761"/>
      <w:r>
        <w:rPr>
          <w:rFonts w:asciiTheme="majorEastAsia" w:eastAsiaTheme="majorEastAsia" w:hAnsiTheme="majorEastAsia" w:cs="Google Sans"/>
          <w:color w:val="1B1C1D"/>
          <w:szCs w:val="24"/>
        </w:rPr>
        <w:t>7</w:t>
      </w:r>
      <w:r w:rsidR="00C3114A" w:rsidRPr="008C7120">
        <w:rPr>
          <w:rFonts w:asciiTheme="majorEastAsia" w:eastAsiaTheme="majorEastAsia" w:hAnsiTheme="majorEastAsia" w:cs="Google Sans"/>
          <w:color w:val="1B1C1D"/>
          <w:szCs w:val="24"/>
        </w:rPr>
        <w:t>단계: 가중합 (Weighted Sum) 및 컨텍스트 벡터 생성 과정이다</w:t>
      </w:r>
      <w:bookmarkEnd w:id="19"/>
    </w:p>
    <w:p w14:paraId="4B6EB4CA" w14:textId="77777777" w:rsidR="00C3114A" w:rsidRPr="008C7120" w:rsidRDefault="00C3114A" w:rsidP="00C55B13">
      <w:pPr>
        <w:pStyle w:val="a9"/>
      </w:pPr>
      <w:r w:rsidRPr="008C7120">
        <w:t>계산된 어텐션 가중치를 값(Value) 벡터에 곱한 후 모두 더하여 최종 출력을 생성한다.</w:t>
      </w:r>
    </w:p>
    <w:p w14:paraId="711A81DF" w14:textId="77777777" w:rsidR="00C3114A" w:rsidRPr="008C7120" w:rsidRDefault="00C3114A" w:rsidP="002D7349">
      <w:pPr>
        <w:numPr>
          <w:ilvl w:val="0"/>
          <w:numId w:val="46"/>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계산:</w:t>
      </w:r>
      <w:r w:rsidRPr="008C7120">
        <w:rPr>
          <w:rFonts w:asciiTheme="majorEastAsia" w:eastAsiaTheme="majorEastAsia" w:hAnsiTheme="majorEastAsia" w:cs="Google Sans Text"/>
          <w:color w:val="1B1C1D"/>
          <w:sz w:val="24"/>
          <w:szCs w:val="24"/>
        </w:rPr>
        <w:t xml:space="preserve"> Context_Vector = Attention_Weights @ V이다.</w:t>
      </w:r>
    </w:p>
    <w:p w14:paraId="20F54418" w14:textId="77777777" w:rsidR="00C3114A" w:rsidRPr="008C7120" w:rsidRDefault="00C3114A" w:rsidP="002D7349">
      <w:pPr>
        <w:numPr>
          <w:ilvl w:val="0"/>
          <w:numId w:val="46"/>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의미:</w:t>
      </w:r>
      <w:r w:rsidRPr="008C7120">
        <w:rPr>
          <w:rFonts w:asciiTheme="majorEastAsia" w:eastAsiaTheme="majorEastAsia" w:hAnsiTheme="majorEastAsia" w:cs="Google Sans Text"/>
          <w:color w:val="1B1C1D"/>
          <w:sz w:val="24"/>
          <w:szCs w:val="24"/>
        </w:rPr>
        <w:t xml:space="preserve"> 각 디코더 토큰(쿼리)에 대해, 인코더의 모든 토큰(값)으로부터 가중합된 컨텍스트 벡터가 생성된다. 이 벡터는 해당 디코더 토큰을 생성하는 데 필요한 인코더 측의 관련 정보를 요약한 것이다. 모델은 이 컨텍스트 벡터를 통해 영어 </w:t>
      </w:r>
      <w:r w:rsidRPr="008C7120">
        <w:rPr>
          <w:rFonts w:asciiTheme="majorEastAsia" w:eastAsiaTheme="majorEastAsia" w:hAnsiTheme="majorEastAsia" w:cs="Google Sans Text"/>
          <w:color w:val="1B1C1D"/>
          <w:sz w:val="24"/>
          <w:szCs w:val="24"/>
        </w:rPr>
        <w:lastRenderedPageBreak/>
        <w:t>원문의 정보를 한국어 번역에 효과적으로 반영한다.</w:t>
      </w:r>
    </w:p>
    <w:p w14:paraId="7C421EC3" w14:textId="77777777" w:rsidR="00C3114A" w:rsidRPr="008C7120" w:rsidRDefault="00C3114A" w:rsidP="002D7349">
      <w:pPr>
        <w:numPr>
          <w:ilvl w:val="0"/>
          <w:numId w:val="46"/>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예시:</w:t>
      </w:r>
    </w:p>
    <w:p w14:paraId="0FA31B13" w14:textId="77777777" w:rsidR="00C3114A" w:rsidRPr="008C7120" w:rsidRDefault="00C3114A" w:rsidP="002D7349">
      <w:pPr>
        <w:numPr>
          <w:ilvl w:val="1"/>
          <w:numId w:val="47"/>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context_for_저는 = (attn_weight_저는_I * v_I) + (attn_weight_저는_love * v_love) + ...이다.</w:t>
      </w:r>
    </w:p>
    <w:p w14:paraId="7F5261AB" w14:textId="77777777" w:rsidR="00C3114A" w:rsidRPr="008C7120" w:rsidRDefault="00C3114A" w:rsidP="002D7349">
      <w:pPr>
        <w:numPr>
          <w:ilvl w:val="1"/>
          <w:numId w:val="47"/>
        </w:numPr>
        <w:pBdr>
          <w:top w:val="nil"/>
          <w:left w:val="nil"/>
          <w:bottom w:val="nil"/>
          <w:right w:val="nil"/>
          <w:between w:val="nil"/>
        </w:pBdr>
        <w:suppressAutoHyphens w:val="0"/>
        <w:overflowPunct/>
        <w:autoSpaceDE/>
        <w:spacing w:after="120"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context_for_머신러닝을 = (attn_weight_머신러닝을_I * v_I) + (attn_weight_머신러닝을_love * v_love) + ...이다.</w:t>
      </w:r>
    </w:p>
    <w:p w14:paraId="1679DF0D" w14:textId="77777777" w:rsidR="00C3114A" w:rsidRPr="008C7120" w:rsidRDefault="00C3114A" w:rsidP="00C55B13">
      <w:pPr>
        <w:pBdr>
          <w:top w:val="nil"/>
          <w:left w:val="nil"/>
          <w:bottom w:val="nil"/>
          <w:right w:val="nil"/>
          <w:between w:val="nil"/>
        </w:pBdr>
        <w:ind w:leftChars="300" w:left="600"/>
        <w:rPr>
          <w:rFonts w:asciiTheme="majorEastAsia" w:eastAsiaTheme="majorEastAsia" w:hAnsiTheme="majorEastAsia" w:cs="Google Sans Text"/>
          <w:color w:val="1B1C1D"/>
          <w:sz w:val="24"/>
          <w:szCs w:val="24"/>
        </w:rPr>
      </w:pPr>
      <w:r w:rsidRPr="008C7120">
        <w:rPr>
          <w:rFonts w:asciiTheme="majorEastAsia" w:eastAsiaTheme="majorEastAsia" w:hAnsiTheme="majorEastAsia" w:cs="Google Sans Text"/>
          <w:color w:val="1B1C1D"/>
          <w:sz w:val="24"/>
          <w:szCs w:val="24"/>
        </w:rPr>
        <w:t>이 Context_Vector는 (디코더_시퀀스_길이 x embed_dim) 크기의 행렬이 된다.</w:t>
      </w:r>
    </w:p>
    <w:p w14:paraId="5C6EA800" w14:textId="4D46E695"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20" w:name="_Toc204931762"/>
      <w:r>
        <w:rPr>
          <w:rFonts w:asciiTheme="majorEastAsia" w:eastAsiaTheme="majorEastAsia" w:hAnsiTheme="majorEastAsia" w:cs="Google Sans"/>
          <w:color w:val="1B1C1D"/>
          <w:szCs w:val="24"/>
        </w:rPr>
        <w:t>8</w:t>
      </w:r>
      <w:r w:rsidR="00C3114A" w:rsidRPr="008C7120">
        <w:rPr>
          <w:rFonts w:asciiTheme="majorEastAsia" w:eastAsiaTheme="majorEastAsia" w:hAnsiTheme="majorEastAsia" w:cs="Google Sans"/>
          <w:color w:val="1B1C1D"/>
          <w:szCs w:val="24"/>
        </w:rPr>
        <w:t>단계: 최종 선형 변환 (Output Projection) - (Multi-Head Attention 시) 과정이다</w:t>
      </w:r>
      <w:bookmarkEnd w:id="20"/>
    </w:p>
    <w:p w14:paraId="1C2FDD45" w14:textId="77777777" w:rsidR="00C3114A" w:rsidRPr="008C7120" w:rsidRDefault="00C3114A" w:rsidP="00C55B13">
      <w:pPr>
        <w:pStyle w:val="a9"/>
      </w:pPr>
      <w:r w:rsidRPr="008C7120">
        <w:t>만약 Multi-Head Attention을 사용한다면 (대부분의 트랜스포머는 이를 사용한다), 각 헤드에서 생성된 Context_Vector들은 연결(concatenate)된 후, 최종적으로 하나의 선형 레이어 W_O를 통과하여 원래의 embed_dim 차원으로 다시 투영된다.</w:t>
      </w:r>
    </w:p>
    <w:p w14:paraId="73486EAA" w14:textId="77777777" w:rsidR="00C3114A" w:rsidRPr="008C7120" w:rsidRDefault="00C3114A" w:rsidP="002D7349">
      <w:pPr>
        <w:numPr>
          <w:ilvl w:val="0"/>
          <w:numId w:val="48"/>
        </w:numPr>
        <w:pBdr>
          <w:top w:val="nil"/>
          <w:left w:val="nil"/>
          <w:bottom w:val="nil"/>
          <w:right w:val="nil"/>
          <w:between w:val="nil"/>
        </w:pBdr>
        <w:suppressAutoHyphens w:val="0"/>
        <w:overflowPunct/>
        <w:autoSpaceDE/>
        <w:spacing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계산:</w:t>
      </w:r>
      <w:r w:rsidRPr="008C7120">
        <w:rPr>
          <w:rFonts w:asciiTheme="majorEastAsia" w:eastAsiaTheme="majorEastAsia" w:hAnsiTheme="majorEastAsia" w:cs="Google Sans Text"/>
          <w:color w:val="1B1C1D"/>
          <w:sz w:val="24"/>
          <w:szCs w:val="24"/>
        </w:rPr>
        <w:t xml:space="preserve"> Final_Output = Concatenate(Head1_Context, Head2_Context, ...) @ W_O이다.</w:t>
      </w:r>
    </w:p>
    <w:p w14:paraId="3CCA5E5A" w14:textId="77777777" w:rsidR="00C3114A" w:rsidRPr="008C7120" w:rsidRDefault="00C3114A" w:rsidP="002D7349">
      <w:pPr>
        <w:numPr>
          <w:ilvl w:val="0"/>
          <w:numId w:val="48"/>
        </w:numPr>
        <w:pBdr>
          <w:top w:val="nil"/>
          <w:left w:val="nil"/>
          <w:bottom w:val="nil"/>
          <w:right w:val="nil"/>
          <w:between w:val="nil"/>
        </w:pBdr>
        <w:suppressAutoHyphens w:val="0"/>
        <w:overflowPunct/>
        <w:autoSpaceDE/>
        <w:spacing w:after="120" w:line="275" w:lineRule="auto"/>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이 Final_Output은 디코더의 다음 서브 레이어(일반적으로 피드포워드 네트워크)로 전달된다.</w:t>
      </w:r>
    </w:p>
    <w:p w14:paraId="3A92806E" w14:textId="620D4195" w:rsidR="00C3114A" w:rsidRPr="008C7120" w:rsidRDefault="00C55B13" w:rsidP="00C3114A">
      <w:pPr>
        <w:pStyle w:val="3"/>
        <w:spacing w:after="120" w:line="275" w:lineRule="auto"/>
        <w:rPr>
          <w:rFonts w:asciiTheme="majorEastAsia" w:eastAsiaTheme="majorEastAsia" w:hAnsiTheme="majorEastAsia" w:cs="Google Sans"/>
          <w:color w:val="1B1C1D"/>
          <w:szCs w:val="24"/>
        </w:rPr>
      </w:pPr>
      <w:bookmarkStart w:id="21" w:name="_Toc204931763"/>
      <w:r>
        <w:rPr>
          <w:rFonts w:asciiTheme="majorEastAsia" w:eastAsiaTheme="majorEastAsia" w:hAnsiTheme="majorEastAsia" w:cs="Google Sans"/>
          <w:color w:val="1B1C1D"/>
          <w:szCs w:val="24"/>
        </w:rPr>
        <w:t>9</w:t>
      </w:r>
      <w:r w:rsidR="00C3114A" w:rsidRPr="008C7120">
        <w:rPr>
          <w:rFonts w:asciiTheme="majorEastAsia" w:eastAsiaTheme="majorEastAsia" w:hAnsiTheme="majorEastAsia" w:cs="Google Sans"/>
          <w:color w:val="1B1C1D"/>
          <w:szCs w:val="24"/>
        </w:rPr>
        <w:t>단계: 손실 계산 및 역전파 (Loss Calculation &amp; Backpropagation) 과정이다</w:t>
      </w:r>
      <w:bookmarkEnd w:id="21"/>
    </w:p>
    <w:p w14:paraId="2155DEB8" w14:textId="77777777" w:rsidR="00C3114A" w:rsidRPr="008C7120" w:rsidRDefault="00C3114A" w:rsidP="002D7349">
      <w:pPr>
        <w:numPr>
          <w:ilvl w:val="0"/>
          <w:numId w:val="49"/>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디코더의 최종 출력은 선형 레이어(W_proj)와 소프트맥스 함수를 거쳐 한국어 어휘집 크기(vocab_size)의 확률 분포(logits)로 변환된다.</w:t>
      </w:r>
    </w:p>
    <w:p w14:paraId="764DFBC0" w14:textId="77777777" w:rsidR="00C3114A" w:rsidRPr="008C7120" w:rsidRDefault="00C3114A" w:rsidP="002D7349">
      <w:pPr>
        <w:numPr>
          <w:ilvl w:val="0"/>
          <w:numId w:val="49"/>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이 확률 분포는 디코더가 예측한 다음 한국어 토큰의 분포를 나타낸다.</w:t>
      </w:r>
    </w:p>
    <w:p w14:paraId="28BFFCD2" w14:textId="77777777" w:rsidR="00C3114A" w:rsidRPr="008C7120" w:rsidRDefault="00C3114A" w:rsidP="002D7349">
      <w:pPr>
        <w:numPr>
          <w:ilvl w:val="0"/>
          <w:numId w:val="49"/>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모델의 예측(predicted_probabilities)은 실제 정답 한국어 토큰(decoder_label_ids)과 비교된다.</w:t>
      </w:r>
    </w:p>
    <w:p w14:paraId="6852D8BB" w14:textId="77777777" w:rsidR="00C3114A" w:rsidRPr="008C7120" w:rsidRDefault="00C3114A" w:rsidP="002D7349">
      <w:pPr>
        <w:numPr>
          <w:ilvl w:val="0"/>
          <w:numId w:val="49"/>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t>손실 함수 (Loss Function):</w:t>
      </w:r>
      <w:r w:rsidRPr="008C7120">
        <w:rPr>
          <w:rFonts w:asciiTheme="majorEastAsia" w:eastAsiaTheme="majorEastAsia" w:hAnsiTheme="majorEastAsia" w:cs="Google Sans Text"/>
          <w:color w:val="1B1C1D"/>
          <w:sz w:val="24"/>
          <w:szCs w:val="24"/>
        </w:rPr>
        <w:t xml:space="preserve"> 주로 Cross-Entropy Loss가 사용되어 예측과 실제 정답 사이의 차이를 측정한다.</w:t>
      </w:r>
    </w:p>
    <w:p w14:paraId="4D5172F9" w14:textId="77777777" w:rsidR="00C3114A" w:rsidRPr="008C7120" w:rsidRDefault="00C3114A" w:rsidP="002D7349">
      <w:pPr>
        <w:numPr>
          <w:ilvl w:val="1"/>
          <w:numId w:val="50"/>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Loss = CrossEntropyLoss(predicted_probabilities, actual_target_token_ids)이다.</w:t>
      </w:r>
    </w:p>
    <w:p w14:paraId="48B489A8" w14:textId="77777777" w:rsidR="00C3114A" w:rsidRPr="008C7120" w:rsidRDefault="00C3114A" w:rsidP="002D7349">
      <w:pPr>
        <w:numPr>
          <w:ilvl w:val="0"/>
          <w:numId w:val="49"/>
        </w:numPr>
        <w:pBdr>
          <w:top w:val="nil"/>
          <w:left w:val="nil"/>
          <w:bottom w:val="nil"/>
          <w:right w:val="nil"/>
          <w:between w:val="nil"/>
        </w:pBdr>
        <w:suppressAutoHyphens w:val="0"/>
        <w:overflowPunct/>
        <w:autoSpaceDE/>
        <w:spacing w:line="275" w:lineRule="auto"/>
        <w:ind w:leftChars="353" w:left="1066"/>
        <w:textAlignment w:val="auto"/>
        <w:rPr>
          <w:rFonts w:asciiTheme="majorEastAsia" w:eastAsiaTheme="majorEastAsia" w:hAnsiTheme="majorEastAsia"/>
        </w:rPr>
      </w:pPr>
      <w:r w:rsidRPr="008C7120">
        <w:rPr>
          <w:rFonts w:asciiTheme="majorEastAsia" w:eastAsiaTheme="majorEastAsia" w:hAnsiTheme="majorEastAsia" w:cs="Google Sans Text"/>
          <w:b/>
          <w:color w:val="1B1C1D"/>
          <w:sz w:val="24"/>
          <w:szCs w:val="24"/>
        </w:rPr>
        <w:lastRenderedPageBreak/>
        <w:t>역전파 (Backpropagation):</w:t>
      </w:r>
      <w:r w:rsidRPr="008C7120">
        <w:rPr>
          <w:rFonts w:asciiTheme="majorEastAsia" w:eastAsiaTheme="majorEastAsia" w:hAnsiTheme="majorEastAsia" w:cs="Google Sans Text"/>
          <w:color w:val="1B1C1D"/>
          <w:sz w:val="24"/>
          <w:szCs w:val="24"/>
        </w:rPr>
        <w:t xml:space="preserve"> 계산된 손실은 신경망의 모든 가중치(임베딩 가중치, Q/K/V/O 행렬, 피드포워드 네트워크 가중치 등)를 업데이트하는 데 사용된다. 이는 옵티마이저(예: Adam)를 통해 수행된다.</w:t>
      </w:r>
    </w:p>
    <w:p w14:paraId="5111CBA5" w14:textId="77777777" w:rsidR="00C3114A" w:rsidRPr="008C7120" w:rsidRDefault="00C3114A" w:rsidP="002D7349">
      <w:pPr>
        <w:numPr>
          <w:ilvl w:val="1"/>
          <w:numId w:val="51"/>
        </w:numPr>
        <w:pBdr>
          <w:top w:val="nil"/>
          <w:left w:val="nil"/>
          <w:bottom w:val="nil"/>
          <w:right w:val="nil"/>
          <w:between w:val="nil"/>
        </w:pBdr>
        <w:suppressAutoHyphens w:val="0"/>
        <w:overflowPunct/>
        <w:autoSpaceDE/>
        <w:spacing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Loss.backward() (기울기 계산)이다.</w:t>
      </w:r>
    </w:p>
    <w:p w14:paraId="32BE5C13" w14:textId="77777777" w:rsidR="00C3114A" w:rsidRPr="008C7120" w:rsidRDefault="00C3114A" w:rsidP="002D7349">
      <w:pPr>
        <w:numPr>
          <w:ilvl w:val="1"/>
          <w:numId w:val="51"/>
        </w:numPr>
        <w:pBdr>
          <w:top w:val="nil"/>
          <w:left w:val="nil"/>
          <w:bottom w:val="nil"/>
          <w:right w:val="nil"/>
          <w:between w:val="nil"/>
        </w:pBdr>
        <w:suppressAutoHyphens w:val="0"/>
        <w:overflowPunct/>
        <w:autoSpaceDE/>
        <w:spacing w:after="120" w:line="275" w:lineRule="auto"/>
        <w:ind w:leftChars="555" w:left="1470"/>
        <w:textAlignment w:val="auto"/>
        <w:rPr>
          <w:rFonts w:asciiTheme="majorEastAsia" w:eastAsiaTheme="majorEastAsia" w:hAnsiTheme="majorEastAsia"/>
        </w:rPr>
      </w:pPr>
      <w:r w:rsidRPr="008C7120">
        <w:rPr>
          <w:rFonts w:asciiTheme="majorEastAsia" w:eastAsiaTheme="majorEastAsia" w:hAnsiTheme="majorEastAsia" w:cs="Google Sans Text"/>
          <w:color w:val="1B1C1D"/>
          <w:sz w:val="24"/>
          <w:szCs w:val="24"/>
        </w:rPr>
        <w:t>optimizer.step() (가중치 업데이트)이다.</w:t>
      </w:r>
    </w:p>
    <w:p w14:paraId="4BDF044B" w14:textId="5C121D79" w:rsidR="00C3114A" w:rsidRPr="008C7120" w:rsidRDefault="00C3114A" w:rsidP="00C3114A">
      <w:pPr>
        <w:pStyle w:val="2"/>
        <w:spacing w:after="120" w:line="275" w:lineRule="auto"/>
        <w:rPr>
          <w:rFonts w:asciiTheme="majorEastAsia" w:eastAsiaTheme="majorEastAsia" w:hAnsiTheme="majorEastAsia" w:cs="Google Sans"/>
          <w:color w:val="1B1C1D"/>
          <w:sz w:val="30"/>
          <w:szCs w:val="30"/>
        </w:rPr>
      </w:pPr>
      <w:bookmarkStart w:id="22" w:name="_Toc204931764"/>
      <w:r w:rsidRPr="008C7120">
        <w:rPr>
          <w:rFonts w:asciiTheme="majorEastAsia" w:eastAsiaTheme="majorEastAsia" w:hAnsiTheme="majorEastAsia" w:cs="Google Sans"/>
          <w:color w:val="1B1C1D"/>
          <w:sz w:val="30"/>
          <w:szCs w:val="30"/>
        </w:rPr>
        <w:t>크로스 어텐션 파이썬 의사코드 구현</w:t>
      </w:r>
      <w:bookmarkEnd w:id="22"/>
    </w:p>
    <w:p w14:paraId="45B47E59" w14:textId="77777777" w:rsidR="00C3114A" w:rsidRDefault="00C3114A" w:rsidP="00C55B13">
      <w:pPr>
        <w:pStyle w:val="a9"/>
      </w:pPr>
      <w:r w:rsidRPr="008C7120">
        <w:t>다음은 트랜스포머의 크로스 어텐션 레이어를 파이썬(PyTorch)으로 구현한 의사코드 예시이다. 실제 트랜스포머 모델에서는 Multi-Head Attention의 일부로 구현된다.</w:t>
      </w:r>
    </w:p>
    <w:p w14:paraId="385FF2A6" w14:textId="77777777" w:rsidR="00C3114A" w:rsidRPr="007246F8" w:rsidRDefault="00C3114A" w:rsidP="00C3114A">
      <w:pPr>
        <w:pBdr>
          <w:top w:val="nil"/>
          <w:left w:val="nil"/>
          <w:bottom w:val="nil"/>
          <w:right w:val="nil"/>
          <w:between w:val="nil"/>
        </w:pBdr>
        <w:spacing w:line="275" w:lineRule="auto"/>
        <w:rPr>
          <w:rFonts w:asciiTheme="majorEastAsia" w:eastAsiaTheme="majorEastAsia" w:hAnsiTheme="majorEastAsia" w:cs="Google Sans Text"/>
          <w:color w:val="1B1C1D"/>
        </w:rPr>
      </w:pPr>
    </w:p>
    <w:p w14:paraId="53ECADBC"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C58AF9"/>
        </w:rPr>
        <w:t>import</w:t>
      </w:r>
      <w:r w:rsidRPr="007246F8">
        <w:rPr>
          <w:rFonts w:asciiTheme="majorEastAsia" w:eastAsiaTheme="majorEastAsia" w:hAnsiTheme="majorEastAsia" w:cs="굴림"/>
          <w:color w:val="D4D4D4"/>
        </w:rPr>
        <w:t xml:space="preserve"> torch</w:t>
      </w:r>
    </w:p>
    <w:p w14:paraId="39D1E08F"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C58AF9"/>
        </w:rPr>
        <w:t>import</w:t>
      </w:r>
      <w:r w:rsidRPr="007246F8">
        <w:rPr>
          <w:rFonts w:asciiTheme="majorEastAsia" w:eastAsiaTheme="majorEastAsia" w:hAnsiTheme="majorEastAsia" w:cs="굴림"/>
          <w:color w:val="D4D4D4"/>
        </w:rPr>
        <w:t xml:space="preserve"> torch.nn </w:t>
      </w:r>
      <w:r w:rsidRPr="007246F8">
        <w:rPr>
          <w:rFonts w:asciiTheme="majorEastAsia" w:eastAsiaTheme="majorEastAsia" w:hAnsiTheme="majorEastAsia" w:cs="굴림"/>
          <w:color w:val="C58AF9"/>
        </w:rPr>
        <w:t>as</w:t>
      </w:r>
      <w:r w:rsidRPr="007246F8">
        <w:rPr>
          <w:rFonts w:asciiTheme="majorEastAsia" w:eastAsiaTheme="majorEastAsia" w:hAnsiTheme="majorEastAsia" w:cs="굴림"/>
          <w:color w:val="D4D4D4"/>
        </w:rPr>
        <w:t xml:space="preserve"> nn</w:t>
      </w:r>
    </w:p>
    <w:p w14:paraId="43A0B0EE"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C58AF9"/>
        </w:rPr>
        <w:t>import</w:t>
      </w:r>
      <w:r w:rsidRPr="007246F8">
        <w:rPr>
          <w:rFonts w:asciiTheme="majorEastAsia" w:eastAsiaTheme="majorEastAsia" w:hAnsiTheme="majorEastAsia" w:cs="굴림"/>
          <w:color w:val="D4D4D4"/>
        </w:rPr>
        <w:t xml:space="preserve"> torch.nn.functional </w:t>
      </w:r>
      <w:r w:rsidRPr="007246F8">
        <w:rPr>
          <w:rFonts w:asciiTheme="majorEastAsia" w:eastAsiaTheme="majorEastAsia" w:hAnsiTheme="majorEastAsia" w:cs="굴림"/>
          <w:color w:val="C58AF9"/>
        </w:rPr>
        <w:t>as</w:t>
      </w:r>
      <w:r w:rsidRPr="007246F8">
        <w:rPr>
          <w:rFonts w:asciiTheme="majorEastAsia" w:eastAsiaTheme="majorEastAsia" w:hAnsiTheme="majorEastAsia" w:cs="굴림"/>
          <w:color w:val="D4D4D4"/>
        </w:rPr>
        <w:t xml:space="preserve"> F</w:t>
      </w:r>
    </w:p>
    <w:p w14:paraId="06B07248"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3A1CE323"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C58AF9"/>
        </w:rPr>
        <w:t>class</w:t>
      </w:r>
      <w:r w:rsidRPr="007246F8">
        <w:rPr>
          <w:rFonts w:asciiTheme="majorEastAsia" w:eastAsiaTheme="majorEastAsia" w:hAnsiTheme="majorEastAsia" w:cs="굴림"/>
          <w:color w:val="D4D4D4"/>
        </w:rPr>
        <w:t xml:space="preserve"> CrossAttention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nn.Module</w:t>
      </w:r>
      <w:r w:rsidRPr="007246F8">
        <w:rPr>
          <w:rFonts w:asciiTheme="majorEastAsia" w:eastAsiaTheme="majorEastAsia" w:hAnsiTheme="majorEastAsia" w:cs="굴림"/>
          <w:color w:val="DCDCDC"/>
        </w:rPr>
        <w:t>):</w:t>
      </w:r>
    </w:p>
    <w:p w14:paraId="01428B4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def</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__init__</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embed_dim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num_heads</w:t>
      </w:r>
      <w:r w:rsidRPr="007246F8">
        <w:rPr>
          <w:rFonts w:asciiTheme="majorEastAsia" w:eastAsiaTheme="majorEastAsia" w:hAnsiTheme="majorEastAsia" w:cs="굴림"/>
          <w:color w:val="DCDCDC"/>
        </w:rPr>
        <w:t>):</w:t>
      </w:r>
    </w:p>
    <w:p w14:paraId="70E633A0"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1C995"/>
        </w:rPr>
        <w:t>"""</w:t>
      </w:r>
    </w:p>
    <w:p w14:paraId="4A57859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크로스 어텐션 레이어를 초기화한다.</w:t>
      </w:r>
    </w:p>
    <w:p w14:paraId="1AAD295C"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Args:</w:t>
      </w:r>
    </w:p>
    <w:p w14:paraId="00185BAF"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embed_dim (int): 입력 임베딩의 차원이다.</w:t>
      </w:r>
    </w:p>
    <w:p w14:paraId="4181F0F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num_heads (int): 어텐션 헤드의 개수이다.</w:t>
      </w:r>
    </w:p>
    <w:p w14:paraId="3105E38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w:t>
      </w:r>
    </w:p>
    <w:p w14:paraId="49F6E1E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super</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CrossAttention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w:t>
      </w:r>
      <w:r w:rsidRPr="007246F8">
        <w:rPr>
          <w:rFonts w:asciiTheme="majorEastAsia" w:eastAsiaTheme="majorEastAsia" w:hAnsiTheme="majorEastAsia" w:cs="굴림"/>
          <w:color w:val="C58AF9"/>
        </w:rPr>
        <w:t>__init__</w:t>
      </w:r>
      <w:r w:rsidRPr="007246F8">
        <w:rPr>
          <w:rFonts w:asciiTheme="majorEastAsia" w:eastAsiaTheme="majorEastAsia" w:hAnsiTheme="majorEastAsia" w:cs="굴림"/>
          <w:color w:val="DCDCDC"/>
        </w:rPr>
        <w:t>()</w:t>
      </w:r>
    </w:p>
    <w:p w14:paraId="1F451A4F"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.embed_dim = embed_dim</w:t>
      </w:r>
    </w:p>
    <w:p w14:paraId="390F15C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.num_heads = num_heads</w:t>
      </w:r>
    </w:p>
    <w:p w14:paraId="12C42FC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 xml:space="preserve">.head_dim = embed_dim // num_heads </w:t>
      </w:r>
      <w:r w:rsidRPr="007246F8">
        <w:rPr>
          <w:rFonts w:asciiTheme="majorEastAsia" w:eastAsiaTheme="majorEastAsia" w:hAnsiTheme="majorEastAsia" w:cs="굴림"/>
          <w:color w:val="80868B"/>
        </w:rPr>
        <w:t># 각 헤드의 차원이다.</w:t>
      </w:r>
    </w:p>
    <w:p w14:paraId="0B6A3BD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assert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DCDCDC"/>
        </w:rPr>
        <w:t>(</w:t>
      </w:r>
    </w:p>
    <w:p w14:paraId="058575D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.head_dim * num_heads == embed_dim</w:t>
      </w:r>
    </w:p>
    <w:p w14:paraId="6C0602A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1C995"/>
        </w:rPr>
        <w:t>"embed_dim은 num_heads로 나누어 떨어져야 한다."</w:t>
      </w:r>
    </w:p>
    <w:p w14:paraId="3D9FD8A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3847ED7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Query, Key, Value를 위한 선형 투영 레이어이다.</w:t>
      </w:r>
    </w:p>
    <w:p w14:paraId="3A6DC3C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디코더의 출력을 위한 Query 투영이다.</w:t>
      </w:r>
    </w:p>
    <w:p w14:paraId="1FFD539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lastRenderedPageBreak/>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.query_proj = nn.Linear</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embed_dim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embed_dim</w:t>
      </w:r>
      <w:r w:rsidRPr="007246F8">
        <w:rPr>
          <w:rFonts w:asciiTheme="majorEastAsia" w:eastAsiaTheme="majorEastAsia" w:hAnsiTheme="majorEastAsia" w:cs="굴림"/>
          <w:color w:val="DCDCDC"/>
        </w:rPr>
        <w:t>)</w:t>
      </w:r>
    </w:p>
    <w:p w14:paraId="547C593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인코더의 출력을 위한 Key 투영이다.</w:t>
      </w:r>
    </w:p>
    <w:p w14:paraId="4178586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.key_proj = nn.Linear</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embed_dim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embed_dim</w:t>
      </w:r>
      <w:r w:rsidRPr="007246F8">
        <w:rPr>
          <w:rFonts w:asciiTheme="majorEastAsia" w:eastAsiaTheme="majorEastAsia" w:hAnsiTheme="majorEastAsia" w:cs="굴림"/>
          <w:color w:val="DCDCDC"/>
        </w:rPr>
        <w:t>)</w:t>
      </w:r>
    </w:p>
    <w:p w14:paraId="40E3EF5C"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인코더의 출력을 위한 Value 투영이다.</w:t>
      </w:r>
    </w:p>
    <w:p w14:paraId="0362800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.value_proj = nn.Linear</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embed_dim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embed_dim</w:t>
      </w:r>
      <w:r w:rsidRPr="007246F8">
        <w:rPr>
          <w:rFonts w:asciiTheme="majorEastAsia" w:eastAsiaTheme="majorEastAsia" w:hAnsiTheme="majorEastAsia" w:cs="굴림"/>
          <w:color w:val="DCDCDC"/>
        </w:rPr>
        <w:t>)</w:t>
      </w:r>
    </w:p>
    <w:p w14:paraId="74D5693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모든 헤드의 출력을 결합하기 위한 최종 선형 투영 레이어이다.</w:t>
      </w:r>
    </w:p>
    <w:p w14:paraId="3A31A44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.out_proj = nn.Linear</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embed_dim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embed_dim</w:t>
      </w:r>
      <w:r w:rsidRPr="007246F8">
        <w:rPr>
          <w:rFonts w:asciiTheme="majorEastAsia" w:eastAsiaTheme="majorEastAsia" w:hAnsiTheme="majorEastAsia" w:cs="굴림"/>
          <w:color w:val="DCDCDC"/>
        </w:rPr>
        <w:t>)</w:t>
      </w:r>
    </w:p>
    <w:p w14:paraId="1D779D5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10DC0E3E"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def</w:t>
      </w:r>
      <w:r w:rsidRPr="007246F8">
        <w:rPr>
          <w:rFonts w:asciiTheme="majorEastAsia" w:eastAsiaTheme="majorEastAsia" w:hAnsiTheme="majorEastAsia" w:cs="굴림"/>
          <w:color w:val="D4D4D4"/>
        </w:rPr>
        <w:t xml:space="preserve"> forward</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query</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key</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value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mask=</w:t>
      </w:r>
      <w:r w:rsidRPr="007246F8">
        <w:rPr>
          <w:rFonts w:asciiTheme="majorEastAsia" w:eastAsiaTheme="majorEastAsia" w:hAnsiTheme="majorEastAsia" w:cs="굴림"/>
          <w:color w:val="C58AF9"/>
        </w:rPr>
        <w:t>None</w:t>
      </w:r>
      <w:r w:rsidRPr="007246F8">
        <w:rPr>
          <w:rFonts w:asciiTheme="majorEastAsia" w:eastAsiaTheme="majorEastAsia" w:hAnsiTheme="majorEastAsia" w:cs="굴림"/>
          <w:color w:val="DCDCDC"/>
        </w:rPr>
        <w:t>):</w:t>
      </w:r>
    </w:p>
    <w:p w14:paraId="651B08C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1C995"/>
        </w:rPr>
        <w:t>"""</w:t>
      </w:r>
    </w:p>
    <w:p w14:paraId="592BE91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크로스 어텐션의 순방향 전파를 수행한다.</w:t>
      </w:r>
    </w:p>
    <w:p w14:paraId="0499354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Args:</w:t>
      </w:r>
    </w:p>
    <w:p w14:paraId="049DA130"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query (torch.Tensor): 디코더의 현재 입력 또는 이전 레이어의 출력이다.</w:t>
      </w:r>
    </w:p>
    <w:p w14:paraId="2E3D715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Shape: (batch_size, query_seq_len, embed_dim)</w:t>
      </w:r>
    </w:p>
    <w:p w14:paraId="0632450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key (torch.Tensor): 인코더의 최종 출력이다.</w:t>
      </w:r>
    </w:p>
    <w:p w14:paraId="518F651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Shape: (batch_size, key_value_seq_len, embed_dim)</w:t>
      </w:r>
    </w:p>
    <w:p w14:paraId="05257EF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value (torch.Tensor): 인코더의 최종 출력이다.</w:t>
      </w:r>
    </w:p>
    <w:p w14:paraId="0A83B2C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Shape: (batch_size, key_value_seq_len, embed_dim)</w:t>
      </w:r>
    </w:p>
    <w:p w14:paraId="796D495C"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mask (torch.Tensor, optional): 어텐션 마스크이다 (패딩 토큰 무시 등).</w:t>
      </w:r>
    </w:p>
    <w:p w14:paraId="70A457E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Shape: (batch_size, 1, 1, key_value_seq_len) 또는 (batch_size, 1, query_seq_len, key_value_seq_len)</w:t>
      </w:r>
    </w:p>
    <w:p w14:paraId="6BCD91D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Returns:</w:t>
      </w:r>
    </w:p>
    <w:p w14:paraId="486092E3"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tuple:</w:t>
      </w:r>
    </w:p>
    <w:p w14:paraId="3BEFE7B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 output (torch.Tensor): 크로스 어텐션 레이어의 출력이다.</w:t>
      </w:r>
    </w:p>
    <w:p w14:paraId="7D98CB0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Shape: (batch_size, query_seq_len, embed_dim)</w:t>
      </w:r>
    </w:p>
    <w:p w14:paraId="69B238F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 attention_weights (torch.Tensor): 계산된 어텐션 가중치이다.</w:t>
      </w:r>
    </w:p>
    <w:p w14:paraId="75413393"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Shape: (batch_size, num_heads, query_seq_len, key_value_seq_len)</w:t>
      </w:r>
    </w:p>
    <w:p w14:paraId="61647D4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1C995"/>
        </w:rPr>
        <w:t>        """</w:t>
      </w:r>
    </w:p>
    <w:p w14:paraId="67279FD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batch_size = query.size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FA903E"/>
        </w:rPr>
        <w:t>0</w:t>
      </w:r>
      <w:r w:rsidRPr="007246F8">
        <w:rPr>
          <w:rFonts w:asciiTheme="majorEastAsia" w:eastAsiaTheme="majorEastAsia" w:hAnsiTheme="majorEastAsia" w:cs="굴림"/>
          <w:color w:val="DCDCDC"/>
        </w:rPr>
        <w:t>)</w:t>
      </w:r>
    </w:p>
    <w:p w14:paraId="762C66D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2071BDC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1. Q, K, V를 위한 선형 투영이다.</w:t>
      </w:r>
    </w:p>
    <w:p w14:paraId="468AC21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Q: (batch_size, query_seq_len, embed_dim) -&gt; (batch_size, query_seq_len, embed_dim)</w:t>
      </w:r>
    </w:p>
    <w:p w14:paraId="54444EFC"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K, V: (batch_size, key_value_seq_len, embed_dim) -&gt; (batch_size, key_value_seq_len, embed_dim)</w:t>
      </w:r>
    </w:p>
    <w:p w14:paraId="5B96EB98"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Q =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.query_proj</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query</w:t>
      </w:r>
      <w:r w:rsidRPr="007246F8">
        <w:rPr>
          <w:rFonts w:asciiTheme="majorEastAsia" w:eastAsiaTheme="majorEastAsia" w:hAnsiTheme="majorEastAsia" w:cs="굴림"/>
          <w:color w:val="DCDCDC"/>
        </w:rPr>
        <w:t>)</w:t>
      </w:r>
    </w:p>
    <w:p w14:paraId="47D8FC1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K =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.key_proj</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key</w:t>
      </w:r>
      <w:r w:rsidRPr="007246F8">
        <w:rPr>
          <w:rFonts w:asciiTheme="majorEastAsia" w:eastAsiaTheme="majorEastAsia" w:hAnsiTheme="majorEastAsia" w:cs="굴림"/>
          <w:color w:val="DCDCDC"/>
        </w:rPr>
        <w:t>)</w:t>
      </w:r>
    </w:p>
    <w:p w14:paraId="6A4BB7F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lastRenderedPageBreak/>
        <w:t xml:space="preserve">        V =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.value_proj</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value</w:t>
      </w:r>
      <w:r w:rsidRPr="007246F8">
        <w:rPr>
          <w:rFonts w:asciiTheme="majorEastAsia" w:eastAsiaTheme="majorEastAsia" w:hAnsiTheme="majorEastAsia" w:cs="굴림"/>
          <w:color w:val="DCDCDC"/>
        </w:rPr>
        <w:t>)</w:t>
      </w:r>
    </w:p>
    <w:p w14:paraId="75DDBF7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5706592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2. 헤드 분할이다.</w:t>
      </w:r>
    </w:p>
    <w:p w14:paraId="2996CD7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Q, K, V: (batch_size, seq_len, embed_dim) -&gt; (batch_size, seq_len, num_heads, head_dim)</w:t>
      </w:r>
    </w:p>
    <w:p w14:paraId="19550CB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배치 행렬 곱셈을 위해 (batch_size, num_heads, seq_len, head_dim)으로 차원을 변경한다.</w:t>
      </w:r>
    </w:p>
    <w:p w14:paraId="6ED5DB6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Q = Q.view</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batch_size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.num_heads</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.head_dim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.transpose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2</w:t>
      </w:r>
      <w:r w:rsidRPr="007246F8">
        <w:rPr>
          <w:rFonts w:asciiTheme="majorEastAsia" w:eastAsiaTheme="majorEastAsia" w:hAnsiTheme="majorEastAsia" w:cs="굴림"/>
          <w:color w:val="DCDCDC"/>
        </w:rPr>
        <w:t>)</w:t>
      </w:r>
    </w:p>
    <w:p w14:paraId="1D4F52E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K = K.view</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batch_size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.num_heads</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.head_dim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.transpose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2</w:t>
      </w:r>
      <w:r w:rsidRPr="007246F8">
        <w:rPr>
          <w:rFonts w:asciiTheme="majorEastAsia" w:eastAsiaTheme="majorEastAsia" w:hAnsiTheme="majorEastAsia" w:cs="굴림"/>
          <w:color w:val="DCDCDC"/>
        </w:rPr>
        <w:t>)</w:t>
      </w:r>
    </w:p>
    <w:p w14:paraId="072CB9F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V = V.view</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batch_size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.num_heads</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.head_dim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.transpose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2</w:t>
      </w:r>
      <w:r w:rsidRPr="007246F8">
        <w:rPr>
          <w:rFonts w:asciiTheme="majorEastAsia" w:eastAsiaTheme="majorEastAsia" w:hAnsiTheme="majorEastAsia" w:cs="굴림"/>
          <w:color w:val="DCDCDC"/>
        </w:rPr>
        <w:t>)</w:t>
      </w:r>
    </w:p>
    <w:p w14:paraId="59E631B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6F0DE0D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3. 스케일드 닷-프로덕트 어텐션이다.</w:t>
      </w:r>
    </w:p>
    <w:p w14:paraId="027699A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(Q @ K_T) / sqrt(head_dim)</w:t>
      </w:r>
    </w:p>
    <w:p w14:paraId="1AF077F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(batch_size, num_heads, query_seq_len, head_dim) @ (batch_size, num_heads, head_dim, key_value_seq_len)</w:t>
      </w:r>
    </w:p>
    <w:p w14:paraId="1636838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-&gt; (batch_size, num_heads, query_seq_len, key_value_seq_len)</w:t>
      </w:r>
    </w:p>
    <w:p w14:paraId="446122F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scores = torch.matmul</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Q</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K.transpose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FA903E"/>
        </w:rPr>
        <w:t>-2</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 </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 xml:space="preserve">.head_dim ** </w:t>
      </w:r>
      <w:r w:rsidRPr="007246F8">
        <w:rPr>
          <w:rFonts w:asciiTheme="majorEastAsia" w:eastAsiaTheme="majorEastAsia" w:hAnsiTheme="majorEastAsia" w:cs="굴림"/>
          <w:color w:val="FA903E"/>
        </w:rPr>
        <w:t>0.5</w:t>
      </w:r>
      <w:r w:rsidRPr="007246F8">
        <w:rPr>
          <w:rFonts w:asciiTheme="majorEastAsia" w:eastAsiaTheme="majorEastAsia" w:hAnsiTheme="majorEastAsia" w:cs="굴림"/>
          <w:color w:val="DCDCDC"/>
        </w:rPr>
        <w:t>)</w:t>
      </w:r>
    </w:p>
    <w:p w14:paraId="5D86614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074E9F9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마스크가 제공되면 적용한다.</w:t>
      </w:r>
    </w:p>
    <w:p w14:paraId="6E4CF93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if</w:t>
      </w:r>
      <w:r w:rsidRPr="007246F8">
        <w:rPr>
          <w:rFonts w:asciiTheme="majorEastAsia" w:eastAsiaTheme="majorEastAsia" w:hAnsiTheme="majorEastAsia" w:cs="굴림"/>
          <w:color w:val="D4D4D4"/>
        </w:rPr>
        <w:t xml:space="preserve"> mask </w:t>
      </w:r>
      <w:r w:rsidRPr="007246F8">
        <w:rPr>
          <w:rFonts w:asciiTheme="majorEastAsia" w:eastAsiaTheme="majorEastAsia" w:hAnsiTheme="majorEastAsia" w:cs="굴림"/>
          <w:color w:val="C58AF9"/>
        </w:rPr>
        <w:t>is</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not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None</w:t>
      </w:r>
      <w:r w:rsidRPr="007246F8">
        <w:rPr>
          <w:rFonts w:asciiTheme="majorEastAsia" w:eastAsiaTheme="majorEastAsia" w:hAnsiTheme="majorEastAsia" w:cs="굴림"/>
          <w:color w:val="DCDCDC"/>
        </w:rPr>
        <w:t>:</w:t>
      </w:r>
    </w:p>
    <w:p w14:paraId="1A015D8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마스크는 (batch_size, num_heads, query_seq_len, key_value_seq_len)로 브로드캐스트 가능해야 한다.</w:t>
      </w:r>
    </w:p>
    <w:p w14:paraId="416E579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일반적으로 마스크는 (batch_size, 1, 1, key_value_seq_len)과 같은 형태이다.</w:t>
      </w:r>
    </w:p>
    <w:p w14:paraId="412226C0"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scores = scores.masked_fill</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mask == </w:t>
      </w:r>
      <w:r w:rsidRPr="007246F8">
        <w:rPr>
          <w:rFonts w:asciiTheme="majorEastAsia" w:eastAsiaTheme="majorEastAsia" w:hAnsiTheme="majorEastAsia" w:cs="굴림"/>
          <w:color w:val="FA903E"/>
        </w:rPr>
        <w:t>0</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float</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81C995"/>
        </w:rPr>
        <w:t>"-inf"</w:t>
      </w:r>
      <w:r w:rsidRPr="007246F8">
        <w:rPr>
          <w:rFonts w:asciiTheme="majorEastAsia" w:eastAsiaTheme="majorEastAsia" w:hAnsiTheme="majorEastAsia" w:cs="굴림"/>
          <w:color w:val="DCDCDC"/>
        </w:rPr>
        <w:t>))</w:t>
      </w:r>
    </w:p>
    <w:p w14:paraId="56355BC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580DEA4E"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attention_weights = F.softmax</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scores</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dim=</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p>
    <w:p w14:paraId="28E2A17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1958C74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4. Value와 곱한다.</w:t>
      </w:r>
    </w:p>
    <w:p w14:paraId="7DE24E2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(batch_size, num_heads, query_seq_len, key_value_seq_len) @ (batch_size, num_heads, key_value_seq_len, head_dim)</w:t>
      </w:r>
    </w:p>
    <w:p w14:paraId="6DDD1A10"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-&gt; (batch_size, num_heads, query_seq_len, head_dim)</w:t>
      </w:r>
    </w:p>
    <w:p w14:paraId="563DC73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weighted_values = torch.matmul</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attention_weights</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V</w:t>
      </w:r>
      <w:r w:rsidRPr="007246F8">
        <w:rPr>
          <w:rFonts w:asciiTheme="majorEastAsia" w:eastAsiaTheme="majorEastAsia" w:hAnsiTheme="majorEastAsia" w:cs="굴림"/>
          <w:color w:val="DCDCDC"/>
        </w:rPr>
        <w:t>)</w:t>
      </w:r>
    </w:p>
    <w:p w14:paraId="1B11002C"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76405460"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5. 헤드를 연결하고 최종 선형 투영을 수행한다.</w:t>
      </w:r>
    </w:p>
    <w:p w14:paraId="1CF1D02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(batch_size, num_heads, query_seq_len, head_dim) -&gt; (batch_size, query_seq_len, num_heads, head_dim)</w:t>
      </w:r>
    </w:p>
    <w:p w14:paraId="03CB239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-&gt; (batch_size, query_seq_len, embed_dim)</w:t>
      </w:r>
    </w:p>
    <w:p w14:paraId="23210CE8"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lastRenderedPageBreak/>
        <w:t>        weighted_values = weighted_values.transpose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2</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.contiguous</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.view</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batch_size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.embed_dim</w:t>
      </w:r>
      <w:r w:rsidRPr="007246F8">
        <w:rPr>
          <w:rFonts w:asciiTheme="majorEastAsia" w:eastAsiaTheme="majorEastAsia" w:hAnsiTheme="majorEastAsia" w:cs="굴림"/>
          <w:color w:val="DCDCDC"/>
        </w:rPr>
        <w:t>)</w:t>
      </w:r>
    </w:p>
    <w:p w14:paraId="45F8EAD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7955E350"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output = </w:t>
      </w:r>
      <w:r w:rsidRPr="007246F8">
        <w:rPr>
          <w:rFonts w:asciiTheme="majorEastAsia" w:eastAsiaTheme="majorEastAsia" w:hAnsiTheme="majorEastAsia" w:cs="굴림"/>
          <w:color w:val="C58AF9"/>
        </w:rPr>
        <w:t>self</w:t>
      </w:r>
      <w:r w:rsidRPr="007246F8">
        <w:rPr>
          <w:rFonts w:asciiTheme="majorEastAsia" w:eastAsiaTheme="majorEastAsia" w:hAnsiTheme="majorEastAsia" w:cs="굴림"/>
          <w:color w:val="D4D4D4"/>
        </w:rPr>
        <w:t>.out_proj</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weighted_values</w:t>
      </w:r>
      <w:r w:rsidRPr="007246F8">
        <w:rPr>
          <w:rFonts w:asciiTheme="majorEastAsia" w:eastAsiaTheme="majorEastAsia" w:hAnsiTheme="majorEastAsia" w:cs="굴림"/>
          <w:color w:val="DCDCDC"/>
        </w:rPr>
        <w:t>)</w:t>
      </w:r>
    </w:p>
    <w:p w14:paraId="6EFE708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322F6CE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return</w:t>
      </w:r>
      <w:r w:rsidRPr="007246F8">
        <w:rPr>
          <w:rFonts w:asciiTheme="majorEastAsia" w:eastAsiaTheme="majorEastAsia" w:hAnsiTheme="majorEastAsia" w:cs="굴림"/>
          <w:color w:val="D4D4D4"/>
        </w:rPr>
        <w:t xml:space="preserve"> output</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attention_weights </w:t>
      </w:r>
      <w:r w:rsidRPr="007246F8">
        <w:rPr>
          <w:rFonts w:asciiTheme="majorEastAsia" w:eastAsiaTheme="majorEastAsia" w:hAnsiTheme="majorEastAsia" w:cs="굴림"/>
          <w:color w:val="80868B"/>
        </w:rPr>
        <w:t># attention_weights는 시각화 등을 위해 반환할 수 있다.</w:t>
      </w:r>
    </w:p>
    <w:p w14:paraId="60723BA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1968408E"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80868B"/>
        </w:rPr>
        <w:t># --- 사용 예시 ---</w:t>
      </w:r>
    </w:p>
    <w:p w14:paraId="4F813FD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C58AF9"/>
        </w:rPr>
        <w:t>if</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__name__</w:t>
      </w:r>
      <w:r w:rsidRPr="007246F8">
        <w:rPr>
          <w:rFonts w:asciiTheme="majorEastAsia" w:eastAsiaTheme="majorEastAsia" w:hAnsiTheme="majorEastAsia" w:cs="굴림"/>
          <w:color w:val="D4D4D4"/>
        </w:rPr>
        <w:t xml:space="preserve"> == </w:t>
      </w:r>
      <w:r w:rsidRPr="007246F8">
        <w:rPr>
          <w:rFonts w:asciiTheme="majorEastAsia" w:eastAsiaTheme="majorEastAsia" w:hAnsiTheme="majorEastAsia" w:cs="굴림"/>
          <w:color w:val="81C995"/>
        </w:rPr>
        <w:t>"__main__"</w:t>
      </w:r>
      <w:r w:rsidRPr="007246F8">
        <w:rPr>
          <w:rFonts w:asciiTheme="majorEastAsia" w:eastAsiaTheme="majorEastAsia" w:hAnsiTheme="majorEastAsia" w:cs="굴림"/>
          <w:color w:val="DCDCDC"/>
        </w:rPr>
        <w:t>:</w:t>
      </w:r>
    </w:p>
    <w:p w14:paraId="2C7B9E3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인코더 출력 (키, 값) 및 디코더 입력 (쿼리) 예시이다.</w:t>
      </w:r>
    </w:p>
    <w:p w14:paraId="1D71357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batch_size = </w:t>
      </w:r>
      <w:r w:rsidRPr="007246F8">
        <w:rPr>
          <w:rFonts w:asciiTheme="majorEastAsia" w:eastAsiaTheme="majorEastAsia" w:hAnsiTheme="majorEastAsia" w:cs="굴림"/>
          <w:color w:val="FA903E"/>
        </w:rPr>
        <w:t>2</w:t>
      </w:r>
    </w:p>
    <w:p w14:paraId="1B1BEFE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encoder_seq_len = </w:t>
      </w:r>
      <w:r w:rsidRPr="007246F8">
        <w:rPr>
          <w:rFonts w:asciiTheme="majorEastAsia" w:eastAsiaTheme="majorEastAsia" w:hAnsiTheme="majorEastAsia" w:cs="굴림"/>
          <w:color w:val="FA903E"/>
        </w:rPr>
        <w:t>10</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영어 문장의 길이이다.</w:t>
      </w:r>
    </w:p>
    <w:p w14:paraId="19CECE6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decoder_seq_len = </w:t>
      </w:r>
      <w:r w:rsidRPr="007246F8">
        <w:rPr>
          <w:rFonts w:asciiTheme="majorEastAsia" w:eastAsiaTheme="majorEastAsia" w:hAnsiTheme="majorEastAsia" w:cs="굴림"/>
          <w:color w:val="FA903E"/>
        </w:rPr>
        <w:t>5</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한국어 번역의 현재 길이이다.</w:t>
      </w:r>
    </w:p>
    <w:p w14:paraId="2DD01CD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embed_dim = </w:t>
      </w:r>
      <w:r w:rsidRPr="007246F8">
        <w:rPr>
          <w:rFonts w:asciiTheme="majorEastAsia" w:eastAsiaTheme="majorEastAsia" w:hAnsiTheme="majorEastAsia" w:cs="굴림"/>
          <w:color w:val="FA903E"/>
        </w:rPr>
        <w:t>512</w:t>
      </w:r>
    </w:p>
    <w:p w14:paraId="23EED6B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num_heads = </w:t>
      </w:r>
      <w:r w:rsidRPr="007246F8">
        <w:rPr>
          <w:rFonts w:asciiTheme="majorEastAsia" w:eastAsiaTheme="majorEastAsia" w:hAnsiTheme="majorEastAsia" w:cs="굴림"/>
          <w:color w:val="FA903E"/>
        </w:rPr>
        <w:t>8</w:t>
      </w:r>
    </w:p>
    <w:p w14:paraId="1CAF30C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07EFDC8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인코더의 최종 출력 (key, value로 사용될 것이다).</w:t>
      </w:r>
    </w:p>
    <w:p w14:paraId="17ECC9E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이는 영어 문장 "I love machine learning."의 임베딩이다.</w:t>
      </w:r>
    </w:p>
    <w:p w14:paraId="720AF4C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encoder_output = torch.randn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batch_size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encoder_seq_len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embed_dim</w:t>
      </w:r>
      <w:r w:rsidRPr="007246F8">
        <w:rPr>
          <w:rFonts w:asciiTheme="majorEastAsia" w:eastAsiaTheme="majorEastAsia" w:hAnsiTheme="majorEastAsia" w:cs="굴림"/>
          <w:color w:val="DCDCDC"/>
        </w:rPr>
        <w:t>)</w:t>
      </w:r>
    </w:p>
    <w:p w14:paraId="295DE0F8"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118C600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디코더의 현재 입력 또는 이전 디코더 레이어의 출력 (query로 사용될 것이다).</w:t>
      </w:r>
    </w:p>
    <w:p w14:paraId="514D2038"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이는 한국어 번역 "저는 머신러닝을"의 임베딩이다.</w:t>
      </w:r>
    </w:p>
    <w:p w14:paraId="16D9F43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decoder_input = torch.randn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batch_size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decoder_seq_len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embed_dim</w:t>
      </w:r>
      <w:r w:rsidRPr="007246F8">
        <w:rPr>
          <w:rFonts w:asciiTheme="majorEastAsia" w:eastAsiaTheme="majorEastAsia" w:hAnsiTheme="majorEastAsia" w:cs="굴림"/>
          <w:color w:val="DCDCDC"/>
        </w:rPr>
        <w:t>)</w:t>
      </w:r>
    </w:p>
    <w:p w14:paraId="427A9CB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74DB4EA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크로스 어텐션 레이어를 초기화한다.</w:t>
      </w:r>
    </w:p>
    <w:p w14:paraId="1C64662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cross_attention_layer = CrossAttention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embed_dim</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num_heads</w:t>
      </w:r>
      <w:r w:rsidRPr="007246F8">
        <w:rPr>
          <w:rFonts w:asciiTheme="majorEastAsia" w:eastAsiaTheme="majorEastAsia" w:hAnsiTheme="majorEastAsia" w:cs="굴림"/>
          <w:color w:val="DCDCDC"/>
        </w:rPr>
        <w:t>)</w:t>
      </w:r>
    </w:p>
    <w:p w14:paraId="52AEF2B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1CA1C0C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마스크 예시 (패딩 토큰을 무시하는 경우)이다.</w:t>
      </w:r>
    </w:p>
    <w:p w14:paraId="046C6C08"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encoder_output의 5번째 토큰이 패딩이라고 가정한다.</w:t>
      </w:r>
    </w:p>
    <w:p w14:paraId="4E79200F"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encoder_padding_mask = torch.ones</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batch_size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1</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encoder_seq_len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dtype=torch.</w:t>
      </w:r>
      <w:r w:rsidRPr="007246F8">
        <w:rPr>
          <w:rFonts w:asciiTheme="majorEastAsia" w:eastAsiaTheme="majorEastAsia" w:hAnsiTheme="majorEastAsia" w:cs="굴림"/>
          <w:color w:val="C58AF9"/>
        </w:rPr>
        <w:t>bool</w:t>
      </w:r>
      <w:r w:rsidRPr="007246F8">
        <w:rPr>
          <w:rFonts w:asciiTheme="majorEastAsia" w:eastAsiaTheme="majorEastAsia" w:hAnsiTheme="majorEastAsia" w:cs="굴림"/>
          <w:color w:val="DCDCDC"/>
        </w:rPr>
        <w:t>)</w:t>
      </w:r>
    </w:p>
    <w:p w14:paraId="17CFBF4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encoder_padding_mask</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FA903E"/>
        </w:rPr>
        <w:t>4</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 </w:t>
      </w:r>
      <w:r w:rsidRPr="007246F8">
        <w:rPr>
          <w:rFonts w:asciiTheme="majorEastAsia" w:eastAsiaTheme="majorEastAsia" w:hAnsiTheme="majorEastAsia" w:cs="굴림"/>
          <w:color w:val="C58AF9"/>
        </w:rPr>
        <w:t>False</w:t>
      </w: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5번째 토큰에 해당하는 위치를 False로 설정한다.</w:t>
      </w:r>
    </w:p>
    <w:p w14:paraId="17EA133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09EFC13B"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크로스 어텐션을 수행한다.</w:t>
      </w:r>
    </w:p>
    <w:p w14:paraId="4DD4BA44"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Query: decoder_input (한국어 번역의 현재 상태)</w:t>
      </w:r>
    </w:p>
    <w:p w14:paraId="74FAA7A1"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Key, Value: encoder_output (영어 원문)</w:t>
      </w:r>
    </w:p>
    <w:p w14:paraId="4EFDBF0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output</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attn_weights = cross_attention_layer</w:t>
      </w:r>
      <w:r w:rsidRPr="007246F8">
        <w:rPr>
          <w:rFonts w:asciiTheme="majorEastAsia" w:eastAsiaTheme="majorEastAsia" w:hAnsiTheme="majorEastAsia" w:cs="굴림"/>
          <w:color w:val="DCDCDC"/>
        </w:rPr>
        <w:t>(</w:t>
      </w:r>
    </w:p>
    <w:p w14:paraId="77964CF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lastRenderedPageBreak/>
        <w:t>        query=decoder_input</w:t>
      </w:r>
      <w:r w:rsidRPr="007246F8">
        <w:rPr>
          <w:rFonts w:asciiTheme="majorEastAsia" w:eastAsiaTheme="majorEastAsia" w:hAnsiTheme="majorEastAsia" w:cs="굴림"/>
          <w:color w:val="DCDCDC"/>
        </w:rPr>
        <w:t>,</w:t>
      </w:r>
    </w:p>
    <w:p w14:paraId="5C140010"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key=encoder_output</w:t>
      </w:r>
      <w:r w:rsidRPr="007246F8">
        <w:rPr>
          <w:rFonts w:asciiTheme="majorEastAsia" w:eastAsiaTheme="majorEastAsia" w:hAnsiTheme="majorEastAsia" w:cs="굴림"/>
          <w:color w:val="DCDCDC"/>
        </w:rPr>
        <w:t>,</w:t>
      </w:r>
    </w:p>
    <w:p w14:paraId="06535FBA"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value=encoder_output</w:t>
      </w:r>
      <w:r w:rsidRPr="007246F8">
        <w:rPr>
          <w:rFonts w:asciiTheme="majorEastAsia" w:eastAsiaTheme="majorEastAsia" w:hAnsiTheme="majorEastAsia" w:cs="굴림"/>
          <w:color w:val="DCDCDC"/>
        </w:rPr>
        <w:t>,</w:t>
      </w:r>
    </w:p>
    <w:p w14:paraId="478C03FD"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mask=encoder_padding_mask </w:t>
      </w:r>
      <w:r w:rsidRPr="007246F8">
        <w:rPr>
          <w:rFonts w:asciiTheme="majorEastAsia" w:eastAsiaTheme="majorEastAsia" w:hAnsiTheme="majorEastAsia" w:cs="굴림"/>
          <w:color w:val="80868B"/>
        </w:rPr>
        <w:t># 마스크를 적용한다.</w:t>
      </w:r>
    </w:p>
    <w:p w14:paraId="6181DB3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DCDCDC"/>
        </w:rPr>
        <w:t>)</w:t>
      </w:r>
    </w:p>
    <w:p w14:paraId="4DC308A5"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4E2F88F8"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print</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81C995"/>
        </w:rPr>
        <w:t>"입력 쿼리(디코더 입력) shape:"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decoder_input.shape</w:t>
      </w:r>
      <w:r w:rsidRPr="007246F8">
        <w:rPr>
          <w:rFonts w:asciiTheme="majorEastAsia" w:eastAsiaTheme="majorEastAsia" w:hAnsiTheme="majorEastAsia" w:cs="굴림"/>
          <w:color w:val="DCDCDC"/>
        </w:rPr>
        <w:t>)</w:t>
      </w:r>
    </w:p>
    <w:p w14:paraId="10A6629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print</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81C995"/>
        </w:rPr>
        <w:t>"입력 키/값(인코더 출력) shape:"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encoder_output.shape</w:t>
      </w:r>
      <w:r w:rsidRPr="007246F8">
        <w:rPr>
          <w:rFonts w:asciiTheme="majorEastAsia" w:eastAsiaTheme="majorEastAsia" w:hAnsiTheme="majorEastAsia" w:cs="굴림"/>
          <w:color w:val="DCDCDC"/>
        </w:rPr>
        <w:t>)</w:t>
      </w:r>
    </w:p>
    <w:p w14:paraId="5A2031A9"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print</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81C995"/>
        </w:rPr>
        <w:t>"크로스 어텐션 출력 shape:"</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output.shape</w:t>
      </w:r>
      <w:r w:rsidRPr="007246F8">
        <w:rPr>
          <w:rFonts w:asciiTheme="majorEastAsia" w:eastAsiaTheme="majorEastAsia" w:hAnsiTheme="majorEastAsia" w:cs="굴림"/>
          <w:color w:val="DCDCDC"/>
        </w:rPr>
        <w:t>)</w:t>
      </w:r>
    </w:p>
    <w:p w14:paraId="201E0A3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C58AF9"/>
        </w:rPr>
        <w:t>print</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81C995"/>
        </w:rPr>
        <w:t>"어텐션 가중치 shape (batch_size, num_heads, query_seq_len, key_value_seq_len):"</w:t>
      </w:r>
      <w:r w:rsidRPr="007246F8">
        <w:rPr>
          <w:rFonts w:asciiTheme="majorEastAsia" w:eastAsiaTheme="majorEastAsia" w:hAnsiTheme="majorEastAsia" w:cs="굴림"/>
          <w:color w:val="DCDCDC"/>
        </w:rPr>
        <w:t>,</w:t>
      </w:r>
      <w:r w:rsidRPr="007246F8">
        <w:rPr>
          <w:rFonts w:asciiTheme="majorEastAsia" w:eastAsiaTheme="majorEastAsia" w:hAnsiTheme="majorEastAsia" w:cs="굴림"/>
          <w:color w:val="D4D4D4"/>
        </w:rPr>
        <w:t xml:space="preserve"> attn_weights.shape</w:t>
      </w:r>
      <w:r w:rsidRPr="007246F8">
        <w:rPr>
          <w:rFonts w:asciiTheme="majorEastAsia" w:eastAsiaTheme="majorEastAsia" w:hAnsiTheme="majorEastAsia" w:cs="굴림"/>
          <w:color w:val="DCDCDC"/>
        </w:rPr>
        <w:t>)</w:t>
      </w:r>
    </w:p>
    <w:p w14:paraId="3B79E5EC"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4E766CB2"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출력 Shape: (batch_size, decoder_seq_len, embed_dim)</w:t>
      </w:r>
    </w:p>
    <w:p w14:paraId="3034B9F6"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r w:rsidRPr="007246F8">
        <w:rPr>
          <w:rFonts w:asciiTheme="majorEastAsia" w:eastAsiaTheme="majorEastAsia" w:hAnsiTheme="majorEastAsia" w:cs="굴림"/>
          <w:color w:val="D4D4D4"/>
        </w:rPr>
        <w:t xml:space="preserve">    </w:t>
      </w:r>
      <w:r w:rsidRPr="007246F8">
        <w:rPr>
          <w:rFonts w:asciiTheme="majorEastAsia" w:eastAsiaTheme="majorEastAsia" w:hAnsiTheme="majorEastAsia" w:cs="굴림"/>
          <w:color w:val="80868B"/>
        </w:rPr>
        <w:t># 어텐션 가중치 Shape: (batch_size, num_heads, decoder_seq_len, encoder_seq_len)</w:t>
      </w:r>
    </w:p>
    <w:p w14:paraId="71CEEF47" w14:textId="77777777" w:rsidR="00C3114A" w:rsidRPr="007246F8" w:rsidRDefault="00C3114A" w:rsidP="00C3114A">
      <w:pPr>
        <w:widowControl/>
        <w:shd w:val="clear" w:color="auto" w:fill="1E1F20"/>
        <w:spacing w:line="285" w:lineRule="atLeast"/>
        <w:rPr>
          <w:rFonts w:asciiTheme="majorEastAsia" w:eastAsiaTheme="majorEastAsia" w:hAnsiTheme="majorEastAsia" w:cs="굴림"/>
          <w:color w:val="D4D4D4"/>
        </w:rPr>
      </w:pPr>
    </w:p>
    <w:p w14:paraId="2ABE59A0" w14:textId="77777777" w:rsidR="00C3114A" w:rsidRDefault="00C3114A" w:rsidP="00C3114A">
      <w:pPr>
        <w:pBdr>
          <w:top w:val="nil"/>
          <w:left w:val="nil"/>
          <w:bottom w:val="nil"/>
          <w:right w:val="nil"/>
          <w:between w:val="nil"/>
        </w:pBdr>
        <w:spacing w:after="240" w:line="275" w:lineRule="auto"/>
        <w:rPr>
          <w:rFonts w:asciiTheme="majorEastAsia" w:eastAsiaTheme="majorEastAsia" w:hAnsiTheme="majorEastAsia" w:cs="Google Sans Text"/>
          <w:color w:val="1B1C1D"/>
          <w:sz w:val="24"/>
          <w:szCs w:val="24"/>
        </w:rPr>
      </w:pPr>
    </w:p>
    <w:p w14:paraId="2E4C0083" w14:textId="31D65E4A" w:rsidR="0044776D" w:rsidRPr="00C3114A" w:rsidRDefault="0044776D" w:rsidP="0044776D">
      <w:pPr>
        <w:pStyle w:val="a9"/>
      </w:pPr>
    </w:p>
    <w:p w14:paraId="07EBFD40" w14:textId="74AAB045" w:rsidR="0044776D" w:rsidRDefault="0044776D" w:rsidP="0044776D">
      <w:pPr>
        <w:pStyle w:val="a9"/>
      </w:pPr>
    </w:p>
    <w:p w14:paraId="53394146" w14:textId="77777777" w:rsidR="0044776D" w:rsidRPr="001A3D98" w:rsidRDefault="0044776D" w:rsidP="0044776D">
      <w:pPr>
        <w:pStyle w:val="a9"/>
        <w:rPr>
          <w:rFonts w:hint="eastAsia"/>
        </w:rPr>
      </w:pPr>
    </w:p>
    <w:p w14:paraId="5EC10468" w14:textId="063D8B7D" w:rsidR="00A51088" w:rsidRPr="001A3D98" w:rsidRDefault="00A51088" w:rsidP="00A51088">
      <w:pPr>
        <w:pStyle w:val="2"/>
        <w:rPr>
          <w:rFonts w:asciiTheme="minorHAnsi" w:eastAsiaTheme="minorHAnsi" w:hAnsiTheme="minorHAnsi"/>
        </w:rPr>
      </w:pPr>
      <w:bookmarkStart w:id="23" w:name="_Toc204931765"/>
      <w:r w:rsidRPr="001A3D98">
        <w:rPr>
          <w:rFonts w:asciiTheme="minorHAnsi" w:eastAsiaTheme="minorHAnsi" w:hAnsiTheme="minorHAnsi"/>
        </w:rPr>
        <w:t xml:space="preserve">트랜스포머 구성요소 </w:t>
      </w:r>
      <w:r w:rsidR="00E47F4D">
        <w:rPr>
          <w:rFonts w:asciiTheme="minorHAnsi" w:eastAsiaTheme="minorHAnsi" w:hAnsiTheme="minorHAnsi" w:hint="eastAsia"/>
          <w:lang w:eastAsia="ko-KR"/>
        </w:rPr>
        <w:t>요약</w:t>
      </w:r>
      <w:bookmarkEnd w:id="23"/>
    </w:p>
    <w:p w14:paraId="2DD2F9A7" w14:textId="6CA55F22" w:rsidR="00A51088" w:rsidRPr="001A3D98" w:rsidRDefault="00A51088" w:rsidP="00A51088">
      <w:pPr>
        <w:pStyle w:val="3"/>
        <w:rPr>
          <w:rFonts w:asciiTheme="minorHAnsi" w:eastAsiaTheme="minorHAnsi" w:hAnsiTheme="minorHAnsi"/>
        </w:rPr>
      </w:pPr>
      <w:bookmarkStart w:id="24" w:name="_Toc204931766"/>
      <w:r w:rsidRPr="001A3D98">
        <w:rPr>
          <w:rFonts w:asciiTheme="minorHAnsi" w:eastAsiaTheme="minorHAnsi" w:hAnsiTheme="minorHAnsi"/>
        </w:rPr>
        <w:t>Scaled Dot Product Attention</w:t>
      </w:r>
      <w:bookmarkEnd w:id="24"/>
    </w:p>
    <w:p w14:paraId="11C0366A"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K의 내적은 현재 토큰이 문맥 내 다른 토큰과 얼마나 관련 있는지를 나타낸다.</w:t>
      </w:r>
    </w:p>
    <w:p w14:paraId="2B2C72FE" w14:textId="5B0C4ADC"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정규화를 위해 sqrt{d_k} 로 나눈다.</w:t>
      </w:r>
    </w:p>
    <w:p w14:paraId="634449B2"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 xml:space="preserve">이 모듈은 PyTorch에서 </w:t>
      </w:r>
      <w:r w:rsidRPr="001A3D98">
        <w:rPr>
          <w:rFonts w:asciiTheme="minorHAnsi" w:eastAsiaTheme="minorHAnsi" w:hAnsiTheme="minorHAnsi" w:cs="굴림체"/>
        </w:rPr>
        <w:t>torch.matmul</w:t>
      </w:r>
      <w:r w:rsidRPr="001A3D98">
        <w:rPr>
          <w:rFonts w:asciiTheme="minorHAnsi" w:eastAsiaTheme="minorHAnsi" w:hAnsiTheme="minorHAnsi"/>
        </w:rPr>
        <w:t xml:space="preserve">, </w:t>
      </w:r>
      <w:r w:rsidRPr="001A3D98">
        <w:rPr>
          <w:rFonts w:asciiTheme="minorHAnsi" w:eastAsiaTheme="minorHAnsi" w:hAnsiTheme="minorHAnsi" w:cs="굴림체"/>
        </w:rPr>
        <w:t>F.softmax</w:t>
      </w:r>
      <w:r w:rsidRPr="001A3D98">
        <w:rPr>
          <w:rFonts w:asciiTheme="minorHAnsi" w:eastAsiaTheme="minorHAnsi" w:hAnsiTheme="minorHAnsi"/>
        </w:rPr>
        <w:t xml:space="preserve"> 등을 활용하여 구현된다.</w:t>
      </w:r>
    </w:p>
    <w:p w14:paraId="6E643776" w14:textId="77777777" w:rsidR="00113459" w:rsidRPr="001A3D98" w:rsidRDefault="00113459" w:rsidP="00A51088">
      <w:pPr>
        <w:pStyle w:val="a9"/>
        <w:rPr>
          <w:rFonts w:asciiTheme="minorHAnsi" w:eastAsiaTheme="minorHAnsi" w:hAnsiTheme="minorHAnsi"/>
        </w:rPr>
      </w:pPr>
    </w:p>
    <w:p w14:paraId="2AFB81D8" w14:textId="41010546" w:rsidR="00A51088" w:rsidRPr="001A3D98" w:rsidRDefault="00A51088" w:rsidP="00A51088">
      <w:pPr>
        <w:pStyle w:val="3"/>
        <w:rPr>
          <w:rFonts w:asciiTheme="minorHAnsi" w:eastAsiaTheme="minorHAnsi" w:hAnsiTheme="minorHAnsi"/>
        </w:rPr>
      </w:pPr>
      <w:bookmarkStart w:id="25" w:name="_Toc204931767"/>
      <w:r w:rsidRPr="001A3D98">
        <w:rPr>
          <w:rFonts w:asciiTheme="minorHAnsi" w:eastAsiaTheme="minorHAnsi" w:hAnsiTheme="minorHAnsi"/>
        </w:rPr>
        <w:t>Multi-Head Attention</w:t>
      </w:r>
      <w:bookmarkEnd w:id="25"/>
    </w:p>
    <w:p w14:paraId="0DB0FBFC"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이 모듈은 다음과 같은 단계를 포함한다:</w:t>
      </w:r>
    </w:p>
    <w:p w14:paraId="2A92CBDC"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 V를 헤드 수에 따라 분리하고,</w:t>
      </w:r>
    </w:p>
    <w:p w14:paraId="5CA3799B"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각 헤드별 어텐션을 수행한 뒤,</w:t>
      </w:r>
    </w:p>
    <w:p w14:paraId="067D227A" w14:textId="15B099BD"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결과를 concat하여 최종 출력으로 만든다.</w:t>
      </w:r>
    </w:p>
    <w:p w14:paraId="3306A27B" w14:textId="77777777" w:rsidR="00113459" w:rsidRPr="001A3D98"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1A3D98" w:rsidRDefault="00A51088" w:rsidP="00A51088">
      <w:pPr>
        <w:pStyle w:val="3"/>
        <w:rPr>
          <w:rFonts w:asciiTheme="minorHAnsi" w:eastAsiaTheme="minorHAnsi" w:hAnsiTheme="minorHAnsi"/>
        </w:rPr>
      </w:pPr>
      <w:bookmarkStart w:id="26" w:name="_Toc204931768"/>
      <w:r w:rsidRPr="001A3D98">
        <w:rPr>
          <w:rFonts w:asciiTheme="minorHAnsi" w:eastAsiaTheme="minorHAnsi" w:hAnsiTheme="minorHAnsi"/>
        </w:rPr>
        <w:t>Positional Encoding</w:t>
      </w:r>
      <w:bookmarkEnd w:id="26"/>
    </w:p>
    <w:p w14:paraId="681398C0"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1A3D98" w:rsidRDefault="00A51088" w:rsidP="00113459">
      <w:pPr>
        <w:pStyle w:val="a9"/>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해당 인코딩은 임베딩 벡터에 더해져 입력으로 사용된다.</w:t>
      </w:r>
    </w:p>
    <w:p w14:paraId="26ADAB90" w14:textId="005CA4FC" w:rsidR="00A51088" w:rsidRPr="001A3D98" w:rsidRDefault="00A51088" w:rsidP="00A51088">
      <w:pPr>
        <w:pStyle w:val="3"/>
        <w:rPr>
          <w:rFonts w:asciiTheme="minorHAnsi" w:eastAsiaTheme="minorHAnsi" w:hAnsiTheme="minorHAnsi"/>
        </w:rPr>
      </w:pPr>
      <w:bookmarkStart w:id="27" w:name="_Toc204931769"/>
      <w:r w:rsidRPr="001A3D98">
        <w:rPr>
          <w:rFonts w:asciiTheme="minorHAnsi" w:eastAsiaTheme="minorHAnsi" w:hAnsiTheme="minorHAnsi"/>
        </w:rPr>
        <w:t>Position-wise Feed Forward Network</w:t>
      </w:r>
      <w:bookmarkEnd w:id="27"/>
    </w:p>
    <w:p w14:paraId="6F9B8129"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이는 토큰별로 표현력을 확장해주는 역할을 한다.</w:t>
      </w:r>
    </w:p>
    <w:p w14:paraId="25F614AA" w14:textId="7D320194" w:rsidR="00A51088" w:rsidRPr="001A3D98" w:rsidRDefault="00A51088" w:rsidP="00A51088">
      <w:pPr>
        <w:pStyle w:val="3"/>
        <w:rPr>
          <w:rFonts w:asciiTheme="minorHAnsi" w:eastAsiaTheme="minorHAnsi" w:hAnsiTheme="minorHAnsi"/>
        </w:rPr>
      </w:pPr>
      <w:bookmarkStart w:id="28" w:name="_Toc204931770"/>
      <w:r w:rsidRPr="001A3D98">
        <w:rPr>
          <w:rFonts w:asciiTheme="minorHAnsi" w:eastAsiaTheme="minorHAnsi" w:hAnsiTheme="minorHAnsi"/>
        </w:rPr>
        <w:t>Layer Normalization &amp; Residual Connection</w:t>
      </w:r>
      <w:bookmarkEnd w:id="28"/>
    </w:p>
    <w:p w14:paraId="6C83756D"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트랜스포머는 각 모듈에서 residual connection(잔차 연결)과 layer normalization을 함께 사용한다.</w:t>
      </w:r>
    </w:p>
    <w:p w14:paraId="0A3CD53B"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Connection: 입력을 그대로 더하여 정보 손실을 줄임</w:t>
      </w:r>
    </w:p>
    <w:p w14:paraId="5ACCEB02"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LayerNorm: 분포 정규화를 통해 학습 안정성 확보</w:t>
      </w:r>
    </w:p>
    <w:p w14:paraId="02609CD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lastRenderedPageBreak/>
        <w:t>이 두 요소는 모델의 깊이가 깊어질수록 성능 하락을 방지하는 데 기여한다.</w:t>
      </w:r>
    </w:p>
    <w:p w14:paraId="39F60408" w14:textId="77777777" w:rsidR="00D13066" w:rsidRDefault="00D13066" w:rsidP="00D13066">
      <w:pPr>
        <w:pStyle w:val="a9"/>
        <w:rPr>
          <w:rFonts w:hint="eastAsia"/>
        </w:rPr>
      </w:pPr>
    </w:p>
    <w:p w14:paraId="69F31CB8" w14:textId="02738727" w:rsidR="00A51088" w:rsidRPr="001A3D98" w:rsidRDefault="00A51088" w:rsidP="00A51088">
      <w:pPr>
        <w:pStyle w:val="2"/>
        <w:rPr>
          <w:rFonts w:asciiTheme="minorHAnsi" w:eastAsiaTheme="minorHAnsi" w:hAnsiTheme="minorHAnsi"/>
        </w:rPr>
      </w:pPr>
      <w:bookmarkStart w:id="29" w:name="_Toc204931771"/>
      <w:r w:rsidRPr="001A3D98">
        <w:rPr>
          <w:rFonts w:asciiTheme="minorHAnsi" w:eastAsiaTheme="minorHAnsi" w:hAnsiTheme="minorHAnsi"/>
        </w:rPr>
        <w:t>트랜스포머 인코더 구조 요약</w:t>
      </w:r>
      <w:bookmarkEnd w:id="29"/>
    </w:p>
    <w:p w14:paraId="2EA1A57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 인코더는 다음과 같은 순서로 구성된다:</w:t>
      </w:r>
    </w:p>
    <w:p w14:paraId="0A56CD23"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임베딩 + 포지셔널 인코딩 추가</w:t>
      </w:r>
    </w:p>
    <w:p w14:paraId="3F085C94"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Multi-Head Attention</w:t>
      </w:r>
    </w:p>
    <w:p w14:paraId="3ED481B1"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79803AAA"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Feed Forward Network</w:t>
      </w:r>
    </w:p>
    <w:p w14:paraId="47578405"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03707BD4"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전체 블록을 여러 번 반복하여 문장의 문맥 정보를 점차 풍부하게 만든다.</w:t>
      </w:r>
    </w:p>
    <w:p w14:paraId="0D4B167C"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1A3D98" w:rsidRDefault="00A51088" w:rsidP="00A51088">
      <w:pPr>
        <w:pStyle w:val="2"/>
        <w:rPr>
          <w:rFonts w:asciiTheme="minorHAnsi" w:eastAsiaTheme="minorHAnsi" w:hAnsiTheme="minorHAnsi"/>
        </w:rPr>
      </w:pPr>
      <w:bookmarkStart w:id="30" w:name="_Toc204931772"/>
      <w:r w:rsidRPr="001A3D98">
        <w:rPr>
          <w:rFonts w:asciiTheme="minorHAnsi" w:eastAsiaTheme="minorHAnsi" w:hAnsiTheme="minorHAnsi"/>
        </w:rPr>
        <w:t>PyTorch 기반 핵심 코드 분석</w:t>
      </w:r>
      <w:bookmarkEnd w:id="30"/>
    </w:p>
    <w:p w14:paraId="6690AF9F"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다음은 핵심 모듈별로 구조를 단순화한 의사 코드이다.</w:t>
      </w:r>
    </w:p>
    <w:p w14:paraId="57AE5308" w14:textId="63364293" w:rsidR="00A51088" w:rsidRPr="001A3D98" w:rsidRDefault="00A51088" w:rsidP="00113459">
      <w:pPr>
        <w:pStyle w:val="3"/>
        <w:rPr>
          <w:rFonts w:asciiTheme="minorHAnsi" w:eastAsiaTheme="minorHAnsi" w:hAnsiTheme="minorHAnsi"/>
        </w:rPr>
      </w:pPr>
      <w:bookmarkStart w:id="31" w:name="_Toc204931773"/>
      <w:r w:rsidRPr="001A3D98">
        <w:rPr>
          <w:rFonts w:asciiTheme="minorHAnsi" w:eastAsiaTheme="minorHAnsi" w:hAnsiTheme="minorHAnsi"/>
        </w:rPr>
        <w:t>Scaled Dot Product Attention</w:t>
      </w:r>
      <w:bookmarkEnd w:id="31"/>
    </w:p>
    <w:p w14:paraId="55B445C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ScaledDotProductAttention(nn.Module):</w:t>
      </w:r>
    </w:p>
    <w:p w14:paraId="7FE6B8E3"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514FE0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scores = torch.matmul(Q, K.transpose(-2, -1)) / math.sqrt(d_k)</w:t>
      </w:r>
    </w:p>
    <w:p w14:paraId="0063F75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attn = F.softmax(scores, dim=-1)</w:t>
      </w:r>
    </w:p>
    <w:p w14:paraId="1614E64E"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torch.matmul(attn, V)</w:t>
      </w:r>
    </w:p>
    <w:p w14:paraId="3AD3F111" w14:textId="33A4EBA7" w:rsidR="00A51088" w:rsidRPr="001A3D98" w:rsidRDefault="00A51088" w:rsidP="00113459">
      <w:pPr>
        <w:pStyle w:val="3"/>
        <w:rPr>
          <w:rFonts w:asciiTheme="minorHAnsi" w:eastAsiaTheme="minorHAnsi" w:hAnsiTheme="minorHAnsi"/>
        </w:rPr>
      </w:pPr>
      <w:bookmarkStart w:id="32" w:name="_Toc204931774"/>
      <w:r w:rsidRPr="001A3D98">
        <w:rPr>
          <w:rFonts w:asciiTheme="minorHAnsi" w:eastAsiaTheme="minorHAnsi" w:hAnsiTheme="minorHAnsi"/>
        </w:rPr>
        <w:t>MultiHeadAttention</w:t>
      </w:r>
      <w:bookmarkEnd w:id="32"/>
    </w:p>
    <w:p w14:paraId="6FD3D9E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MultiHeadAttention(nn.Module):</w:t>
      </w:r>
    </w:p>
    <w:p w14:paraId="2D5B0580"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17EEDB2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Q, K, V 선형 변환 및 split</w:t>
      </w:r>
    </w:p>
    <w:p w14:paraId="4159AD2C"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각 헤드별 attention 계산</w:t>
      </w:r>
    </w:p>
    <w:p w14:paraId="28555A8F"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concat 후 출력 선형 변환</w:t>
      </w:r>
    </w:p>
    <w:p w14:paraId="6D7FF72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output</w:t>
      </w:r>
    </w:p>
    <w:p w14:paraId="6139F094" w14:textId="58F12EDF" w:rsidR="00A51088" w:rsidRPr="001A3D98" w:rsidRDefault="00A51088" w:rsidP="00113459">
      <w:pPr>
        <w:pStyle w:val="3"/>
        <w:rPr>
          <w:rFonts w:asciiTheme="minorHAnsi" w:eastAsiaTheme="minorHAnsi" w:hAnsiTheme="minorHAnsi"/>
        </w:rPr>
      </w:pPr>
      <w:bookmarkStart w:id="33" w:name="_Toc204931775"/>
      <w:r w:rsidRPr="001A3D98">
        <w:rPr>
          <w:rFonts w:asciiTheme="minorHAnsi" w:eastAsiaTheme="minorHAnsi" w:hAnsiTheme="minorHAnsi"/>
        </w:rPr>
        <w:t>Positional Encoding</w:t>
      </w:r>
      <w:bookmarkEnd w:id="33"/>
    </w:p>
    <w:p w14:paraId="06CF546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PositionalEncoding(nn.Module):</w:t>
      </w:r>
    </w:p>
    <w:p w14:paraId="5AE4D551"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lastRenderedPageBreak/>
        <w:t xml:space="preserve">    def forward(self, x):</w:t>
      </w:r>
    </w:p>
    <w:p w14:paraId="17D87A97"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위치별 sin, cos 벡터 계산 후 입력에 더함</w:t>
      </w:r>
    </w:p>
    <w:p w14:paraId="66E3B7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x + self.pe[:, :x.size(1)]</w:t>
      </w:r>
    </w:p>
    <w:p w14:paraId="49031EEF" w14:textId="6F9BB1E9" w:rsidR="00A51088" w:rsidRPr="001A3D98" w:rsidRDefault="00A51088" w:rsidP="00113459">
      <w:pPr>
        <w:pStyle w:val="3"/>
        <w:rPr>
          <w:rFonts w:asciiTheme="minorHAnsi" w:eastAsiaTheme="minorHAnsi" w:hAnsiTheme="minorHAnsi"/>
        </w:rPr>
      </w:pPr>
      <w:bookmarkStart w:id="34" w:name="_Toc204931776"/>
      <w:r w:rsidRPr="001A3D98">
        <w:rPr>
          <w:rFonts w:asciiTheme="minorHAnsi" w:eastAsiaTheme="minorHAnsi" w:hAnsiTheme="minorHAnsi"/>
        </w:rPr>
        <w:t>EncoderLayer</w:t>
      </w:r>
      <w:bookmarkEnd w:id="34"/>
    </w:p>
    <w:p w14:paraId="17C69F9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EncoderLayer(nn.Module):</w:t>
      </w:r>
    </w:p>
    <w:p w14:paraId="39E4A1B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31BF498"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self_attn(x, x, x)  # Residual</w:t>
      </w:r>
    </w:p>
    <w:p w14:paraId="32833746"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6EEC39E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FFN(x)  # Residual</w:t>
      </w:r>
    </w:p>
    <w:p w14:paraId="7776BCC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2134A7A9"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x</w:t>
      </w:r>
    </w:p>
    <w:p w14:paraId="7C10CCFE"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062D565C" w14:textId="77777777" w:rsidR="00A51088" w:rsidRPr="001A3D98" w:rsidRDefault="00A51088" w:rsidP="00A51088">
      <w:pPr>
        <w:rPr>
          <w:rFonts w:asciiTheme="minorHAnsi" w:eastAsiaTheme="minorHAnsi" w:hAnsiTheme="minorHAnsi"/>
          <w:sz w:val="16"/>
        </w:rPr>
      </w:pPr>
    </w:p>
    <w:p w14:paraId="27A25EDF" w14:textId="11352B9E" w:rsidR="008574F0" w:rsidRPr="001A3D98"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1A3D98" w:rsidRDefault="008574F0">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FD5794" w14:textId="6E7094D9" w:rsidR="00E829B7" w:rsidRPr="001A3D98" w:rsidRDefault="00E829B7" w:rsidP="00E829B7">
      <w:pPr>
        <w:pStyle w:val="1"/>
        <w:rPr>
          <w:rFonts w:asciiTheme="minorHAnsi" w:eastAsiaTheme="minorHAnsi" w:hAnsiTheme="minorHAnsi"/>
          <w:lang w:eastAsia="ko-KR"/>
        </w:rPr>
      </w:pPr>
      <w:bookmarkStart w:id="35" w:name="_Toc204931777"/>
      <w:r w:rsidRPr="001A3D98">
        <w:rPr>
          <w:rFonts w:asciiTheme="minorHAnsi" w:eastAsiaTheme="minorHAnsi" w:hAnsiTheme="minorHAnsi"/>
        </w:rPr>
        <w:lastRenderedPageBreak/>
        <w:t>자연어 처리</w:t>
      </w:r>
      <w:r w:rsidRPr="001A3D98">
        <w:rPr>
          <w:rFonts w:asciiTheme="minorHAnsi" w:eastAsiaTheme="minorHAnsi" w:hAnsiTheme="minorHAnsi" w:hint="eastAsia"/>
          <w:lang w:eastAsia="ko-KR"/>
        </w:rPr>
        <w:t xml:space="preserve"> </w:t>
      </w:r>
      <w:r w:rsidRPr="001A3D98">
        <w:rPr>
          <w:rFonts w:asciiTheme="minorHAnsi" w:eastAsiaTheme="minorHAnsi" w:hAnsiTheme="minorHAnsi"/>
          <w:lang w:eastAsia="ko-KR"/>
        </w:rPr>
        <w:t>(</w:t>
      </w:r>
      <w:r w:rsidR="00460E75" w:rsidRPr="001A3D98">
        <w:rPr>
          <w:rFonts w:asciiTheme="minorHAnsi" w:eastAsiaTheme="minorHAnsi" w:hAnsiTheme="minorHAnsi" w:hint="eastAsia"/>
          <w:lang w:eastAsia="ko-KR"/>
        </w:rPr>
        <w:t>N</w:t>
      </w:r>
      <w:r w:rsidR="00460E75" w:rsidRPr="001A3D98">
        <w:rPr>
          <w:rFonts w:asciiTheme="minorHAnsi" w:eastAsiaTheme="minorHAnsi" w:hAnsiTheme="minorHAnsi"/>
          <w:lang w:eastAsia="ko-KR"/>
        </w:rPr>
        <w:t>LP</w:t>
      </w:r>
      <w:r w:rsidRPr="001A3D98">
        <w:rPr>
          <w:rFonts w:asciiTheme="minorHAnsi" w:eastAsiaTheme="minorHAnsi" w:hAnsiTheme="minorHAnsi"/>
          <w:lang w:eastAsia="ko-KR"/>
        </w:rPr>
        <w:t>)</w:t>
      </w:r>
      <w:bookmarkEnd w:id="35"/>
    </w:p>
    <w:p w14:paraId="4915939E" w14:textId="46BAD9A1" w:rsidR="00E829B7" w:rsidRPr="001A3D98" w:rsidRDefault="00E829B7" w:rsidP="00E829B7">
      <w:pPr>
        <w:pStyle w:val="2"/>
        <w:rPr>
          <w:rFonts w:asciiTheme="minorHAnsi" w:eastAsiaTheme="minorHAnsi" w:hAnsiTheme="minorHAnsi"/>
        </w:rPr>
      </w:pPr>
      <w:bookmarkStart w:id="36" w:name="_Toc204931778"/>
      <w:r w:rsidRPr="001A3D98">
        <w:rPr>
          <w:rFonts w:asciiTheme="minorHAnsi" w:eastAsiaTheme="minorHAnsi" w:hAnsiTheme="minorHAnsi"/>
        </w:rPr>
        <w:t>서론</w:t>
      </w:r>
      <w:bookmarkEnd w:id="36"/>
    </w:p>
    <w:p w14:paraId="5BCCFFD8"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1A3D98" w:rsidRDefault="00E829B7" w:rsidP="00E829B7">
      <w:pPr>
        <w:pStyle w:val="2"/>
        <w:rPr>
          <w:rFonts w:asciiTheme="minorHAnsi" w:eastAsiaTheme="minorHAnsi" w:hAnsiTheme="minorHAnsi"/>
        </w:rPr>
      </w:pPr>
      <w:bookmarkStart w:id="37" w:name="_Toc204931779"/>
      <w:r w:rsidRPr="001A3D98">
        <w:rPr>
          <w:rFonts w:asciiTheme="minorHAnsi" w:eastAsiaTheme="minorHAnsi" w:hAnsiTheme="minorHAnsi"/>
        </w:rPr>
        <w:t>NLP 기본 개념</w:t>
      </w:r>
      <w:bookmarkEnd w:id="37"/>
    </w:p>
    <w:p w14:paraId="7AA22A7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1A3D98" w:rsidRDefault="00E829B7" w:rsidP="00E829B7">
      <w:pPr>
        <w:rPr>
          <w:rFonts w:asciiTheme="minorHAnsi" w:eastAsiaTheme="minorHAnsi" w:hAnsiTheme="minorHAnsi"/>
        </w:rPr>
      </w:pPr>
    </w:p>
    <w:p w14:paraId="46B51C1F" w14:textId="0D3187A7" w:rsidR="00E829B7" w:rsidRPr="001A3D98" w:rsidRDefault="00E829B7" w:rsidP="00E829B7">
      <w:pPr>
        <w:pStyle w:val="2"/>
        <w:rPr>
          <w:rFonts w:asciiTheme="minorHAnsi" w:eastAsiaTheme="minorHAnsi" w:hAnsiTheme="minorHAnsi"/>
        </w:rPr>
      </w:pPr>
      <w:bookmarkStart w:id="38" w:name="_Toc204931780"/>
      <w:r w:rsidRPr="001A3D98">
        <w:rPr>
          <w:rFonts w:asciiTheme="minorHAnsi" w:eastAsiaTheme="minorHAnsi" w:hAnsiTheme="minorHAnsi"/>
        </w:rPr>
        <w:t>임베딩 모델 및 학습 방법</w:t>
      </w:r>
      <w:bookmarkEnd w:id="38"/>
    </w:p>
    <w:p w14:paraId="2D04A3B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대표적인 임베딩 모델에는 Word2Vec, GloVe, FastText가 있다.</w:t>
      </w:r>
    </w:p>
    <w:p w14:paraId="260859ED" w14:textId="2A65AB36" w:rsidR="00E829B7" w:rsidRPr="001A3D98" w:rsidRDefault="00000EE2" w:rsidP="00E829B7">
      <w:pPr>
        <w:pStyle w:val="a9"/>
        <w:rPr>
          <w:rStyle w:val="katex"/>
          <w:rFonts w:asciiTheme="minorHAnsi" w:eastAsiaTheme="minorHAnsi" w:hAnsiTheme="minorHAnsi"/>
        </w:rPr>
      </w:pPr>
      <w:r w:rsidRPr="001A3D98">
        <w:rPr>
          <w:rFonts w:asciiTheme="minorHAnsi" w:eastAsiaTheme="minorHAnsi" w:hAnsiTheme="minorHAnsi" w:hint="eastAsia"/>
        </w:rPr>
        <w:lastRenderedPageBreak/>
        <w:t xml:space="preserve">이 중에 </w:t>
      </w:r>
      <w:r w:rsidR="00E829B7" w:rsidRPr="001A3D98">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1A3D98">
        <w:rPr>
          <w:rStyle w:val="katex"/>
          <w:rFonts w:asciiTheme="minorHAnsi" w:eastAsiaTheme="minorHAnsi" w:hAnsiTheme="minorHAnsi" w:hint="eastAsia"/>
        </w:rPr>
        <w:t>다음과 같다.</w:t>
      </w:r>
      <w:r w:rsidR="009C5B4F" w:rsidRPr="001A3D98">
        <w:rPr>
          <w:rStyle w:val="katex"/>
          <w:rFonts w:asciiTheme="minorHAnsi" w:eastAsiaTheme="minorHAnsi" w:hAnsiTheme="minorHAnsi"/>
        </w:rPr>
        <w:t xml:space="preserve"> </w:t>
      </w:r>
    </w:p>
    <w:p w14:paraId="54776D0F" w14:textId="025897F4" w:rsidR="009C5B4F" w:rsidRPr="001A3D98" w:rsidRDefault="009C5B4F" w:rsidP="009C5B4F">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1A3D98" w:rsidRDefault="009C5B4F" w:rsidP="009C5B4F">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mathml"/>
          <w:rFonts w:asciiTheme="minorHAnsi" w:eastAsiaTheme="minorHAnsi" w:hAnsiTheme="minorHAnsi"/>
        </w:rPr>
        <w:t>cc</w:t>
      </w:r>
      <w:r w:rsidRPr="001A3D98">
        <w:rPr>
          <w:rStyle w:val="mord"/>
          <w:rFonts w:asciiTheme="minorHAnsi" w:eastAsiaTheme="minorHAnsi" w:hAnsiTheme="minorHAnsi"/>
        </w:rPr>
        <w:t>c</w:t>
      </w:r>
      <w:r w:rsidRPr="001A3D98">
        <w:rPr>
          <w:rFonts w:asciiTheme="minorHAnsi" w:eastAsiaTheme="minorHAnsi" w:hAnsiTheme="minorHAnsi"/>
        </w:rPr>
        <w:t xml:space="preserve">는 윈도 크기, </w:t>
      </w:r>
      <w:r w:rsidRPr="001A3D98">
        <w:rPr>
          <w:rStyle w:val="katex-mathml"/>
          <w:rFonts w:asciiTheme="minorHAnsi" w:eastAsiaTheme="minorHAnsi" w:hAnsiTheme="minorHAnsi" w:hint="eastAsia"/>
        </w:rPr>
        <w:t>W</w:t>
      </w:r>
      <w:r w:rsidRPr="001A3D98">
        <w:rPr>
          <w:rStyle w:val="katex-mathml"/>
          <w:rFonts w:asciiTheme="minorHAnsi" w:eastAsiaTheme="minorHAnsi" w:hAnsiTheme="minorHAnsi"/>
        </w:rPr>
        <w:t>t</w:t>
      </w:r>
      <w:r w:rsidRPr="001A3D98">
        <w:rPr>
          <w:rStyle w:val="vlist-s"/>
          <w:rFonts w:asciiTheme="minorHAnsi" w:eastAsiaTheme="minorHAnsi" w:hAnsiTheme="minorHAnsi"/>
        </w:rPr>
        <w:t>​</w:t>
      </w:r>
      <w:r w:rsidRPr="001A3D98">
        <w:rPr>
          <w:rFonts w:asciiTheme="minorHAnsi" w:eastAsiaTheme="minorHAnsi" w:hAnsiTheme="minorHAnsi"/>
        </w:rPr>
        <w:t xml:space="preserve">는 중심 단어, </w:t>
      </w:r>
      <w:r w:rsidRPr="001A3D98">
        <w:rPr>
          <w:rStyle w:val="katex-mathml"/>
          <w:rFonts w:asciiTheme="minorHAnsi" w:eastAsiaTheme="minorHAnsi" w:hAnsiTheme="minorHAnsi"/>
        </w:rPr>
        <w:t>Wt+j</w:t>
      </w:r>
      <w:r w:rsidRPr="001A3D98">
        <w:rPr>
          <w:rStyle w:val="vlist-s"/>
          <w:rFonts w:asciiTheme="minorHAnsi" w:eastAsiaTheme="minorHAnsi" w:hAnsiTheme="minorHAnsi"/>
        </w:rPr>
        <w:t>​</w:t>
      </w:r>
      <w:r w:rsidRPr="001A3D98">
        <w:rPr>
          <w:rFonts w:asciiTheme="minorHAnsi" w:eastAsiaTheme="minorHAnsi" w:hAnsiTheme="minorHAnsi"/>
        </w:rPr>
        <w:t>는 주변 단어이다.</w:t>
      </w:r>
    </w:p>
    <w:p w14:paraId="5157DA9E" w14:textId="2673D3A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1A3D98">
        <w:rPr>
          <w:rFonts w:asciiTheme="minorHAnsi" w:eastAsiaTheme="minorHAnsi" w:hAnsiTheme="minorHAnsi" w:hint="eastAsia"/>
        </w:rPr>
        <w:t>한다.</w:t>
      </w:r>
    </w:p>
    <w:p w14:paraId="326ACA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대표적인 임베딩 학습 코드 예시는 다음과 같다.</w:t>
      </w:r>
    </w:p>
    <w:p w14:paraId="45F1CC92"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Word2Vec Skip-gram 간단 의사코드</w:t>
      </w:r>
    </w:p>
    <w:p w14:paraId="6841D12E"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center_word, context_words in dataset:</w:t>
      </w:r>
    </w:p>
    <w:p w14:paraId="4002D13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center_vec = word_embedding(center_word)</w:t>
      </w:r>
    </w:p>
    <w:p w14:paraId="4721F0D8"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context in context_words:</w:t>
      </w:r>
    </w:p>
    <w:p w14:paraId="7C216695"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context_vec = word_embedding(context)</w:t>
      </w:r>
    </w:p>
    <w:p w14:paraId="28695359"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negative_sampling_loss(center_vec, context_vec)</w:t>
      </w:r>
    </w:p>
    <w:p w14:paraId="6BAF427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D96A85A"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57C550BF" w14:textId="7A6E6136" w:rsidR="00E829B7" w:rsidRPr="001A3D98" w:rsidRDefault="00E829B7" w:rsidP="00000EE2">
      <w:pPr>
        <w:ind w:leftChars="400" w:left="800"/>
        <w:rPr>
          <w:rFonts w:asciiTheme="minorHAnsi" w:eastAsiaTheme="minorHAnsi" w:hAnsiTheme="minorHAnsi"/>
        </w:rPr>
      </w:pPr>
    </w:p>
    <w:p w14:paraId="47B7973D" w14:textId="79A1369C" w:rsidR="00E829B7" w:rsidRPr="001A3D98" w:rsidRDefault="00E829B7" w:rsidP="00E829B7">
      <w:pPr>
        <w:pStyle w:val="2"/>
        <w:rPr>
          <w:rFonts w:asciiTheme="minorHAnsi" w:eastAsiaTheme="minorHAnsi" w:hAnsiTheme="minorHAnsi"/>
        </w:rPr>
      </w:pPr>
      <w:bookmarkStart w:id="39" w:name="_Toc204931781"/>
      <w:r w:rsidRPr="001A3D98">
        <w:rPr>
          <w:rFonts w:asciiTheme="minorHAnsi" w:eastAsiaTheme="minorHAnsi" w:hAnsiTheme="minorHAnsi"/>
        </w:rPr>
        <w:t>주요 NLP 기술</w:t>
      </w:r>
      <w:bookmarkEnd w:id="39"/>
    </w:p>
    <w:p w14:paraId="6931CF8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1A3D98" w:rsidRDefault="00E829B7" w:rsidP="00264611">
      <w:pPr>
        <w:pStyle w:val="a9"/>
        <w:rPr>
          <w:rFonts w:asciiTheme="minorHAnsi" w:eastAsiaTheme="minorHAnsi" w:hAnsiTheme="minorHAnsi"/>
        </w:rPr>
      </w:pPr>
    </w:p>
    <w:p w14:paraId="6D1B4CC5" w14:textId="102C7916" w:rsidR="00264611" w:rsidRPr="001A3D98" w:rsidRDefault="00264611" w:rsidP="00264611">
      <w:pPr>
        <w:pStyle w:val="2"/>
        <w:rPr>
          <w:rFonts w:asciiTheme="minorHAnsi" w:eastAsiaTheme="minorHAnsi" w:hAnsiTheme="minorHAnsi"/>
        </w:rPr>
      </w:pPr>
      <w:bookmarkStart w:id="40" w:name="_Toc204931782"/>
      <w:r w:rsidRPr="001A3D98">
        <w:rPr>
          <w:rFonts w:asciiTheme="minorHAnsi" w:eastAsiaTheme="minorHAnsi" w:hAnsiTheme="minorHAnsi"/>
        </w:rPr>
        <w:t>N-gram</w:t>
      </w:r>
      <w:bookmarkEnd w:id="40"/>
    </w:p>
    <w:p w14:paraId="4B5D1EFF" w14:textId="10CCF77D" w:rsidR="00264611" w:rsidRPr="001A3D98" w:rsidRDefault="00405674" w:rsidP="00264611">
      <w:pPr>
        <w:pStyle w:val="3"/>
        <w:rPr>
          <w:rFonts w:asciiTheme="minorHAnsi" w:eastAsiaTheme="minorHAnsi" w:hAnsiTheme="minorHAnsi"/>
        </w:rPr>
      </w:pPr>
      <w:bookmarkStart w:id="41" w:name="_Toc204931783"/>
      <w:r w:rsidRPr="001A3D98">
        <w:rPr>
          <w:rFonts w:asciiTheme="minorHAnsi" w:eastAsiaTheme="minorHAnsi" w:hAnsiTheme="minorHAnsi" w:hint="eastAsia"/>
          <w:lang w:eastAsia="ko-KR"/>
        </w:rPr>
        <w:t>개념</w:t>
      </w:r>
      <w:bookmarkEnd w:id="41"/>
    </w:p>
    <w:p w14:paraId="4E7AF92C" w14:textId="77777777" w:rsidR="00264611" w:rsidRPr="001A3D98" w:rsidRDefault="00264611" w:rsidP="00264611">
      <w:pPr>
        <w:pStyle w:val="a9"/>
        <w:rPr>
          <w:rFonts w:asciiTheme="minorHAnsi" w:eastAsiaTheme="minorHAnsi" w:hAnsiTheme="minorHAnsi"/>
        </w:rPr>
      </w:pPr>
      <w:r w:rsidRPr="001A3D98">
        <w:rPr>
          <w:rFonts w:asciiTheme="minorHAnsi" w:eastAsiaTheme="minorHAnsi" w:hAnsiTheme="minorHAnsi"/>
        </w:rPr>
        <w:t xml:space="preserve">N-gram은 연속된 </w:t>
      </w:r>
      <w:r w:rsidRPr="001A3D98">
        <w:rPr>
          <w:rStyle w:val="afb"/>
          <w:rFonts w:asciiTheme="minorHAnsi" w:eastAsiaTheme="minorHAnsi" w:hAnsiTheme="minorHAnsi"/>
        </w:rPr>
        <w:t>N개의 단어 또는 문자 단위 묶음</w:t>
      </w:r>
      <w:r w:rsidRPr="001A3D98">
        <w:rPr>
          <w:rFonts w:asciiTheme="minorHAnsi" w:eastAsiaTheme="minorHAnsi" w:hAnsiTheme="minorHAnsi"/>
        </w:rPr>
        <w:t xml:space="preserve">을 의미하는 개념이다. 자연어 처리(NLP)에서 주로 </w:t>
      </w:r>
      <w:r w:rsidRPr="001A3D98">
        <w:rPr>
          <w:rStyle w:val="afb"/>
          <w:rFonts w:asciiTheme="minorHAnsi" w:eastAsiaTheme="minorHAnsi" w:hAnsiTheme="minorHAnsi"/>
        </w:rPr>
        <w:t>문맥을 모델링</w:t>
      </w:r>
      <w:r w:rsidRPr="001A3D98">
        <w:rPr>
          <w:rFonts w:asciiTheme="minorHAnsi" w:eastAsiaTheme="minorHAnsi" w:hAnsiTheme="minorHAnsi"/>
        </w:rPr>
        <w:t xml:space="preserve">하거나 </w:t>
      </w:r>
      <w:r w:rsidRPr="001A3D98">
        <w:rPr>
          <w:rStyle w:val="afb"/>
          <w:rFonts w:asciiTheme="minorHAnsi" w:eastAsiaTheme="minorHAnsi" w:hAnsiTheme="minorHAnsi"/>
        </w:rPr>
        <w:t>언어 모델을 구성</w:t>
      </w:r>
      <w:r w:rsidRPr="001A3D98">
        <w:rPr>
          <w:rFonts w:asciiTheme="minorHAnsi" w:eastAsiaTheme="minorHAnsi" w:hAnsiTheme="minorHAnsi"/>
        </w:rPr>
        <w:t>할 때 사용된다.</w:t>
      </w:r>
      <w:r w:rsidRPr="001A3D98">
        <w:rPr>
          <w:rFonts w:asciiTheme="minorHAnsi" w:eastAsiaTheme="minorHAnsi" w:hAnsiTheme="minorHAnsi"/>
        </w:rPr>
        <w:br/>
        <w:t>예를 들어, 2-gram은 두 단어씩 묶어서 분석하고, 3-gram은 세 단어씩 묶는 방식이다.</w:t>
      </w:r>
    </w:p>
    <w:p w14:paraId="5EB5F356" w14:textId="538DA283" w:rsidR="00264611" w:rsidRPr="001A3D98" w:rsidRDefault="00264611" w:rsidP="00264611">
      <w:pPr>
        <w:pStyle w:val="3"/>
        <w:rPr>
          <w:rFonts w:asciiTheme="minorHAnsi" w:eastAsiaTheme="minorHAnsi" w:hAnsiTheme="minorHAnsi"/>
        </w:rPr>
      </w:pPr>
      <w:bookmarkStart w:id="42" w:name="_Toc204931784"/>
      <w:r w:rsidRPr="001A3D98">
        <w:rPr>
          <w:rFonts w:asciiTheme="minorHAnsi" w:eastAsiaTheme="minorHAnsi" w:hAnsiTheme="minorHAnsi"/>
        </w:rPr>
        <w:t>종류</w:t>
      </w:r>
      <w:bookmarkEnd w:id="42"/>
    </w:p>
    <w:p w14:paraId="054508BB"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Unigram (1-gram)</w:t>
      </w:r>
      <w:r w:rsidRPr="001A3D98">
        <w:rPr>
          <w:rFonts w:asciiTheme="minorHAnsi" w:eastAsiaTheme="minorHAnsi" w:hAnsiTheme="minorHAnsi"/>
        </w:rPr>
        <w:t>: 단어 단위</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446CA34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Bigram (2-gram)</w:t>
      </w:r>
      <w:r w:rsidRPr="001A3D98">
        <w:rPr>
          <w:rFonts w:asciiTheme="minorHAnsi" w:eastAsiaTheme="minorHAnsi" w:hAnsiTheme="minorHAnsi"/>
        </w:rPr>
        <w:t>: 연속된 2개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("밥을", "먹었다")]</w:t>
      </w:r>
    </w:p>
    <w:p w14:paraId="16C0E79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Trigram (3-gram)</w:t>
      </w:r>
      <w:r w:rsidRPr="001A3D98">
        <w:rPr>
          <w:rFonts w:asciiTheme="minorHAnsi" w:eastAsiaTheme="minorHAnsi" w:hAnsiTheme="minorHAnsi"/>
        </w:rPr>
        <w:t>: 연속된 3개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01812496" w14:textId="49CC8CF0" w:rsidR="00264611" w:rsidRPr="001A3D98" w:rsidRDefault="00264611" w:rsidP="00264611">
      <w:pPr>
        <w:pStyle w:val="3"/>
        <w:rPr>
          <w:rFonts w:asciiTheme="minorHAnsi" w:eastAsiaTheme="minorHAnsi" w:hAnsiTheme="minorHAnsi"/>
        </w:rPr>
      </w:pPr>
      <w:bookmarkStart w:id="43" w:name="_Toc204931785"/>
      <w:r w:rsidRPr="001A3D98">
        <w:rPr>
          <w:rFonts w:asciiTheme="minorHAnsi" w:eastAsiaTheme="minorHAnsi" w:hAnsiTheme="minorHAnsi"/>
        </w:rPr>
        <w:t>활용 예시</w:t>
      </w:r>
      <w:bookmarkEnd w:id="43"/>
    </w:p>
    <w:p w14:paraId="52653FB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언어 모델링</w:t>
      </w:r>
      <w:r w:rsidRPr="001A3D98">
        <w:rPr>
          <w:rFonts w:asciiTheme="minorHAnsi" w:eastAsiaTheme="minorHAnsi" w:hAnsiTheme="minorHAnsi"/>
        </w:rPr>
        <w:t xml:space="preserve">: 다음 단어를 예측하거나 문장의 확률을 계산할 때 사용된다. 예를 들어 Bigram 모델에서는 </w:t>
      </w:r>
      <w:r w:rsidRPr="001A3D98">
        <w:rPr>
          <w:rStyle w:val="HTML0"/>
          <w:rFonts w:asciiTheme="minorHAnsi" w:eastAsiaTheme="minorHAnsi" w:hAnsiTheme="minorHAnsi"/>
        </w:rPr>
        <w:t>"밥을"</w:t>
      </w:r>
      <w:r w:rsidRPr="001A3D98">
        <w:rPr>
          <w:rFonts w:asciiTheme="minorHAnsi" w:eastAsiaTheme="minorHAnsi" w:hAnsiTheme="minorHAnsi"/>
        </w:rPr>
        <w:t xml:space="preserve"> 다음에 </w:t>
      </w:r>
      <w:r w:rsidRPr="001A3D98">
        <w:rPr>
          <w:rStyle w:val="HTML0"/>
          <w:rFonts w:asciiTheme="minorHAnsi" w:eastAsiaTheme="minorHAnsi" w:hAnsiTheme="minorHAnsi"/>
        </w:rPr>
        <w:t>"먹었다"</w:t>
      </w:r>
      <w:r w:rsidRPr="001A3D98">
        <w:rPr>
          <w:rFonts w:asciiTheme="minorHAnsi" w:eastAsiaTheme="minorHAnsi" w:hAnsiTheme="minorHAnsi"/>
        </w:rPr>
        <w:t>가 나올 확률을 학습한다.</w:t>
      </w:r>
    </w:p>
    <w:p w14:paraId="114A5CA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스팸 필터링</w:t>
      </w:r>
      <w:r w:rsidRPr="001A3D98">
        <w:rPr>
          <w:rFonts w:asciiTheme="minorHAnsi" w:eastAsiaTheme="minorHAnsi" w:hAnsiTheme="minorHAnsi"/>
        </w:rPr>
        <w:t>: 특정 n-gram 조합이 자주 스팸에 등장하면 그 확률을 기반으로 필터링 가능하다.</w:t>
      </w:r>
    </w:p>
    <w:p w14:paraId="6CD1135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자동 완성 / 오타 수정</w:t>
      </w:r>
      <w:r w:rsidRPr="001A3D98">
        <w:rPr>
          <w:rFonts w:asciiTheme="minorHAnsi" w:eastAsiaTheme="minorHAnsi" w:hAnsiTheme="minorHAnsi"/>
        </w:rPr>
        <w:t>: 앞의 n-1 단어 기반으로 다음 단어를 예측한다.</w:t>
      </w:r>
    </w:p>
    <w:p w14:paraId="2BDFAB93"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텍스트 유사도 계산</w:t>
      </w:r>
      <w:r w:rsidRPr="001A3D98">
        <w:rPr>
          <w:rFonts w:asciiTheme="minorHAnsi" w:eastAsiaTheme="minorHAnsi" w:hAnsiTheme="minorHAnsi"/>
        </w:rPr>
        <w:t>: 문장을 n-gram으로 분해해 겹치는 비율로 유사도를 계산할 수 있다.</w:t>
      </w:r>
    </w:p>
    <w:p w14:paraId="1ACAA5C9" w14:textId="21BE3E59" w:rsidR="00E829B7" w:rsidRPr="001A3D98" w:rsidRDefault="00E829B7" w:rsidP="00E829B7">
      <w:pPr>
        <w:pStyle w:val="2"/>
        <w:rPr>
          <w:rFonts w:asciiTheme="minorHAnsi" w:eastAsiaTheme="minorHAnsi" w:hAnsiTheme="minorHAnsi"/>
        </w:rPr>
      </w:pPr>
      <w:bookmarkStart w:id="44" w:name="_Toc204931786"/>
      <w:r w:rsidRPr="001A3D98">
        <w:rPr>
          <w:rFonts w:asciiTheme="minorHAnsi" w:eastAsiaTheme="minorHAnsi" w:hAnsiTheme="minorHAnsi"/>
        </w:rPr>
        <w:lastRenderedPageBreak/>
        <w:t>정확도 지표 및 계산 방법</w:t>
      </w:r>
      <w:bookmarkEnd w:id="44"/>
    </w:p>
    <w:p w14:paraId="6B46DE1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Accuracy는 전체 데이터 중 올바르게 예측한 비율이다.</w:t>
      </w:r>
    </w:p>
    <w:p w14:paraId="111EA5DA" w14:textId="3029BE53" w:rsidR="00E829B7" w:rsidRPr="001A3D98" w:rsidRDefault="00E615A3" w:rsidP="0089631E">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여기서,</w:t>
      </w:r>
    </w:p>
    <w:p w14:paraId="16A1D0C8" w14:textId="4F476B9F"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TP(True Positive): 참을 참으로 예측</w:t>
      </w:r>
    </w:p>
    <w:p w14:paraId="58D33FA7" w14:textId="3808982D"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TN(True Negative): 거짓을 거짓으로 예측</w:t>
      </w:r>
    </w:p>
    <w:p w14:paraId="3B3DCFF2" w14:textId="7A7AF9A1"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FP(False Positive): 거짓을 참으로 예측</w:t>
      </w:r>
    </w:p>
    <w:p w14:paraId="4D5F4E6E" w14:textId="53BC50F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FN(False Negative): 참을 거짓으로 예측</w:t>
      </w:r>
    </w:p>
    <w:p w14:paraId="4D8CDA38" w14:textId="77777777" w:rsidR="0089631E" w:rsidRPr="001A3D98" w:rsidRDefault="0089631E" w:rsidP="0089631E">
      <w:pPr>
        <w:pStyle w:val="a9"/>
        <w:rPr>
          <w:rFonts w:asciiTheme="minorHAnsi" w:eastAsiaTheme="minorHAnsi" w:hAnsiTheme="minorHAnsi"/>
        </w:rPr>
      </w:pPr>
      <w:r w:rsidRPr="001A3D98">
        <w:rPr>
          <w:rFonts w:asciiTheme="minorHAnsi" w:eastAsiaTheme="minorHAnsi" w:hAnsiTheme="minorHAnsi" w:hint="eastAsia"/>
        </w:rPr>
        <w:t>예를 들어, 전체 100개 중 90개를 맞췄다면 Accuracy는 0.9이다.</w:t>
      </w:r>
    </w:p>
    <w:p w14:paraId="35F476FB" w14:textId="77777777" w:rsidR="0089631E" w:rsidRPr="001A3D98" w:rsidRDefault="0089631E" w:rsidP="00000EE2">
      <w:pPr>
        <w:pStyle w:val="a9"/>
        <w:rPr>
          <w:rFonts w:asciiTheme="minorHAnsi" w:eastAsiaTheme="minorHAnsi" w:hAnsiTheme="minorHAnsi"/>
        </w:rPr>
      </w:pPr>
    </w:p>
    <w:p w14:paraId="5FCD5CE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Precision은 모델이 참이라고 예측한 것 중 실제 참인 비율이다.</w:t>
      </w:r>
    </w:p>
    <w:p w14:paraId="64731443" w14:textId="319D6988"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1A3D98" w:rsidRDefault="005D7BBF" w:rsidP="005D7BBF">
      <w:pPr>
        <w:pStyle w:val="a9"/>
        <w:rPr>
          <w:rStyle w:val="katex"/>
          <w:rFonts w:asciiTheme="minorHAnsi" w:eastAsiaTheme="minorHAnsi" w:hAnsiTheme="minorHAnsi"/>
        </w:rPr>
      </w:pPr>
      <w:r w:rsidRPr="001A3D98">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1A3D98" w:rsidRDefault="005D7BBF" w:rsidP="005D7BBF">
      <w:pPr>
        <w:pStyle w:val="a9"/>
        <w:rPr>
          <w:rStyle w:val="katex"/>
          <w:rFonts w:asciiTheme="minorHAnsi" w:eastAsiaTheme="minorHAnsi" w:hAnsiTheme="minorHAnsi"/>
        </w:rPr>
      </w:pPr>
    </w:p>
    <w:p w14:paraId="2DDD4D92"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Recall은 실제 참인 데이터 중 모델이 맞춘 비율이다.</w:t>
      </w:r>
    </w:p>
    <w:p w14:paraId="1DF59DDA" w14:textId="7989907B"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1A3D98" w:rsidRDefault="00E615A3" w:rsidP="00000EE2">
      <w:pPr>
        <w:pStyle w:val="a9"/>
        <w:rPr>
          <w:rFonts w:asciiTheme="minorHAnsi" w:eastAsiaTheme="minorHAnsi" w:hAnsiTheme="minorHAnsi"/>
        </w:rPr>
      </w:pPr>
    </w:p>
    <w:p w14:paraId="72B5766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F1 Score는 Precision과 Recall의 조화 평균이다.</w:t>
      </w:r>
    </w:p>
    <w:p w14:paraId="368D49AE" w14:textId="18BB71C7"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1A3D98" w:rsidRDefault="00E615A3" w:rsidP="00000EE2">
      <w:pPr>
        <w:pStyle w:val="a9"/>
        <w:rPr>
          <w:rFonts w:asciiTheme="minorHAnsi" w:eastAsiaTheme="minorHAnsi" w:hAnsiTheme="minorHAnsi"/>
        </w:rPr>
      </w:pPr>
    </w:p>
    <w:p w14:paraId="65506B7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간단한 예를 들면 다음과 같다.</w:t>
      </w:r>
    </w:p>
    <w:p w14:paraId="593739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전체 데이터가 100개일 때,</w:t>
      </w:r>
      <w:r w:rsidRPr="001A3D98">
        <w:rPr>
          <w:rFonts w:asciiTheme="minorHAnsi" w:eastAsiaTheme="minorHAnsi" w:hAnsiTheme="minorHAnsi"/>
        </w:rPr>
        <w:br/>
        <w:t>TP = 40, TN = 50, FP = 5, FN = 5라면,</w:t>
      </w:r>
    </w:p>
    <w:p w14:paraId="36B04B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Accuracy는 </w:t>
      </w:r>
      <w:r w:rsidRPr="001A3D98">
        <w:rPr>
          <w:rStyle w:val="katex"/>
          <w:rFonts w:asciiTheme="minorHAnsi" w:eastAsiaTheme="minorHAnsi" w:hAnsiTheme="minorHAnsi"/>
        </w:rPr>
        <w:t>(40+50)/100=0.9(40+50)/100 = 0.9</w:t>
      </w:r>
      <w:r w:rsidRPr="001A3D98">
        <w:rPr>
          <w:rFonts w:asciiTheme="minorHAnsi" w:eastAsiaTheme="minorHAnsi" w:hAnsiTheme="minorHAnsi"/>
        </w:rPr>
        <w:t>,</w:t>
      </w:r>
      <w:r w:rsidRPr="001A3D98">
        <w:rPr>
          <w:rFonts w:asciiTheme="minorHAnsi" w:eastAsiaTheme="minorHAnsi" w:hAnsiTheme="minorHAnsi"/>
        </w:rPr>
        <w:br/>
        <w:t xml:space="preserve">Precision은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 xml:space="preserve">Recall은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F1 Score는 약 0.888이다.</w:t>
      </w:r>
    </w:p>
    <w:p w14:paraId="24550C0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코드로 계산하면 다음과 같다.</w:t>
      </w:r>
    </w:p>
    <w:p w14:paraId="6DBA9DD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Precision, Recall, F1 계산 예제</w:t>
      </w:r>
    </w:p>
    <w:p w14:paraId="2B46174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precision = TP / (TP + FP)</w:t>
      </w:r>
    </w:p>
    <w:p w14:paraId="3AF7AE13"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recall = TP / (TP + FN)</w:t>
      </w:r>
    </w:p>
    <w:p w14:paraId="4ADDD9F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f1 = 2 * (precision * recall) / (precision + recall)</w:t>
      </w:r>
    </w:p>
    <w:p w14:paraId="72771397" w14:textId="74FCCB9E" w:rsidR="00E829B7" w:rsidRPr="001A3D98" w:rsidRDefault="00E829B7" w:rsidP="00E829B7">
      <w:pPr>
        <w:pStyle w:val="2"/>
        <w:rPr>
          <w:rFonts w:asciiTheme="minorHAnsi" w:eastAsiaTheme="minorHAnsi" w:hAnsiTheme="minorHAnsi"/>
        </w:rPr>
      </w:pPr>
      <w:bookmarkStart w:id="45" w:name="_Toc204931787"/>
      <w:r w:rsidRPr="001A3D98">
        <w:rPr>
          <w:rFonts w:asciiTheme="minorHAnsi" w:eastAsiaTheme="minorHAnsi" w:hAnsiTheme="minorHAnsi"/>
        </w:rPr>
        <w:t>BLEU와 ROUGE 지표</w:t>
      </w:r>
      <w:bookmarkEnd w:id="45"/>
    </w:p>
    <w:p w14:paraId="5D377F5D"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점수는 다음 수식으로 계산된다.</w:t>
      </w:r>
    </w:p>
    <w:p w14:paraId="5C2D5834" w14:textId="7E2417E1" w:rsidR="00E829B7" w:rsidRPr="001A3D98" w:rsidRDefault="00EE4E53" w:rsidP="00EE4E53">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
          <w:rFonts w:asciiTheme="minorHAnsi" w:eastAsiaTheme="minorHAnsi" w:hAnsiTheme="minorHAnsi"/>
        </w:rPr>
        <w:t>BP</w:t>
      </w:r>
      <w:r w:rsidRPr="001A3D98">
        <w:rPr>
          <w:rFonts w:asciiTheme="minorHAnsi" w:eastAsiaTheme="minorHAnsi" w:hAnsiTheme="minorHAnsi"/>
        </w:rPr>
        <w:t>는 번역이 기준 번역보다 짧을 경우 부여하는 패널티(Brevity Penalty)이다.</w:t>
      </w:r>
    </w:p>
    <w:p w14:paraId="06332559"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1A3D98" w:rsidRDefault="00EE4E53" w:rsidP="00000EE2">
      <w:pPr>
        <w:pStyle w:val="a9"/>
        <w:rPr>
          <w:rFonts w:asciiTheme="minorHAnsi" w:eastAsiaTheme="minorHAnsi" w:hAnsiTheme="minorHAnsi"/>
        </w:rPr>
      </w:pPr>
    </w:p>
    <w:p w14:paraId="732C751C" w14:textId="277CF4CC"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ROUGE-1은 다음 수식으로 계산된다.</w:t>
      </w:r>
    </w:p>
    <w:p w14:paraId="67F014B9" w14:textId="2D68328F" w:rsidR="0026286C" w:rsidRPr="001A3D98" w:rsidRDefault="0026286C" w:rsidP="0026286C">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1A3D98">
        <w:rPr>
          <w:rStyle w:val="katex"/>
          <w:rFonts w:asciiTheme="minorHAnsi" w:eastAsiaTheme="minorHAnsi" w:hAnsiTheme="minorHAnsi"/>
        </w:rPr>
        <w:t>4/6</w:t>
      </w:r>
      <w:r w:rsidRPr="001A3D98">
        <w:rPr>
          <w:rStyle w:val="katex"/>
          <w:rFonts w:ascii="바탕" w:eastAsia="바탕" w:hAnsi="바탕" w:cs="바탕" w:hint="eastAsia"/>
        </w:rPr>
        <w:t>≈</w:t>
      </w:r>
      <w:r w:rsidRPr="001A3D98">
        <w:rPr>
          <w:rStyle w:val="katex"/>
          <w:rFonts w:asciiTheme="minorHAnsi" w:eastAsiaTheme="minorHAnsi" w:hAnsiTheme="minorHAnsi"/>
        </w:rPr>
        <w:t xml:space="preserve">0.6664/6 </w:t>
      </w:r>
      <w:r w:rsidR="0026286C" w:rsidRPr="001A3D98">
        <w:rPr>
          <w:rStyle w:val="katex"/>
          <w:rFonts w:asciiTheme="minorHAnsi" w:eastAsiaTheme="minorHAnsi" w:hAnsiTheme="minorHAnsi"/>
        </w:rPr>
        <w:t xml:space="preserve">= </w:t>
      </w:r>
      <w:r w:rsidRPr="001A3D98">
        <w:rPr>
          <w:rStyle w:val="katex"/>
          <w:rFonts w:asciiTheme="minorHAnsi" w:eastAsiaTheme="minorHAnsi" w:hAnsiTheme="minorHAnsi"/>
        </w:rPr>
        <w:t>0.666</w:t>
      </w:r>
      <w:r w:rsidRPr="001A3D98">
        <w:rPr>
          <w:rFonts w:asciiTheme="minorHAnsi" w:eastAsiaTheme="minorHAnsi" w:hAnsiTheme="minorHAnsi"/>
        </w:rPr>
        <w:t>이다.</w:t>
      </w:r>
    </w:p>
    <w:p w14:paraId="1B3ABE6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ROUGE 지표를 계산하는 예제 코드 형태는 다음과 같다.</w:t>
      </w:r>
    </w:p>
    <w:p w14:paraId="37A86E29"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BLEU 점수 계산 예시</w:t>
      </w:r>
    </w:p>
    <w:p w14:paraId="5396D975"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import nltk</w:t>
      </w:r>
    </w:p>
    <w:p w14:paraId="5D21510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622EF048"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3DC4D977" w14:textId="3C236BA6"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score = nltk.translate.bleu_score.sentence_bleu(reference, candidate)</w:t>
      </w:r>
    </w:p>
    <w:p w14:paraId="35E599BE" w14:textId="4447F114" w:rsidR="00247C92" w:rsidRPr="001A3D98" w:rsidRDefault="00247C92" w:rsidP="00000EE2">
      <w:pPr>
        <w:pStyle w:val="a9"/>
        <w:rPr>
          <w:rStyle w:val="HTML0"/>
          <w:rFonts w:asciiTheme="minorHAnsi" w:eastAsiaTheme="minorHAnsi" w:hAnsiTheme="minorHAnsi"/>
        </w:rPr>
      </w:pPr>
    </w:p>
    <w:p w14:paraId="16F86B0E" w14:textId="28AD3451" w:rsidR="00247C92" w:rsidRPr="001A3D98" w:rsidRDefault="00247C92" w:rsidP="00E121CA">
      <w:pPr>
        <w:pStyle w:val="2"/>
        <w:rPr>
          <w:rStyle w:val="HTML0"/>
          <w:rFonts w:asciiTheme="minorHAnsi" w:eastAsiaTheme="minorHAnsi" w:hAnsiTheme="minorHAnsi"/>
          <w:lang w:eastAsia="ko-KR"/>
        </w:rPr>
      </w:pPr>
      <w:bookmarkStart w:id="46" w:name="_Toc204931788"/>
      <w:r w:rsidRPr="001A3D98">
        <w:rPr>
          <w:rStyle w:val="HTML0"/>
          <w:rFonts w:asciiTheme="minorHAnsi" w:eastAsiaTheme="minorHAnsi" w:hAnsiTheme="minorHAnsi" w:hint="cs"/>
        </w:rPr>
        <w:t>B</w:t>
      </w:r>
      <w:r w:rsidRPr="001A3D98">
        <w:rPr>
          <w:rStyle w:val="HTML0"/>
          <w:rFonts w:asciiTheme="minorHAnsi" w:eastAsiaTheme="minorHAnsi" w:hAnsiTheme="minorHAnsi"/>
        </w:rPr>
        <w:t>LUE</w:t>
      </w:r>
      <w:r w:rsidR="00A0549D" w:rsidRPr="001A3D98">
        <w:rPr>
          <w:rStyle w:val="HTML0"/>
          <w:rFonts w:asciiTheme="minorHAnsi" w:eastAsiaTheme="minorHAnsi" w:hAnsiTheme="minorHAnsi"/>
        </w:rPr>
        <w:t xml:space="preserve"> </w:t>
      </w:r>
      <w:r w:rsidR="00467980" w:rsidRPr="001A3D98">
        <w:rPr>
          <w:rStyle w:val="HTML0"/>
          <w:rFonts w:asciiTheme="minorHAnsi" w:eastAsiaTheme="minorHAnsi" w:hAnsiTheme="minorHAnsi" w:hint="eastAsia"/>
          <w:lang w:eastAsia="ko-KR"/>
        </w:rPr>
        <w:t>함수 의사코드</w:t>
      </w:r>
      <w:bookmarkEnd w:id="46"/>
    </w:p>
    <w:p w14:paraId="17BCBE33" w14:textId="3CB5B6CE" w:rsidR="00467980" w:rsidRPr="001A3D98" w:rsidRDefault="00467980" w:rsidP="00467980">
      <w:pPr>
        <w:pStyle w:val="3"/>
        <w:rPr>
          <w:rFonts w:asciiTheme="minorHAnsi" w:eastAsiaTheme="minorHAnsi" w:hAnsiTheme="minorHAnsi"/>
        </w:rPr>
      </w:pPr>
      <w:bookmarkStart w:id="47" w:name="_Toc204931789"/>
      <w:r w:rsidRPr="001A3D98">
        <w:rPr>
          <w:rFonts w:asciiTheme="minorHAnsi" w:eastAsiaTheme="minorHAnsi" w:hAnsiTheme="minorHAnsi" w:hint="eastAsia"/>
          <w:lang w:eastAsia="ko-KR"/>
        </w:rPr>
        <w:t>개요</w:t>
      </w:r>
      <w:bookmarkEnd w:id="47"/>
    </w:p>
    <w:p w14:paraId="63D7DDE8" w14:textId="38BE3FED" w:rsidR="00467980" w:rsidRPr="001A3D98" w:rsidRDefault="00467980" w:rsidP="00467980">
      <w:pPr>
        <w:pStyle w:val="a9"/>
        <w:rPr>
          <w:rStyle w:val="HTML0"/>
          <w:rFonts w:asciiTheme="minorHAnsi" w:eastAsiaTheme="minorHAnsi" w:hAnsiTheme="minorHAnsi"/>
        </w:rPr>
      </w:pPr>
      <w:r w:rsidRPr="001A3D98">
        <w:rPr>
          <w:rStyle w:val="HTML0"/>
          <w:rFonts w:asciiTheme="minorHAnsi" w:eastAsiaTheme="minorHAnsi" w:hAnsiTheme="minorHAnsi"/>
        </w:rPr>
        <w:t>입력: candidate 문장, reference 문장</w:t>
      </w:r>
    </w:p>
    <w:p w14:paraId="6B68EBEA" w14:textId="77777777" w:rsidR="00467980" w:rsidRPr="001A3D98" w:rsidRDefault="00467980" w:rsidP="00467980">
      <w:pPr>
        <w:pStyle w:val="HTML"/>
        <w:rPr>
          <w:rStyle w:val="HTML0"/>
          <w:rFonts w:asciiTheme="minorHAnsi" w:eastAsiaTheme="minorHAnsi" w:hAnsiTheme="minorHAnsi"/>
        </w:rPr>
      </w:pPr>
    </w:p>
    <w:p w14:paraId="332F59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1. candidate, reference를 토큰화한다.</w:t>
      </w:r>
    </w:p>
    <w:p w14:paraId="3A8F605E" w14:textId="77777777" w:rsidR="00467980" w:rsidRPr="001A3D98" w:rsidRDefault="00467980" w:rsidP="00467980">
      <w:pPr>
        <w:pStyle w:val="HTML"/>
        <w:ind w:leftChars="300" w:left="600"/>
        <w:rPr>
          <w:rStyle w:val="HTML0"/>
          <w:rFonts w:asciiTheme="minorHAnsi" w:eastAsiaTheme="minorHAnsi" w:hAnsiTheme="minorHAnsi"/>
        </w:rPr>
      </w:pPr>
    </w:p>
    <w:p w14:paraId="2970C3E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2. 1-gram, 2-gram, 3-gram, 4-gram 각각에 대해:</w:t>
      </w:r>
    </w:p>
    <w:p w14:paraId="6619236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candidate의 n-gram들을 만든다.</w:t>
      </w:r>
    </w:p>
    <w:p w14:paraId="6D700B1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reference의 n-gram들을 만든다.</w:t>
      </w:r>
    </w:p>
    <w:p w14:paraId="7E6782E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n-gram과 reference n-gram 사이에서 일치하는 개수를 센다.</w:t>
      </w:r>
    </w:p>
    <w:p w14:paraId="641574E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precision = 일치 개수 / candidate의 전체 n-gram 개수</w:t>
      </w:r>
    </w:p>
    <w:p w14:paraId="26331A3D" w14:textId="77777777" w:rsidR="00467980" w:rsidRPr="001A3D98" w:rsidRDefault="00467980" w:rsidP="00467980">
      <w:pPr>
        <w:pStyle w:val="HTML"/>
        <w:ind w:leftChars="300" w:left="600"/>
        <w:rPr>
          <w:rStyle w:val="HTML0"/>
          <w:rFonts w:asciiTheme="minorHAnsi" w:eastAsiaTheme="minorHAnsi" w:hAnsiTheme="minorHAnsi"/>
        </w:rPr>
      </w:pPr>
    </w:p>
    <w:p w14:paraId="118258D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3. 모든 n-gram precision에 대해 log를 취하고 평균한다.</w:t>
      </w:r>
    </w:p>
    <w:p w14:paraId="509749A2" w14:textId="77777777" w:rsidR="00467980" w:rsidRPr="001A3D98" w:rsidRDefault="00467980" w:rsidP="00467980">
      <w:pPr>
        <w:pStyle w:val="HTML"/>
        <w:ind w:leftChars="300" w:left="600"/>
        <w:rPr>
          <w:rStyle w:val="HTML0"/>
          <w:rFonts w:asciiTheme="minorHAnsi" w:eastAsiaTheme="minorHAnsi" w:hAnsiTheme="minorHAnsi"/>
        </w:rPr>
      </w:pPr>
    </w:p>
    <w:p w14:paraId="56F0AC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4. 기하 평균 = exp(로그 평균)</w:t>
      </w:r>
    </w:p>
    <w:p w14:paraId="6A1C9CF1" w14:textId="77777777" w:rsidR="00467980" w:rsidRPr="001A3D98" w:rsidRDefault="00467980" w:rsidP="00467980">
      <w:pPr>
        <w:pStyle w:val="HTML"/>
        <w:ind w:leftChars="300" w:left="600"/>
        <w:rPr>
          <w:rStyle w:val="HTML0"/>
          <w:rFonts w:asciiTheme="minorHAnsi" w:eastAsiaTheme="minorHAnsi" w:hAnsiTheme="minorHAnsi"/>
        </w:rPr>
      </w:pPr>
    </w:p>
    <w:p w14:paraId="66BDC9A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5. Brevity Penalty (BP) 계산:</w:t>
      </w:r>
    </w:p>
    <w:p w14:paraId="19EEE2E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&lt; reference 길이면: BP = exp(1 - reference_len / candidate_len)</w:t>
      </w:r>
    </w:p>
    <w:p w14:paraId="7C84088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&gt;= reference 길이면: BP = 1</w:t>
      </w:r>
    </w:p>
    <w:p w14:paraId="7047A42A" w14:textId="77777777" w:rsidR="00467980" w:rsidRPr="001A3D98" w:rsidRDefault="00467980" w:rsidP="00467980">
      <w:pPr>
        <w:pStyle w:val="HTML"/>
        <w:ind w:leftChars="300" w:left="600"/>
        <w:rPr>
          <w:rStyle w:val="HTML0"/>
          <w:rFonts w:asciiTheme="minorHAnsi" w:eastAsiaTheme="minorHAnsi" w:hAnsiTheme="minorHAnsi"/>
        </w:rPr>
      </w:pPr>
    </w:p>
    <w:p w14:paraId="0771D4F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6. BLEU = BP × 기하 평균</w:t>
      </w:r>
    </w:p>
    <w:p w14:paraId="350415B8" w14:textId="77777777" w:rsidR="00467980" w:rsidRPr="001A3D98" w:rsidRDefault="00467980" w:rsidP="00467980">
      <w:pPr>
        <w:pStyle w:val="HTML"/>
        <w:ind w:leftChars="300" w:left="600"/>
        <w:rPr>
          <w:rStyle w:val="HTML0"/>
          <w:rFonts w:asciiTheme="minorHAnsi" w:eastAsiaTheme="minorHAnsi" w:hAnsiTheme="minorHAnsi"/>
        </w:rPr>
      </w:pPr>
    </w:p>
    <w:p w14:paraId="78C215B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출력: BLEU 점수</w:t>
      </w:r>
    </w:p>
    <w:p w14:paraId="48C75668" w14:textId="75A727C2" w:rsidR="00467980" w:rsidRPr="001A3D98" w:rsidRDefault="00467980" w:rsidP="00467980">
      <w:pPr>
        <w:rPr>
          <w:rFonts w:asciiTheme="minorHAnsi" w:eastAsiaTheme="minorHAnsi" w:hAnsiTheme="minorHAnsi"/>
        </w:rPr>
      </w:pPr>
    </w:p>
    <w:p w14:paraId="224AC0A7" w14:textId="18A585B3" w:rsidR="00467980" w:rsidRPr="001A3D98" w:rsidRDefault="00467980" w:rsidP="00467980">
      <w:pPr>
        <w:pStyle w:val="3"/>
        <w:rPr>
          <w:rFonts w:asciiTheme="minorHAnsi" w:eastAsiaTheme="minorHAnsi" w:hAnsiTheme="minorHAnsi"/>
        </w:rPr>
      </w:pPr>
      <w:bookmarkStart w:id="48" w:name="_Toc204931790"/>
      <w:r w:rsidRPr="001A3D98">
        <w:rPr>
          <w:rFonts w:asciiTheme="minorHAnsi" w:eastAsiaTheme="minorHAnsi" w:hAnsiTheme="minorHAnsi"/>
        </w:rPr>
        <w:t>예시를 통한 단계별 BLEU 계산 과정</w:t>
      </w:r>
      <w:bookmarkEnd w:id="48"/>
    </w:p>
    <w:p w14:paraId="28CD9D96"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예시 문장</w:t>
      </w:r>
    </w:p>
    <w:p w14:paraId="732351F0"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Reference: </w:t>
      </w:r>
      <w:r w:rsidRPr="001A3D98">
        <w:rPr>
          <w:rStyle w:val="HTML0"/>
          <w:rFonts w:asciiTheme="minorHAnsi" w:eastAsiaTheme="minorHAnsi" w:hAnsiTheme="minorHAnsi"/>
          <w:szCs w:val="22"/>
        </w:rPr>
        <w:t>"the cat is on the mat"</w:t>
      </w:r>
    </w:p>
    <w:p w14:paraId="2D0B6B36"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Candidate: </w:t>
      </w:r>
      <w:r w:rsidRPr="001A3D98">
        <w:rPr>
          <w:rStyle w:val="HTML0"/>
          <w:rFonts w:asciiTheme="minorHAnsi" w:eastAsiaTheme="minorHAnsi" w:hAnsiTheme="minorHAnsi"/>
          <w:szCs w:val="22"/>
        </w:rPr>
        <w:t>"the cat is on mat"</w:t>
      </w:r>
    </w:p>
    <w:p w14:paraId="2A1CB6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토큰화하면:</w:t>
      </w:r>
    </w:p>
    <w:p w14:paraId="2A8D972F"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reference = ["the", "cat", "is", "on", "the", "mat"]</w:t>
      </w:r>
    </w:p>
    <w:p w14:paraId="14EDA7CA"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candidate = ["the", "cat", "is", "on", "mat"]</w:t>
      </w:r>
    </w:p>
    <w:p w14:paraId="7C4AAF52" w14:textId="0C0FC987" w:rsidR="00467980" w:rsidRPr="001A3D98" w:rsidRDefault="00467980" w:rsidP="00467980">
      <w:pPr>
        <w:rPr>
          <w:rFonts w:asciiTheme="minorHAnsi" w:eastAsiaTheme="minorHAnsi" w:hAnsiTheme="minorHAnsi"/>
        </w:rPr>
      </w:pPr>
    </w:p>
    <w:p w14:paraId="5834CCCE" w14:textId="1E04C26B" w:rsidR="00467980" w:rsidRPr="001A3D98" w:rsidRDefault="00467980" w:rsidP="00467980">
      <w:pPr>
        <w:pStyle w:val="3"/>
        <w:rPr>
          <w:rFonts w:asciiTheme="minorHAnsi" w:eastAsiaTheme="minorHAnsi" w:hAnsiTheme="minorHAnsi"/>
        </w:rPr>
      </w:pPr>
      <w:bookmarkStart w:id="49" w:name="_Toc204931791"/>
      <w:r w:rsidRPr="001A3D98">
        <w:rPr>
          <w:rFonts w:asciiTheme="minorHAnsi" w:eastAsiaTheme="minorHAnsi" w:hAnsiTheme="minorHAnsi"/>
        </w:rPr>
        <w:t>1-gram precision 계산</w:t>
      </w:r>
      <w:bookmarkEnd w:id="49"/>
    </w:p>
    <w:p w14:paraId="7CA1E9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1-grams:</w:t>
      </w:r>
    </w:p>
    <w:p w14:paraId="6A991DC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p>
    <w:p w14:paraId="0F18BAC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1-grams:</w:t>
      </w:r>
    </w:p>
    <w:p w14:paraId="42C3444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"the", "mat"</w:t>
      </w:r>
    </w:p>
    <w:p w14:paraId="58204B8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9FDBEFF" w14:textId="269F8108"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r w:rsidRPr="001A3D98">
        <w:rPr>
          <w:rFonts w:asciiTheme="minorHAnsi" w:eastAsiaTheme="minorHAnsi" w:hAnsiTheme="minorHAnsi"/>
        </w:rPr>
        <w:br/>
        <w:t xml:space="preserve">→ 5개 모두 일치 (주의: "the"는 reference에 2번 있지만 candidate에 1번만 있으므로 </w:t>
      </w:r>
      <w:r w:rsidRPr="001A3D98">
        <w:rPr>
          <w:rFonts w:asciiTheme="minorHAnsi" w:eastAsiaTheme="minorHAnsi" w:hAnsiTheme="minorHAnsi" w:hint="eastAsia"/>
        </w:rPr>
        <w:t>통과</w:t>
      </w:r>
      <w:r w:rsidRPr="001A3D98">
        <w:rPr>
          <w:rFonts w:asciiTheme="minorHAnsi" w:eastAsiaTheme="minorHAnsi" w:hAnsiTheme="minorHAnsi"/>
        </w:rPr>
        <w:t>)</w:t>
      </w:r>
    </w:p>
    <w:p w14:paraId="469537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(1-gram) = 5 / 5 = 1.0</w:t>
      </w:r>
    </w:p>
    <w:p w14:paraId="65885E92" w14:textId="5025CACD" w:rsidR="00467980" w:rsidRPr="001A3D98" w:rsidRDefault="00467980" w:rsidP="00467980">
      <w:pPr>
        <w:rPr>
          <w:rFonts w:asciiTheme="minorHAnsi" w:eastAsiaTheme="minorHAnsi" w:hAnsiTheme="minorHAnsi"/>
        </w:rPr>
      </w:pPr>
    </w:p>
    <w:p w14:paraId="3BA0EC1E" w14:textId="1E388950" w:rsidR="00467980" w:rsidRPr="001A3D98" w:rsidRDefault="00467980" w:rsidP="00467980">
      <w:pPr>
        <w:pStyle w:val="3"/>
        <w:rPr>
          <w:rFonts w:asciiTheme="minorHAnsi" w:eastAsiaTheme="minorHAnsi" w:hAnsiTheme="minorHAnsi"/>
        </w:rPr>
      </w:pPr>
      <w:bookmarkStart w:id="50" w:name="_Toc204931792"/>
      <w:r w:rsidRPr="001A3D98">
        <w:rPr>
          <w:rFonts w:asciiTheme="minorHAnsi" w:eastAsiaTheme="minorHAnsi" w:hAnsiTheme="minorHAnsi"/>
        </w:rPr>
        <w:t>2-gram precision 계산</w:t>
      </w:r>
      <w:bookmarkEnd w:id="50"/>
    </w:p>
    <w:p w14:paraId="278F160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2-grams:</w:t>
      </w:r>
    </w:p>
    <w:p w14:paraId="374C462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mat"</w:t>
      </w:r>
    </w:p>
    <w:p w14:paraId="042B666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2-grams:</w:t>
      </w:r>
    </w:p>
    <w:p w14:paraId="10049E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the", "the mat"</w:t>
      </w:r>
    </w:p>
    <w:p w14:paraId="1C4A9546"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744D65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(총 3개)</w:t>
      </w:r>
    </w:p>
    <w:p w14:paraId="5837615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(2-gram) = 3 / 4 = 0.75</w:t>
      </w:r>
    </w:p>
    <w:p w14:paraId="5F9DAFC0" w14:textId="79F88E56" w:rsidR="00467980" w:rsidRPr="001A3D98" w:rsidRDefault="00467980" w:rsidP="00467980">
      <w:pPr>
        <w:rPr>
          <w:rFonts w:asciiTheme="minorHAnsi" w:eastAsiaTheme="minorHAnsi" w:hAnsiTheme="minorHAnsi"/>
        </w:rPr>
      </w:pPr>
    </w:p>
    <w:p w14:paraId="3F6C4998" w14:textId="11F3AB65" w:rsidR="00467980" w:rsidRPr="001A3D98" w:rsidRDefault="00467980" w:rsidP="00467980">
      <w:pPr>
        <w:pStyle w:val="3"/>
        <w:rPr>
          <w:rFonts w:asciiTheme="minorHAnsi" w:eastAsiaTheme="minorHAnsi" w:hAnsiTheme="minorHAnsi"/>
        </w:rPr>
      </w:pPr>
      <w:bookmarkStart w:id="51" w:name="_Toc204931793"/>
      <w:r w:rsidRPr="001A3D98">
        <w:rPr>
          <w:rFonts w:asciiTheme="minorHAnsi" w:eastAsiaTheme="minorHAnsi" w:hAnsiTheme="minorHAnsi"/>
        </w:rPr>
        <w:t>3-gram precision 계산</w:t>
      </w:r>
      <w:bookmarkEnd w:id="51"/>
    </w:p>
    <w:p w14:paraId="385014D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3-grams:</w:t>
      </w:r>
    </w:p>
    <w:p w14:paraId="733BBCD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mat"</w:t>
      </w:r>
    </w:p>
    <w:p w14:paraId="55C95EC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3-grams:</w:t>
      </w:r>
    </w:p>
    <w:p w14:paraId="2946A35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the", "on the mat"</w:t>
      </w:r>
    </w:p>
    <w:p w14:paraId="15F4CAF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B1A824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(총 2개)</w:t>
      </w:r>
    </w:p>
    <w:p w14:paraId="73059C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precision (3-gram) = 2 / 3 </w:t>
      </w:r>
      <w:r w:rsidRPr="001A3D98">
        <w:rPr>
          <w:rFonts w:ascii="바탕" w:eastAsia="바탕" w:hAnsi="바탕" w:cs="바탕" w:hint="eastAsia"/>
        </w:rPr>
        <w:t>≈</w:t>
      </w:r>
      <w:r w:rsidRPr="001A3D98">
        <w:rPr>
          <w:rFonts w:asciiTheme="minorHAnsi" w:eastAsiaTheme="minorHAnsi" w:hAnsiTheme="minorHAnsi"/>
        </w:rPr>
        <w:t xml:space="preserve"> 0.6667</w:t>
      </w:r>
    </w:p>
    <w:p w14:paraId="394D68B1" w14:textId="4C030700" w:rsidR="00467980" w:rsidRPr="001A3D98" w:rsidRDefault="00467980" w:rsidP="00467980">
      <w:pPr>
        <w:rPr>
          <w:rFonts w:asciiTheme="minorHAnsi" w:eastAsiaTheme="minorHAnsi" w:hAnsiTheme="minorHAnsi"/>
        </w:rPr>
      </w:pPr>
    </w:p>
    <w:p w14:paraId="69B62956" w14:textId="5F558F16" w:rsidR="00467980" w:rsidRPr="001A3D98" w:rsidRDefault="00467980" w:rsidP="00467980">
      <w:pPr>
        <w:pStyle w:val="3"/>
        <w:rPr>
          <w:rFonts w:asciiTheme="minorHAnsi" w:eastAsiaTheme="minorHAnsi" w:hAnsiTheme="minorHAnsi"/>
        </w:rPr>
      </w:pPr>
      <w:bookmarkStart w:id="52" w:name="_Toc204931794"/>
      <w:r w:rsidRPr="001A3D98">
        <w:rPr>
          <w:rFonts w:asciiTheme="minorHAnsi" w:eastAsiaTheme="minorHAnsi" w:hAnsiTheme="minorHAnsi"/>
        </w:rPr>
        <w:t>4-gram precision 계산</w:t>
      </w:r>
      <w:bookmarkEnd w:id="52"/>
    </w:p>
    <w:p w14:paraId="0C5CBCA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4-grams:</w:t>
      </w:r>
    </w:p>
    <w:p w14:paraId="5CBF43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mat"</w:t>
      </w:r>
    </w:p>
    <w:p w14:paraId="3089278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4-grams:</w:t>
      </w:r>
    </w:p>
    <w:p w14:paraId="18BF05F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the", "is on the mat"</w:t>
      </w:r>
    </w:p>
    <w:p w14:paraId="7355BCD5"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3B3A363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lastRenderedPageBreak/>
        <w:t>"the cat is on" (총 1개)</w:t>
      </w:r>
    </w:p>
    <w:p w14:paraId="433F633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(4-gram) = 1 / 2 = 0.5</w:t>
      </w:r>
    </w:p>
    <w:p w14:paraId="71CD9FB3" w14:textId="705F31A1" w:rsidR="00467980" w:rsidRPr="001A3D98" w:rsidRDefault="00467980" w:rsidP="00467980">
      <w:pPr>
        <w:pStyle w:val="a9"/>
        <w:rPr>
          <w:rFonts w:asciiTheme="minorHAnsi" w:eastAsiaTheme="minorHAnsi" w:hAnsiTheme="minorHAnsi"/>
        </w:rPr>
      </w:pPr>
    </w:p>
    <w:p w14:paraId="78747FC0" w14:textId="1E52289F" w:rsidR="00467980" w:rsidRPr="001A3D98" w:rsidRDefault="00467980" w:rsidP="00467980">
      <w:pPr>
        <w:pStyle w:val="3"/>
        <w:rPr>
          <w:rFonts w:asciiTheme="minorHAnsi" w:eastAsiaTheme="minorHAnsi" w:hAnsiTheme="minorHAnsi"/>
        </w:rPr>
      </w:pPr>
      <w:bookmarkStart w:id="53" w:name="_Toc204931795"/>
      <w:r w:rsidRPr="001A3D98">
        <w:rPr>
          <w:rFonts w:asciiTheme="minorHAnsi" w:eastAsiaTheme="minorHAnsi" w:hAnsiTheme="minorHAnsi"/>
        </w:rPr>
        <w:t>log 평균 및 exp 계산</w:t>
      </w:r>
      <w:bookmarkEnd w:id="53"/>
    </w:p>
    <w:p w14:paraId="2855CDF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각 precision의 log를 구한다:</w:t>
      </w:r>
    </w:p>
    <w:p w14:paraId="7ECBD8F1"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log(1.0) = 0</w:t>
      </w:r>
    </w:p>
    <w:p w14:paraId="6D4E8FA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log(0.75) </w:t>
      </w:r>
      <w:r w:rsidRPr="001A3D98">
        <w:rPr>
          <w:rFonts w:ascii="바탕" w:eastAsia="바탕" w:hAnsi="바탕" w:cs="바탕" w:hint="eastAsia"/>
        </w:rPr>
        <w:t>≈</w:t>
      </w:r>
      <w:r w:rsidRPr="001A3D98">
        <w:rPr>
          <w:rFonts w:asciiTheme="minorHAnsi" w:eastAsiaTheme="minorHAnsi" w:hAnsiTheme="minorHAnsi"/>
        </w:rPr>
        <w:t xml:space="preserve"> -0.28768</w:t>
      </w:r>
    </w:p>
    <w:p w14:paraId="79EB096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log(0.6667) </w:t>
      </w:r>
      <w:r w:rsidRPr="001A3D98">
        <w:rPr>
          <w:rFonts w:ascii="바탕" w:eastAsia="바탕" w:hAnsi="바탕" w:cs="바탕" w:hint="eastAsia"/>
        </w:rPr>
        <w:t>≈</w:t>
      </w:r>
      <w:r w:rsidRPr="001A3D98">
        <w:rPr>
          <w:rFonts w:asciiTheme="minorHAnsi" w:eastAsiaTheme="minorHAnsi" w:hAnsiTheme="minorHAnsi"/>
        </w:rPr>
        <w:t xml:space="preserve"> -0.40547</w:t>
      </w:r>
    </w:p>
    <w:p w14:paraId="48D4DD1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log(0.5) </w:t>
      </w:r>
      <w:r w:rsidRPr="001A3D98">
        <w:rPr>
          <w:rFonts w:ascii="바탕" w:eastAsia="바탕" w:hAnsi="바탕" w:cs="바탕" w:hint="eastAsia"/>
        </w:rPr>
        <w:t>≈</w:t>
      </w:r>
      <w:r w:rsidRPr="001A3D98">
        <w:rPr>
          <w:rFonts w:asciiTheme="minorHAnsi" w:eastAsiaTheme="minorHAnsi" w:hAnsiTheme="minorHAnsi"/>
        </w:rPr>
        <w:t xml:space="preserve"> -0.69315</w:t>
      </w:r>
    </w:p>
    <w:p w14:paraId="293243A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이들의 평균:</w:t>
      </w:r>
    </w:p>
    <w:p w14:paraId="088AD529" w14:textId="7E94B499" w:rsidR="00627CBA" w:rsidRPr="001A3D98" w:rsidRDefault="00627CBA" w:rsidP="00627CBA">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exp(평균):</w:t>
      </w:r>
    </w:p>
    <w:p w14:paraId="749A58F7" w14:textId="7DD682B2"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exp(</w:t>
      </w:r>
      <w:r w:rsidRPr="001A3D98">
        <w:rPr>
          <w:rStyle w:val="katex"/>
          <w:rFonts w:ascii="바탕" w:eastAsia="바탕" w:hAnsi="바탕" w:cs="바탕" w:hint="eastAsia"/>
        </w:rPr>
        <w:t>−</w:t>
      </w:r>
      <w:r w:rsidRPr="001A3D98">
        <w:rPr>
          <w:rStyle w:val="katex"/>
          <w:rFonts w:asciiTheme="minorHAnsi" w:eastAsiaTheme="minorHAnsi" w:hAnsiTheme="minorHAnsi"/>
        </w:rPr>
        <w:t>0.34658)</w:t>
      </w:r>
      <w:r w:rsidRPr="001A3D98">
        <w:rPr>
          <w:rStyle w:val="katex"/>
          <w:rFonts w:ascii="바탕" w:eastAsia="바탕" w:hAnsi="바탕" w:cs="바탕" w:hint="eastAsia"/>
        </w:rPr>
        <w:t>≈</w:t>
      </w:r>
      <w:r w:rsidRPr="001A3D98">
        <w:rPr>
          <w:rStyle w:val="katex"/>
          <w:rFonts w:asciiTheme="minorHAnsi" w:eastAsiaTheme="minorHAnsi" w:hAnsiTheme="minorHAnsi"/>
        </w:rPr>
        <w:t>0.707</w:t>
      </w:r>
      <w:r w:rsidRPr="001A3D98">
        <w:rPr>
          <w:rFonts w:asciiTheme="minorHAnsi" w:eastAsiaTheme="minorHAnsi" w:hAnsiTheme="minorHAnsi"/>
        </w:rPr>
        <w:t xml:space="preserve"> </w:t>
      </w:r>
    </w:p>
    <w:p w14:paraId="6053E90D" w14:textId="50ED306E" w:rsidR="00467980" w:rsidRPr="001A3D98" w:rsidRDefault="00467980" w:rsidP="00467980">
      <w:pPr>
        <w:rPr>
          <w:rFonts w:asciiTheme="minorHAnsi" w:eastAsiaTheme="minorHAnsi" w:hAnsiTheme="minorHAnsi"/>
        </w:rPr>
      </w:pPr>
    </w:p>
    <w:p w14:paraId="0E20722A" w14:textId="2FF385BA" w:rsidR="00467980" w:rsidRPr="001A3D98" w:rsidRDefault="00467980" w:rsidP="00467980">
      <w:pPr>
        <w:pStyle w:val="3"/>
        <w:rPr>
          <w:rFonts w:asciiTheme="minorHAnsi" w:eastAsiaTheme="minorHAnsi" w:hAnsiTheme="minorHAnsi"/>
        </w:rPr>
      </w:pPr>
      <w:bookmarkStart w:id="54" w:name="_Toc204931796"/>
      <w:r w:rsidRPr="001A3D98">
        <w:rPr>
          <w:rFonts w:asciiTheme="minorHAnsi" w:eastAsiaTheme="minorHAnsi" w:hAnsiTheme="minorHAnsi"/>
        </w:rPr>
        <w:t>Brevity Penalty (BP) 계산</w:t>
      </w:r>
      <w:bookmarkEnd w:id="54"/>
    </w:p>
    <w:p w14:paraId="0DC871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 길이 = 5</w:t>
      </w:r>
      <w:r w:rsidRPr="001A3D98">
        <w:rPr>
          <w:rFonts w:asciiTheme="minorHAnsi" w:eastAsiaTheme="minorHAnsi" w:hAnsiTheme="minorHAnsi"/>
        </w:rPr>
        <w:br/>
        <w:t>reference 길이 = 6</w:t>
      </w:r>
    </w:p>
    <w:p w14:paraId="5DC8560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candidate가 더 짧기 때문에 BP를 계산한다:</w:t>
      </w:r>
    </w:p>
    <w:p w14:paraId="6588B036" w14:textId="6CCDBB9D" w:rsidR="00467980" w:rsidRPr="001A3D98" w:rsidRDefault="00627CBA" w:rsidP="00FC0EC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1A3D98" w:rsidRDefault="00467980" w:rsidP="00467980">
      <w:pPr>
        <w:pStyle w:val="3"/>
        <w:rPr>
          <w:rFonts w:asciiTheme="minorHAnsi" w:eastAsiaTheme="minorHAnsi" w:hAnsiTheme="minorHAnsi"/>
        </w:rPr>
      </w:pPr>
      <w:bookmarkStart w:id="55" w:name="_Toc204931797"/>
      <w:r w:rsidRPr="001A3D98">
        <w:rPr>
          <w:rFonts w:asciiTheme="minorHAnsi" w:eastAsiaTheme="minorHAnsi" w:hAnsiTheme="minorHAnsi"/>
        </w:rPr>
        <w:t>최종 BLEU 점수 계산</w:t>
      </w:r>
      <w:bookmarkEnd w:id="55"/>
    </w:p>
    <w:p w14:paraId="01B9208C" w14:textId="3D78CEC5"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BLEU=BP×기하 평균=0.8187×0.707</w:t>
      </w:r>
      <w:r w:rsidRPr="001A3D98">
        <w:rPr>
          <w:rStyle w:val="katex"/>
          <w:rFonts w:ascii="바탕" w:eastAsia="바탕" w:hAnsi="바탕" w:cs="바탕" w:hint="eastAsia"/>
        </w:rPr>
        <w:t>≈</w:t>
      </w:r>
      <w:r w:rsidRPr="001A3D98">
        <w:rPr>
          <w:rStyle w:val="katex"/>
          <w:rFonts w:asciiTheme="minorHAnsi" w:eastAsiaTheme="minorHAnsi" w:hAnsiTheme="minorHAnsi"/>
        </w:rPr>
        <w:t>0.579</w:t>
      </w:r>
      <w:r w:rsidRPr="001A3D98">
        <w:rPr>
          <w:rFonts w:asciiTheme="minorHAnsi" w:eastAsiaTheme="minorHAnsi" w:hAnsiTheme="minorHAnsi"/>
        </w:rPr>
        <w:t xml:space="preserve"> </w:t>
      </w:r>
    </w:p>
    <w:p w14:paraId="3622559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즉, 이 예제의 BLEU 점수는 약 </w:t>
      </w:r>
      <w:r w:rsidRPr="001A3D98">
        <w:rPr>
          <w:rStyle w:val="afb"/>
          <w:rFonts w:asciiTheme="minorHAnsi" w:eastAsiaTheme="minorHAnsi" w:hAnsiTheme="minorHAnsi"/>
        </w:rPr>
        <w:t>0.579</w:t>
      </w:r>
      <w:r w:rsidRPr="001A3D98">
        <w:rPr>
          <w:rFonts w:asciiTheme="minorHAnsi" w:eastAsiaTheme="minorHAnsi" w:hAnsiTheme="minorHAnsi"/>
        </w:rPr>
        <w:t>이다.</w:t>
      </w:r>
    </w:p>
    <w:p w14:paraId="5E3ADE5F" w14:textId="4B9716EA" w:rsidR="00467980" w:rsidRPr="001A3D98" w:rsidRDefault="00467980" w:rsidP="00467980">
      <w:pPr>
        <w:rPr>
          <w:rFonts w:asciiTheme="minorHAnsi" w:eastAsiaTheme="minorHAnsi" w:hAnsiTheme="minorHAnsi"/>
        </w:rPr>
      </w:pPr>
    </w:p>
    <w:p w14:paraId="1371C2CC" w14:textId="7E56E88B" w:rsidR="00467980" w:rsidRPr="001A3D98" w:rsidRDefault="00467980" w:rsidP="00467980">
      <w:pPr>
        <w:pStyle w:val="3"/>
        <w:rPr>
          <w:rFonts w:asciiTheme="minorHAnsi" w:eastAsiaTheme="minorHAnsi" w:hAnsiTheme="minorHAnsi"/>
        </w:rPr>
      </w:pPr>
      <w:bookmarkStart w:id="56" w:name="_Toc204931798"/>
      <w:r w:rsidRPr="001A3D98">
        <w:rPr>
          <w:rFonts w:asciiTheme="minorHAnsi" w:eastAsiaTheme="minorHAnsi" w:hAnsiTheme="minorHAnsi"/>
        </w:rPr>
        <w:lastRenderedPageBreak/>
        <w:t>간단한 코드 예시 (Python + Numpy)</w:t>
      </w:r>
      <w:bookmarkEnd w:id="56"/>
    </w:p>
    <w:p w14:paraId="0E4ACF40"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import numpy as np</w:t>
      </w:r>
    </w:p>
    <w:p w14:paraId="66FD742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from collections import Counter</w:t>
      </w:r>
    </w:p>
    <w:p w14:paraId="245D2ACC" w14:textId="77777777" w:rsidR="00467980" w:rsidRPr="001A3D98" w:rsidRDefault="00467980" w:rsidP="00467980">
      <w:pPr>
        <w:pStyle w:val="HTML"/>
        <w:ind w:leftChars="300" w:left="600"/>
        <w:rPr>
          <w:rStyle w:val="HTML0"/>
          <w:rFonts w:asciiTheme="minorHAnsi" w:eastAsiaTheme="minorHAnsi" w:hAnsiTheme="minorHAnsi"/>
        </w:rPr>
      </w:pPr>
    </w:p>
    <w:p w14:paraId="253FA3E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def bleu_score(candidate, reference):</w:t>
      </w:r>
    </w:p>
    <w:p w14:paraId="157FE6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candidate = candidate.split()</w:t>
      </w:r>
    </w:p>
    <w:p w14:paraId="66B21A51"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reference = reference.split()</w:t>
      </w:r>
    </w:p>
    <w:p w14:paraId="59A87E2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FFD5BA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 = []</w:t>
      </w:r>
    </w:p>
    <w:p w14:paraId="25B16D8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for n in range(1, 5):</w:t>
      </w:r>
    </w:p>
    <w:p w14:paraId="22C2E0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cand_ngrams = Counter([tuple(candidate[i:i+n]) for i in range(len(candidate)-n+1)])</w:t>
      </w:r>
    </w:p>
    <w:p w14:paraId="2922EBA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ref_ngrams = Counter([tuple(reference[i:i+n]) for i in range(len(reference)-n+1)])</w:t>
      </w:r>
    </w:p>
    <w:p w14:paraId="3BB6E95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7322849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overlap = sum(min(count, ref_ngrams[ngram]) for ngram, count in cand_ngrams.items())</w:t>
      </w:r>
    </w:p>
    <w:p w14:paraId="0E46B5A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total = sum(cand_ngrams.values())</w:t>
      </w:r>
    </w:p>
    <w:p w14:paraId="49B4C00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precisions.append(overlap / total if total &gt; 0 else 0)</w:t>
      </w:r>
    </w:p>
    <w:p w14:paraId="3637DB5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17E713D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if min(precisions) &gt; 0:</w:t>
      </w:r>
    </w:p>
    <w:p w14:paraId="16F0FA8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log_precisions = np.mean([np.log(p) for p in precisions])</w:t>
      </w:r>
    </w:p>
    <w:p w14:paraId="35C78AD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np.exp(log_precisions)</w:t>
      </w:r>
    </w:p>
    <w:p w14:paraId="43275C9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else:</w:t>
      </w:r>
    </w:p>
    <w:p w14:paraId="5817BC9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0</w:t>
      </w:r>
    </w:p>
    <w:p w14:paraId="21AA9505" w14:textId="77777777" w:rsidR="00467980" w:rsidRPr="001A3D98" w:rsidRDefault="00467980" w:rsidP="00467980">
      <w:pPr>
        <w:pStyle w:val="HTML"/>
        <w:ind w:leftChars="300" w:left="600"/>
        <w:rPr>
          <w:rStyle w:val="HTML0"/>
          <w:rFonts w:asciiTheme="minorHAnsi" w:eastAsiaTheme="minorHAnsi" w:hAnsiTheme="minorHAnsi"/>
        </w:rPr>
      </w:pPr>
    </w:p>
    <w:p w14:paraId="2823A21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 r = len(candidate), len(reference)</w:t>
      </w:r>
    </w:p>
    <w:p w14:paraId="7A0DBB1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bp = np.exp(1 - r/c) if c &lt; r else 1.0</w:t>
      </w:r>
    </w:p>
    <w:p w14:paraId="7BD076A4" w14:textId="77777777" w:rsidR="00467980" w:rsidRPr="001A3D98" w:rsidRDefault="00467980" w:rsidP="00467980">
      <w:pPr>
        <w:pStyle w:val="HTML"/>
        <w:ind w:leftChars="300" w:left="600"/>
        <w:rPr>
          <w:rStyle w:val="HTML0"/>
          <w:rFonts w:asciiTheme="minorHAnsi" w:eastAsiaTheme="minorHAnsi" w:hAnsiTheme="minorHAnsi"/>
        </w:rPr>
      </w:pPr>
    </w:p>
    <w:p w14:paraId="07645E7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return bp * geo_mean</w:t>
      </w:r>
    </w:p>
    <w:p w14:paraId="308838C5" w14:textId="77777777" w:rsidR="00467980" w:rsidRPr="001A3D98" w:rsidRDefault="00467980" w:rsidP="00467980">
      <w:pPr>
        <w:pStyle w:val="HTML"/>
        <w:ind w:leftChars="300" w:left="600"/>
        <w:rPr>
          <w:rStyle w:val="HTML0"/>
          <w:rFonts w:asciiTheme="minorHAnsi" w:eastAsiaTheme="minorHAnsi" w:hAnsiTheme="minorHAnsi"/>
        </w:rPr>
      </w:pPr>
    </w:p>
    <w:p w14:paraId="74F6B2F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예제</w:t>
      </w:r>
    </w:p>
    <w:p w14:paraId="373D4A1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454FEE0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266C748A" w14:textId="77777777" w:rsidR="00467980" w:rsidRPr="001A3D98" w:rsidRDefault="00467980" w:rsidP="00467980">
      <w:pPr>
        <w:pStyle w:val="HTML"/>
        <w:ind w:leftChars="300" w:left="600"/>
        <w:rPr>
          <w:rStyle w:val="HTML0"/>
          <w:rFonts w:asciiTheme="minorHAnsi" w:eastAsiaTheme="minorHAnsi" w:hAnsiTheme="minorHAnsi"/>
        </w:rPr>
      </w:pPr>
    </w:p>
    <w:p w14:paraId="29BFA9B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print(f"BLEU score: {bleu_score(candidate, reference):.4f}")</w:t>
      </w:r>
    </w:p>
    <w:p w14:paraId="38DF0502" w14:textId="77777777" w:rsidR="00467980" w:rsidRPr="001A3D98" w:rsidRDefault="00467980" w:rsidP="00467980">
      <w:pPr>
        <w:pStyle w:val="afc"/>
        <w:ind w:leftChars="300" w:left="600"/>
        <w:rPr>
          <w:rFonts w:asciiTheme="minorHAnsi" w:eastAsiaTheme="minorHAnsi" w:hAnsiTheme="minorHAnsi"/>
        </w:rPr>
      </w:pPr>
      <w:r w:rsidRPr="001A3D98">
        <w:rPr>
          <w:rFonts w:asciiTheme="minorHAnsi" w:eastAsiaTheme="minorHAnsi" w:hAnsiTheme="minorHAnsi"/>
        </w:rPr>
        <w:t>출력:</w:t>
      </w:r>
    </w:p>
    <w:p w14:paraId="472F9A85" w14:textId="6FC6ECD6" w:rsidR="00A0549D" w:rsidRPr="001A3D98" w:rsidRDefault="00467980" w:rsidP="00467980">
      <w:pPr>
        <w:pStyle w:val="HTML"/>
        <w:ind w:leftChars="300" w:left="600"/>
        <w:rPr>
          <w:rFonts w:asciiTheme="minorHAnsi" w:eastAsiaTheme="minorHAnsi" w:hAnsiTheme="minorHAnsi" w:cs="굴림체"/>
          <w:sz w:val="22"/>
        </w:rPr>
      </w:pPr>
      <w:r w:rsidRPr="001A3D98">
        <w:rPr>
          <w:rStyle w:val="HTML0"/>
          <w:rFonts w:asciiTheme="minorHAnsi" w:eastAsiaTheme="minorHAnsi" w:hAnsiTheme="minorHAnsi"/>
        </w:rPr>
        <w:t>BLEU score: 0.5790</w:t>
      </w:r>
    </w:p>
    <w:p w14:paraId="099F0A17" w14:textId="77777777" w:rsidR="00A0549D" w:rsidRPr="001A3D98" w:rsidRDefault="00A0549D" w:rsidP="00A0549D">
      <w:pPr>
        <w:pStyle w:val="a9"/>
        <w:rPr>
          <w:rFonts w:asciiTheme="minorHAnsi" w:eastAsiaTheme="minorHAnsi" w:hAnsiTheme="minorHAnsi"/>
        </w:rPr>
      </w:pPr>
    </w:p>
    <w:p w14:paraId="3E37751C" w14:textId="59C3A9C7" w:rsidR="00E829B7" w:rsidRPr="001A3D98" w:rsidRDefault="00E829B7" w:rsidP="00E829B7">
      <w:pPr>
        <w:pStyle w:val="2"/>
        <w:rPr>
          <w:rFonts w:asciiTheme="minorHAnsi" w:eastAsiaTheme="minorHAnsi" w:hAnsiTheme="minorHAnsi"/>
        </w:rPr>
      </w:pPr>
      <w:bookmarkStart w:id="57" w:name="_Toc204931799"/>
      <w:r w:rsidRPr="001A3D98">
        <w:rPr>
          <w:rFonts w:asciiTheme="minorHAnsi" w:eastAsiaTheme="minorHAnsi" w:hAnsiTheme="minorHAnsi"/>
        </w:rPr>
        <w:t>결론</w:t>
      </w:r>
      <w:bookmarkEnd w:id="57"/>
    </w:p>
    <w:p w14:paraId="53445A68" w14:textId="272AD334"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1A3D98">
        <w:rPr>
          <w:rFonts w:asciiTheme="minorHAnsi" w:eastAsiaTheme="minorHAnsi" w:hAnsiTheme="minorHAnsi" w:hint="eastAsia"/>
        </w:rPr>
        <w:t xml:space="preserve"> </w:t>
      </w:r>
    </w:p>
    <w:p w14:paraId="54AF5E96" w14:textId="30F53E52" w:rsidR="00460E75" w:rsidRPr="001A3D98" w:rsidRDefault="00460E75" w:rsidP="00A42D39">
      <w:pPr>
        <w:pStyle w:val="a9"/>
        <w:ind w:left="0"/>
        <w:rPr>
          <w:rFonts w:asciiTheme="minorHAnsi" w:eastAsiaTheme="minorHAnsi" w:hAnsiTheme="minorHAnsi"/>
          <w:sz w:val="28"/>
        </w:rPr>
      </w:pPr>
    </w:p>
    <w:p w14:paraId="6B9F0744" w14:textId="77777777" w:rsidR="00A42D39" w:rsidRPr="001A3D98" w:rsidRDefault="00A42D3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9903055" w14:textId="72FD9462" w:rsidR="009A2869" w:rsidRPr="001A3D98" w:rsidRDefault="009A2869" w:rsidP="004C2C5A">
      <w:pPr>
        <w:pStyle w:val="1"/>
        <w:rPr>
          <w:rFonts w:asciiTheme="minorHAnsi" w:eastAsiaTheme="minorHAnsi" w:hAnsiTheme="minorHAnsi"/>
          <w:lang w:eastAsia="ko-KR"/>
        </w:rPr>
      </w:pPr>
      <w:bookmarkStart w:id="58" w:name="_Toc204931800"/>
      <w:r w:rsidRPr="001A3D98">
        <w:rPr>
          <w:rFonts w:asciiTheme="minorHAnsi" w:eastAsiaTheme="minorHAnsi" w:hAnsiTheme="minorHAnsi" w:hint="eastAsia"/>
          <w:lang w:eastAsia="ko-KR"/>
        </w:rPr>
        <w:lastRenderedPageBreak/>
        <w:t>정규</w:t>
      </w:r>
      <w:r w:rsidR="00724999" w:rsidRPr="001A3D98">
        <w:rPr>
          <w:rFonts w:asciiTheme="minorHAnsi" w:eastAsiaTheme="minorHAnsi" w:hAnsiTheme="minorHAnsi" w:hint="eastAsia"/>
          <w:lang w:eastAsia="ko-KR"/>
        </w:rPr>
        <w:t>표현</w:t>
      </w:r>
      <w:r w:rsidRPr="001A3D98">
        <w:rPr>
          <w:rFonts w:asciiTheme="minorHAnsi" w:eastAsiaTheme="minorHAnsi" w:hAnsiTheme="minorHAnsi" w:hint="eastAsia"/>
          <w:lang w:eastAsia="ko-KR"/>
        </w:rPr>
        <w:t>식</w:t>
      </w:r>
      <w:bookmarkEnd w:id="58"/>
    </w:p>
    <w:p w14:paraId="632C7F20" w14:textId="4563CEEE" w:rsidR="001C72A9" w:rsidRPr="001A3D98" w:rsidRDefault="001C72A9" w:rsidP="001C72A9">
      <w:pPr>
        <w:pStyle w:val="2"/>
        <w:rPr>
          <w:rFonts w:asciiTheme="minorHAnsi" w:eastAsiaTheme="minorHAnsi" w:hAnsiTheme="minorHAnsi"/>
        </w:rPr>
      </w:pPr>
      <w:bookmarkStart w:id="59" w:name="_Toc204931801"/>
      <w:r w:rsidRPr="001A3D98">
        <w:rPr>
          <w:rFonts w:asciiTheme="minorHAnsi" w:eastAsiaTheme="minorHAnsi" w:hAnsiTheme="minorHAnsi"/>
        </w:rPr>
        <w:t>개요</w:t>
      </w:r>
      <w:bookmarkEnd w:id="59"/>
    </w:p>
    <w:p w14:paraId="3D15E3AA" w14:textId="620EAC95"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w:t>
      </w:r>
      <w:r w:rsidR="00724999" w:rsidRPr="001A3D98">
        <w:rPr>
          <w:rFonts w:asciiTheme="minorHAnsi" w:eastAsiaTheme="minorHAnsi" w:hAnsiTheme="minorHAnsi" w:hint="eastAsia"/>
        </w:rPr>
        <w:t>표현</w:t>
      </w:r>
      <w:r w:rsidRPr="001A3D98">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1A3D98" w:rsidRDefault="001C72A9" w:rsidP="001C72A9">
      <w:pPr>
        <w:pStyle w:val="2"/>
        <w:rPr>
          <w:rFonts w:asciiTheme="minorHAnsi" w:eastAsiaTheme="minorHAnsi" w:hAnsiTheme="minorHAnsi"/>
        </w:rPr>
      </w:pPr>
      <w:bookmarkStart w:id="60" w:name="_Toc204931802"/>
      <w:r w:rsidRPr="001A3D98">
        <w:rPr>
          <w:rFonts w:asciiTheme="minorHAnsi" w:eastAsiaTheme="minorHAnsi" w:hAnsiTheme="minorHAnsi"/>
        </w:rPr>
        <w:t>역사</w:t>
      </w:r>
      <w:bookmarkEnd w:id="60"/>
    </w:p>
    <w:p w14:paraId="228FF39F" w14:textId="55C70119"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정규식의 개념은 1950년대 미국 수학자 </w:t>
      </w:r>
      <w:hyperlink r:id="rId25" w:history="1">
        <w:r w:rsidRPr="001A3D98">
          <w:rPr>
            <w:rStyle w:val="a5"/>
            <w:rFonts w:asciiTheme="minorHAnsi" w:eastAsiaTheme="minorHAnsi" w:hAnsiTheme="minorHAnsi"/>
          </w:rPr>
          <w:t>스티븐 클리</w:t>
        </w:r>
      </w:hyperlink>
      <w:r w:rsidRPr="001A3D98">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1A3D98" w:rsidRDefault="001C72A9" w:rsidP="001C72A9">
      <w:pPr>
        <w:pStyle w:val="2"/>
        <w:rPr>
          <w:rFonts w:asciiTheme="minorHAnsi" w:eastAsiaTheme="minorHAnsi" w:hAnsiTheme="minorHAnsi"/>
        </w:rPr>
      </w:pPr>
      <w:bookmarkStart w:id="61" w:name="_Toc204931803"/>
      <w:r w:rsidRPr="001A3D98">
        <w:rPr>
          <w:rFonts w:asciiTheme="minorHAnsi" w:eastAsiaTheme="minorHAnsi" w:hAnsiTheme="minorHAnsi"/>
        </w:rPr>
        <w:t>주요 정규식 문법과 예시</w:t>
      </w:r>
      <w:bookmarkEnd w:id="61"/>
    </w:p>
    <w:p w14:paraId="1B363BCC"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A3D98"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A3D98" w:rsidRDefault="001C72A9">
            <w:pPr>
              <w:jc w:val="center"/>
              <w:rPr>
                <w:rFonts w:asciiTheme="minorHAnsi" w:eastAsiaTheme="minorHAnsi" w:hAnsiTheme="minorHAnsi"/>
              </w:rPr>
            </w:pPr>
            <w:r w:rsidRPr="001A3D98">
              <w:rPr>
                <w:rFonts w:asciiTheme="minorHAnsi" w:eastAsiaTheme="minorHAnsi" w:hAnsiTheme="minorHAnsi"/>
                <w:b w:val="0"/>
                <w:bCs w:val="0"/>
              </w:rPr>
              <w:t>문법</w:t>
            </w:r>
          </w:p>
        </w:tc>
        <w:tc>
          <w:tcPr>
            <w:tcW w:w="0" w:type="auto"/>
            <w:hideMark/>
          </w:tcPr>
          <w:p w14:paraId="5613C3EF"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c>
          <w:tcPr>
            <w:tcW w:w="0" w:type="auto"/>
            <w:hideMark/>
          </w:tcPr>
          <w:p w14:paraId="4F508B41"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예시</w:t>
            </w:r>
          </w:p>
        </w:tc>
        <w:tc>
          <w:tcPr>
            <w:tcW w:w="0" w:type="auto"/>
            <w:hideMark/>
          </w:tcPr>
          <w:p w14:paraId="5FFB17E0"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r>
      <w:tr w:rsidR="001C72A9" w:rsidRPr="001A3D98"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A3D98" w:rsidRDefault="001C72A9">
            <w:pPr>
              <w:rPr>
                <w:rFonts w:asciiTheme="minorHAnsi" w:eastAsiaTheme="minorHAnsi" w:hAnsiTheme="minorHAnsi"/>
                <w:b w:val="0"/>
                <w:bCs w:val="0"/>
              </w:rPr>
            </w:pPr>
            <w:r w:rsidRPr="001A3D98">
              <w:rPr>
                <w:rFonts w:asciiTheme="minorHAnsi" w:eastAsiaTheme="minorHAnsi" w:hAnsiTheme="minorHAnsi"/>
              </w:rPr>
              <w:t>.</w:t>
            </w:r>
          </w:p>
        </w:tc>
        <w:tc>
          <w:tcPr>
            <w:tcW w:w="0" w:type="auto"/>
            <w:hideMark/>
          </w:tcPr>
          <w:p w14:paraId="0FE53FB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임의의 한 문자</w:t>
            </w:r>
          </w:p>
        </w:tc>
        <w:tc>
          <w:tcPr>
            <w:tcW w:w="0" w:type="auto"/>
            <w:hideMark/>
          </w:tcPr>
          <w:p w14:paraId="68CA4B6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a.c</w:t>
            </w:r>
          </w:p>
        </w:tc>
        <w:tc>
          <w:tcPr>
            <w:tcW w:w="0" w:type="auto"/>
            <w:hideMark/>
          </w:tcPr>
          <w:p w14:paraId="33BBE59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'axc'에 매칭</w:t>
            </w:r>
          </w:p>
        </w:tc>
      </w:tr>
      <w:tr w:rsidR="001C72A9" w:rsidRPr="001A3D98"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4F1ED18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시작</w:t>
            </w:r>
          </w:p>
        </w:tc>
        <w:tc>
          <w:tcPr>
            <w:tcW w:w="0" w:type="auto"/>
            <w:hideMark/>
          </w:tcPr>
          <w:p w14:paraId="6C59585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A9F378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'apple'에 매칭, 'banana'에는 X</w:t>
            </w:r>
          </w:p>
        </w:tc>
      </w:tr>
      <w:tr w:rsidR="001C72A9" w:rsidRPr="001A3D98"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230B9E07"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끝</w:t>
            </w:r>
          </w:p>
        </w:tc>
        <w:tc>
          <w:tcPr>
            <w:tcW w:w="0" w:type="auto"/>
            <w:hideMark/>
          </w:tcPr>
          <w:p w14:paraId="0FBA454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e$</w:t>
            </w:r>
          </w:p>
        </w:tc>
        <w:tc>
          <w:tcPr>
            <w:tcW w:w="0" w:type="auto"/>
            <w:hideMark/>
          </w:tcPr>
          <w:p w14:paraId="7800150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 'title'에 매칭</w:t>
            </w:r>
          </w:p>
        </w:tc>
      </w:tr>
      <w:tr w:rsidR="001C72A9" w:rsidRPr="001A3D98"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DFBB3B7"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 집합</w:t>
            </w:r>
          </w:p>
        </w:tc>
        <w:tc>
          <w:tcPr>
            <w:tcW w:w="0" w:type="auto"/>
            <w:hideMark/>
          </w:tcPr>
          <w:p w14:paraId="5C2A27B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[aeiou]</w:t>
            </w:r>
          </w:p>
        </w:tc>
        <w:tc>
          <w:tcPr>
            <w:tcW w:w="0" w:type="auto"/>
            <w:hideMark/>
          </w:tcPr>
          <w:p w14:paraId="58421562"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모음에 매칭</w:t>
            </w:r>
          </w:p>
        </w:tc>
      </w:tr>
      <w:tr w:rsidR="001C72A9" w:rsidRPr="001A3D98"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A3D98" w:rsidRDefault="001C72A9">
            <w:pPr>
              <w:rPr>
                <w:rFonts w:asciiTheme="minorHAnsi" w:eastAsiaTheme="minorHAnsi" w:hAnsiTheme="minorHAnsi"/>
              </w:rPr>
            </w:pPr>
            <w:r w:rsidRPr="001A3D98">
              <w:rPr>
                <w:rFonts w:asciiTheme="minorHAnsi" w:eastAsiaTheme="minorHAnsi" w:hAnsiTheme="minorHAnsi"/>
              </w:rPr>
              <w:t>[^ ]</w:t>
            </w:r>
          </w:p>
        </w:tc>
        <w:tc>
          <w:tcPr>
            <w:tcW w:w="0" w:type="auto"/>
            <w:hideMark/>
          </w:tcPr>
          <w:p w14:paraId="67D3198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제외 문자 집합</w:t>
            </w:r>
          </w:p>
        </w:tc>
        <w:tc>
          <w:tcPr>
            <w:tcW w:w="0" w:type="auto"/>
            <w:hideMark/>
          </w:tcPr>
          <w:p w14:paraId="28884EA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[^0-9]</w:t>
            </w:r>
          </w:p>
        </w:tc>
        <w:tc>
          <w:tcPr>
            <w:tcW w:w="0" w:type="auto"/>
            <w:hideMark/>
          </w:tcPr>
          <w:p w14:paraId="103D3B8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숫자가 아닌 문자</w:t>
            </w:r>
          </w:p>
        </w:tc>
      </w:tr>
      <w:tr w:rsidR="001C72A9" w:rsidRPr="001A3D98"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E7E54E0"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0개 이상의 반복</w:t>
            </w:r>
          </w:p>
        </w:tc>
        <w:tc>
          <w:tcPr>
            <w:tcW w:w="0" w:type="auto"/>
            <w:hideMark/>
          </w:tcPr>
          <w:p w14:paraId="6F8ACEB1"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B285AC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 'aa' 모두 매칭</w:t>
            </w:r>
          </w:p>
        </w:tc>
      </w:tr>
      <w:tr w:rsidR="001C72A9" w:rsidRPr="001A3D98"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04B39D7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1개 이상의 반복</w:t>
            </w:r>
          </w:p>
        </w:tc>
        <w:tc>
          <w:tcPr>
            <w:tcW w:w="0" w:type="auto"/>
            <w:hideMark/>
          </w:tcPr>
          <w:p w14:paraId="79AC618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6526519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'aa'는 매칭, ''은 X</w:t>
            </w:r>
          </w:p>
        </w:tc>
      </w:tr>
      <w:tr w:rsidR="001C72A9" w:rsidRPr="001A3D98"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36408E1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 또는 1개</w:t>
            </w:r>
          </w:p>
        </w:tc>
        <w:tc>
          <w:tcPr>
            <w:tcW w:w="0" w:type="auto"/>
            <w:hideMark/>
          </w:tcPr>
          <w:p w14:paraId="659808EE"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149B86FA"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'a'는 매칭</w:t>
            </w:r>
          </w:p>
        </w:tc>
      </w:tr>
      <w:tr w:rsidR="001C72A9" w:rsidRPr="001A3D98"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1F69094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정확히 n번 반복</w:t>
            </w:r>
          </w:p>
        </w:tc>
        <w:tc>
          <w:tcPr>
            <w:tcW w:w="0" w:type="auto"/>
            <w:hideMark/>
          </w:tcPr>
          <w:p w14:paraId="1B9633E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a{3}</w:t>
            </w:r>
          </w:p>
        </w:tc>
        <w:tc>
          <w:tcPr>
            <w:tcW w:w="0" w:type="auto"/>
            <w:hideMark/>
          </w:tcPr>
          <w:p w14:paraId="6C52CEF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'aaa'에만 매칭</w:t>
            </w:r>
          </w:p>
        </w:tc>
      </w:tr>
      <w:tr w:rsidR="001C72A9" w:rsidRPr="001A3D98"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622248B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n번 이상 반복</w:t>
            </w:r>
          </w:p>
        </w:tc>
        <w:tc>
          <w:tcPr>
            <w:tcW w:w="0" w:type="auto"/>
            <w:hideMark/>
          </w:tcPr>
          <w:p w14:paraId="584DB16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a{2,}</w:t>
            </w:r>
          </w:p>
        </w:tc>
        <w:tc>
          <w:tcPr>
            <w:tcW w:w="0" w:type="auto"/>
            <w:hideMark/>
          </w:tcPr>
          <w:p w14:paraId="379BE3C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 'aaa', ...에 매칭</w:t>
            </w:r>
          </w:p>
        </w:tc>
      </w:tr>
      <w:tr w:rsidR="001C72A9" w:rsidRPr="001A3D98"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{n,m}</w:t>
            </w:r>
          </w:p>
        </w:tc>
        <w:tc>
          <w:tcPr>
            <w:tcW w:w="0" w:type="auto"/>
            <w:hideMark/>
          </w:tcPr>
          <w:p w14:paraId="3F88FCC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n~m번 반복</w:t>
            </w:r>
          </w:p>
        </w:tc>
        <w:tc>
          <w:tcPr>
            <w:tcW w:w="0" w:type="auto"/>
            <w:hideMark/>
          </w:tcPr>
          <w:p w14:paraId="0555437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a{1,3}</w:t>
            </w:r>
          </w:p>
        </w:tc>
        <w:tc>
          <w:tcPr>
            <w:tcW w:w="0" w:type="auto"/>
            <w:hideMark/>
          </w:tcPr>
          <w:p w14:paraId="330B084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 'aaa'에 매칭</w:t>
            </w:r>
          </w:p>
        </w:tc>
      </w:tr>
      <w:tr w:rsidR="001C72A9" w:rsidRPr="001A3D98"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\d</w:t>
            </w:r>
          </w:p>
        </w:tc>
        <w:tc>
          <w:tcPr>
            <w:tcW w:w="0" w:type="auto"/>
            <w:hideMark/>
          </w:tcPr>
          <w:p w14:paraId="683304A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 문자</w:t>
            </w:r>
          </w:p>
        </w:tc>
        <w:tc>
          <w:tcPr>
            <w:tcW w:w="0" w:type="auto"/>
            <w:hideMark/>
          </w:tcPr>
          <w:p w14:paraId="084792F5"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\d+</w:t>
            </w:r>
          </w:p>
        </w:tc>
        <w:tc>
          <w:tcPr>
            <w:tcW w:w="0" w:type="auto"/>
            <w:hideMark/>
          </w:tcPr>
          <w:p w14:paraId="3CDD6B4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'123', '5' 등에 매칭</w:t>
            </w:r>
          </w:p>
        </w:tc>
      </w:tr>
      <w:tr w:rsidR="001C72A9" w:rsidRPr="001A3D98"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w:t>
            </w:r>
          </w:p>
        </w:tc>
        <w:tc>
          <w:tcPr>
            <w:tcW w:w="0" w:type="auto"/>
            <w:hideMark/>
          </w:tcPr>
          <w:p w14:paraId="3937111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단어 문자</w:t>
            </w:r>
          </w:p>
        </w:tc>
        <w:tc>
          <w:tcPr>
            <w:tcW w:w="0" w:type="auto"/>
            <w:hideMark/>
          </w:tcPr>
          <w:p w14:paraId="109669C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\w+</w:t>
            </w:r>
          </w:p>
        </w:tc>
        <w:tc>
          <w:tcPr>
            <w:tcW w:w="0" w:type="auto"/>
            <w:hideMark/>
          </w:tcPr>
          <w:p w14:paraId="7565D94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'abc123', '_' 등에 매칭</w:t>
            </w:r>
          </w:p>
        </w:tc>
      </w:tr>
      <w:tr w:rsidR="001C72A9" w:rsidRPr="001A3D98"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\s</w:t>
            </w:r>
          </w:p>
        </w:tc>
        <w:tc>
          <w:tcPr>
            <w:tcW w:w="0" w:type="auto"/>
            <w:hideMark/>
          </w:tcPr>
          <w:p w14:paraId="455D1B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공백 문자</w:t>
            </w:r>
          </w:p>
        </w:tc>
        <w:tc>
          <w:tcPr>
            <w:tcW w:w="0" w:type="auto"/>
            <w:hideMark/>
          </w:tcPr>
          <w:p w14:paraId="2003AB0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w:t>
            </w:r>
          </w:p>
        </w:tc>
        <w:tc>
          <w:tcPr>
            <w:tcW w:w="0" w:type="auto"/>
            <w:hideMark/>
          </w:tcPr>
          <w:p w14:paraId="47C61E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 '\t', '\n' 등에 매칭</w:t>
            </w:r>
          </w:p>
        </w:tc>
      </w:tr>
      <w:tr w:rsidR="001C72A9" w:rsidRPr="001A3D98"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C8924D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그룹화</w:t>
            </w:r>
          </w:p>
        </w:tc>
        <w:tc>
          <w:tcPr>
            <w:tcW w:w="0" w:type="auto"/>
            <w:hideMark/>
          </w:tcPr>
          <w:p w14:paraId="54583E8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w:t>
            </w:r>
          </w:p>
        </w:tc>
        <w:tc>
          <w:tcPr>
            <w:tcW w:w="0" w:type="auto"/>
            <w:hideMark/>
          </w:tcPr>
          <w:p w14:paraId="58648242"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'abcabc'에 매칭</w:t>
            </w:r>
          </w:p>
        </w:tc>
      </w:tr>
    </w:tbl>
    <w:p w14:paraId="6F5D50AF" w14:textId="653D1673" w:rsidR="001C72A9" w:rsidRPr="001A3D98" w:rsidRDefault="001C72A9" w:rsidP="001C72A9">
      <w:pPr>
        <w:pStyle w:val="2"/>
        <w:rPr>
          <w:rFonts w:asciiTheme="minorHAnsi" w:eastAsiaTheme="minorHAnsi" w:hAnsiTheme="minorHAnsi"/>
        </w:rPr>
      </w:pPr>
      <w:bookmarkStart w:id="62" w:name="_Toc204931804"/>
      <w:r w:rsidRPr="001A3D98">
        <w:rPr>
          <w:rFonts w:asciiTheme="minorHAnsi" w:eastAsiaTheme="minorHAnsi" w:hAnsiTheme="minorHAnsi"/>
        </w:rPr>
        <w:lastRenderedPageBreak/>
        <w:t>정규식으로 할 수 있는 작업 예시</w:t>
      </w:r>
      <w:bookmarkEnd w:id="62"/>
    </w:p>
    <w:p w14:paraId="4E5C92AA"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전화번호 추출: </w:t>
      </w:r>
      <w:r w:rsidRPr="001A3D98">
        <w:rPr>
          <w:rStyle w:val="HTML0"/>
          <w:rFonts w:asciiTheme="minorHAnsi" w:eastAsiaTheme="minorHAnsi" w:hAnsiTheme="minorHAnsi"/>
        </w:rPr>
        <w:t>\d{2,3}-\d{3,4}-\d{4}</w:t>
      </w:r>
    </w:p>
    <w:p w14:paraId="50735F52"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특정 단어 포함 여부 확인: </w:t>
      </w:r>
      <w:r w:rsidRPr="001A3D98">
        <w:rPr>
          <w:rStyle w:val="HTML0"/>
          <w:rFonts w:asciiTheme="minorHAnsi" w:eastAsiaTheme="minorHAnsi" w:hAnsiTheme="minorHAnsi"/>
        </w:rPr>
        <w:t>\bpython\b</w:t>
      </w:r>
    </w:p>
    <w:p w14:paraId="751CA547"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HTML 태그 제거: </w:t>
      </w:r>
      <w:r w:rsidRPr="001A3D98">
        <w:rPr>
          <w:rStyle w:val="HTML0"/>
          <w:rFonts w:asciiTheme="minorHAnsi" w:eastAsiaTheme="minorHAnsi" w:hAnsiTheme="minorHAnsi"/>
        </w:rPr>
        <w:t>&lt;[^&gt;]+&gt;</w:t>
      </w:r>
    </w:p>
    <w:p w14:paraId="66FD827C" w14:textId="2EAC0D19" w:rsidR="001C72A9" w:rsidRPr="001A3D98" w:rsidRDefault="001C72A9" w:rsidP="001C72A9">
      <w:pPr>
        <w:pStyle w:val="2"/>
        <w:rPr>
          <w:rFonts w:asciiTheme="minorHAnsi" w:eastAsiaTheme="minorHAnsi" w:hAnsiTheme="minorHAnsi"/>
        </w:rPr>
      </w:pPr>
      <w:bookmarkStart w:id="63" w:name="_Toc204931805"/>
      <w:r w:rsidRPr="001A3D98">
        <w:rPr>
          <w:rFonts w:asciiTheme="minorHAnsi" w:eastAsiaTheme="minorHAnsi" w:hAnsiTheme="minorHAnsi"/>
        </w:rPr>
        <w:t>Python의 re 라이브러리 사용법</w:t>
      </w:r>
      <w:bookmarkEnd w:id="63"/>
    </w:p>
    <w:p w14:paraId="2683CC41"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Python에서는 </w:t>
      </w:r>
      <w:r w:rsidRPr="001A3D98">
        <w:rPr>
          <w:rStyle w:val="HTML0"/>
          <w:rFonts w:asciiTheme="minorHAnsi" w:eastAsiaTheme="minorHAnsi" w:hAnsiTheme="minorHAnsi"/>
        </w:rPr>
        <w:t>re</w:t>
      </w:r>
      <w:r w:rsidRPr="001A3D98">
        <w:rPr>
          <w:rFonts w:asciiTheme="minorHAnsi" w:eastAsiaTheme="minorHAnsi" w:hAnsiTheme="minorHAnsi"/>
        </w:rPr>
        <w:t xml:space="preserve"> 모듈을 사용하여 정규식을 처리할 수 있다. 주요 함수는 다음과 같다.</w:t>
      </w:r>
    </w:p>
    <w:p w14:paraId="293FA11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import re</w:t>
      </w:r>
    </w:p>
    <w:p w14:paraId="0913FA80" w14:textId="77777777" w:rsidR="001C72A9" w:rsidRPr="001A3D98" w:rsidRDefault="001C72A9" w:rsidP="001C72A9">
      <w:pPr>
        <w:pStyle w:val="HTML"/>
        <w:ind w:leftChars="400" w:left="800"/>
        <w:rPr>
          <w:rStyle w:val="HTML0"/>
          <w:rFonts w:asciiTheme="minorHAnsi" w:eastAsiaTheme="minorHAnsi" w:hAnsiTheme="minorHAnsi"/>
        </w:rPr>
      </w:pPr>
    </w:p>
    <w:p w14:paraId="5E7DBFBD"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검색</w:t>
      </w:r>
    </w:p>
    <w:p w14:paraId="19319B31"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re.search(r"apple", "I like apple")  # 매칭 객체 반환</w:t>
      </w:r>
    </w:p>
    <w:p w14:paraId="1F1B5F00" w14:textId="77777777" w:rsidR="001C72A9" w:rsidRPr="001A3D98" w:rsidRDefault="001C72A9" w:rsidP="001C72A9">
      <w:pPr>
        <w:pStyle w:val="HTML"/>
        <w:ind w:leftChars="400" w:left="800"/>
        <w:rPr>
          <w:rStyle w:val="HTML0"/>
          <w:rFonts w:asciiTheme="minorHAnsi" w:eastAsiaTheme="minorHAnsi" w:hAnsiTheme="minorHAnsi"/>
        </w:rPr>
      </w:pPr>
    </w:p>
    <w:p w14:paraId="78183F50"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매칭</w:t>
      </w:r>
    </w:p>
    <w:p w14:paraId="5541E8BB"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re.match(r"apple", "apple pie")  # 문자열 처음부터 매칭 시도</w:t>
      </w:r>
    </w:p>
    <w:p w14:paraId="5C8A33C2" w14:textId="77777777" w:rsidR="001C72A9" w:rsidRPr="001A3D98" w:rsidRDefault="001C72A9" w:rsidP="001C72A9">
      <w:pPr>
        <w:pStyle w:val="HTML"/>
        <w:ind w:leftChars="400" w:left="800"/>
        <w:rPr>
          <w:rStyle w:val="HTML0"/>
          <w:rFonts w:asciiTheme="minorHAnsi" w:eastAsiaTheme="minorHAnsi" w:hAnsiTheme="minorHAnsi"/>
        </w:rPr>
      </w:pPr>
    </w:p>
    <w:p w14:paraId="3CF093E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전부 검색</w:t>
      </w:r>
    </w:p>
    <w:p w14:paraId="746723D7"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re.findall(r"\d+", "There are 24 cats and 3 dogs.")  # ['24', '3'] 반환</w:t>
      </w:r>
    </w:p>
    <w:p w14:paraId="33D6D2E9" w14:textId="77777777" w:rsidR="001C72A9" w:rsidRPr="001A3D98" w:rsidRDefault="001C72A9" w:rsidP="001C72A9">
      <w:pPr>
        <w:pStyle w:val="HTML"/>
        <w:ind w:leftChars="400" w:left="800"/>
        <w:rPr>
          <w:rStyle w:val="HTML0"/>
          <w:rFonts w:asciiTheme="minorHAnsi" w:eastAsiaTheme="minorHAnsi" w:hAnsiTheme="minorHAnsi"/>
        </w:rPr>
      </w:pPr>
    </w:p>
    <w:p w14:paraId="53660C62"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치환</w:t>
      </w:r>
    </w:p>
    <w:p w14:paraId="0CF60058"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re.sub(r"cat", "dog", "I have a cat")  # 'I have a dog'</w:t>
      </w:r>
    </w:p>
    <w:p w14:paraId="5477E34B" w14:textId="77777777" w:rsidR="001C72A9" w:rsidRPr="001A3D98" w:rsidRDefault="001C72A9" w:rsidP="001C72A9">
      <w:pPr>
        <w:pStyle w:val="HTML"/>
        <w:ind w:leftChars="400" w:left="800"/>
        <w:rPr>
          <w:rStyle w:val="HTML0"/>
          <w:rFonts w:asciiTheme="minorHAnsi" w:eastAsiaTheme="minorHAnsi" w:hAnsiTheme="minorHAnsi"/>
        </w:rPr>
      </w:pPr>
    </w:p>
    <w:p w14:paraId="16579E5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분할</w:t>
      </w:r>
    </w:p>
    <w:p w14:paraId="3A62779A"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re.split(r"\s+", "split by space or tab")  # ['split', 'by', 'space', 'or', 'tab']</w:t>
      </w:r>
    </w:p>
    <w:p w14:paraId="6E931C6B" w14:textId="6D5A6DA7" w:rsidR="001C72A9" w:rsidRPr="001A3D98" w:rsidRDefault="001C72A9" w:rsidP="001C72A9">
      <w:pPr>
        <w:pStyle w:val="2"/>
        <w:rPr>
          <w:rFonts w:asciiTheme="minorHAnsi" w:eastAsiaTheme="minorHAnsi" w:hAnsiTheme="minorHAnsi"/>
        </w:rPr>
      </w:pPr>
      <w:bookmarkStart w:id="64" w:name="_Toc204931806"/>
      <w:r w:rsidRPr="001A3D98">
        <w:rPr>
          <w:rFonts w:asciiTheme="minorHAnsi" w:eastAsiaTheme="minorHAnsi" w:hAnsiTheme="minorHAnsi"/>
        </w:rPr>
        <w:t>결론</w:t>
      </w:r>
      <w:bookmarkEnd w:id="64"/>
    </w:p>
    <w:p w14:paraId="1CB62E08"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A3D98" w:rsidRDefault="009A2869" w:rsidP="009A2869">
      <w:pPr>
        <w:pStyle w:val="a9"/>
        <w:rPr>
          <w:rFonts w:asciiTheme="minorHAnsi" w:eastAsiaTheme="minorHAnsi" w:hAnsiTheme="minorHAnsi"/>
        </w:rPr>
      </w:pPr>
    </w:p>
    <w:p w14:paraId="6DD47E29" w14:textId="77777777" w:rsidR="009A2869" w:rsidRPr="001A3D98" w:rsidRDefault="009A2869" w:rsidP="009A2869">
      <w:pPr>
        <w:pStyle w:val="a9"/>
        <w:rPr>
          <w:rFonts w:asciiTheme="minorHAnsi" w:eastAsiaTheme="minorHAnsi" w:hAnsiTheme="minorHAnsi"/>
          <w:sz w:val="28"/>
        </w:rPr>
      </w:pPr>
      <w:r w:rsidRPr="001A3D98">
        <w:rPr>
          <w:rFonts w:asciiTheme="minorHAnsi" w:eastAsiaTheme="minorHAnsi" w:hAnsiTheme="minorHAnsi"/>
        </w:rPr>
        <w:br w:type="page"/>
      </w:r>
    </w:p>
    <w:p w14:paraId="4D46760F" w14:textId="7EA728C8" w:rsidR="004C2C5A" w:rsidRPr="001A3D98" w:rsidRDefault="004C2C5A" w:rsidP="004C2C5A">
      <w:pPr>
        <w:pStyle w:val="1"/>
        <w:rPr>
          <w:rFonts w:asciiTheme="minorHAnsi" w:eastAsiaTheme="minorHAnsi" w:hAnsiTheme="minorHAnsi"/>
          <w:lang w:eastAsia="ko-KR"/>
        </w:rPr>
      </w:pPr>
      <w:bookmarkStart w:id="65" w:name="_Toc204931807"/>
      <w:r w:rsidRPr="001A3D98">
        <w:rPr>
          <w:rFonts w:asciiTheme="minorHAnsi" w:eastAsiaTheme="minorHAnsi" w:hAnsiTheme="minorHAnsi"/>
        </w:rPr>
        <w:lastRenderedPageBreak/>
        <w:t>OpenAI CLIP</w:t>
      </w:r>
      <w:bookmarkEnd w:id="65"/>
      <w:r w:rsidRPr="001A3D98">
        <w:rPr>
          <w:rFonts w:asciiTheme="minorHAnsi" w:eastAsiaTheme="minorHAnsi" w:hAnsiTheme="minorHAnsi"/>
        </w:rPr>
        <w:t xml:space="preserve"> </w:t>
      </w:r>
    </w:p>
    <w:p w14:paraId="232BFDBC" w14:textId="49A942EE" w:rsidR="004C2C5A" w:rsidRPr="001A3D98" w:rsidRDefault="004C2C5A" w:rsidP="004C2C5A">
      <w:pPr>
        <w:pStyle w:val="2"/>
        <w:rPr>
          <w:rFonts w:asciiTheme="minorHAnsi" w:eastAsiaTheme="minorHAnsi" w:hAnsiTheme="minorHAnsi"/>
        </w:rPr>
      </w:pPr>
      <w:bookmarkStart w:id="66" w:name="_Toc204931808"/>
      <w:r w:rsidRPr="001A3D98">
        <w:rPr>
          <w:rFonts w:asciiTheme="minorHAnsi" w:eastAsiaTheme="minorHAnsi" w:hAnsiTheme="minorHAnsi"/>
        </w:rPr>
        <w:t>CLIP 개요</w:t>
      </w:r>
      <w:bookmarkEnd w:id="66"/>
    </w:p>
    <w:p w14:paraId="69B1D86E"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1A3D98" w:rsidRDefault="004C2C5A" w:rsidP="004C2C5A">
      <w:pPr>
        <w:pStyle w:val="2"/>
        <w:rPr>
          <w:rFonts w:asciiTheme="minorHAnsi" w:eastAsiaTheme="minorHAnsi" w:hAnsiTheme="minorHAnsi"/>
        </w:rPr>
      </w:pPr>
      <w:bookmarkStart w:id="67" w:name="_Toc204931809"/>
      <w:r w:rsidRPr="001A3D98">
        <w:rPr>
          <w:rFonts w:asciiTheme="minorHAnsi" w:eastAsiaTheme="minorHAnsi" w:hAnsiTheme="minorHAnsi"/>
        </w:rPr>
        <w:t>주요 기능</w:t>
      </w:r>
      <w:bookmarkEnd w:id="67"/>
    </w:p>
    <w:p w14:paraId="44DBD17C"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텍스트-이미지 매칭</w:t>
      </w:r>
      <w:r w:rsidRPr="001A3D98">
        <w:rPr>
          <w:rFonts w:asciiTheme="minorHAnsi" w:eastAsiaTheme="minorHAnsi" w:hAnsiTheme="minorHAnsi"/>
        </w:rPr>
        <w:t>: 텍스트 설명과 이미지 간의 유사도를 계산.</w:t>
      </w:r>
    </w:p>
    <w:p w14:paraId="400051D9"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제로샷 학습</w:t>
      </w:r>
      <w:r w:rsidRPr="001A3D98">
        <w:rPr>
          <w:rFonts w:asciiTheme="minorHAnsi" w:eastAsiaTheme="minorHAnsi" w:hAnsiTheme="minorHAnsi"/>
        </w:rPr>
        <w:t>: 추가적인 학습 없이도 새로운 데이터셋에 적용 가능.</w:t>
      </w:r>
    </w:p>
    <w:p w14:paraId="6750B677"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멀티모달 검색</w:t>
      </w:r>
      <w:r w:rsidRPr="001A3D98">
        <w:rPr>
          <w:rFonts w:asciiTheme="minorHAnsi" w:eastAsiaTheme="minorHAnsi" w:hAnsiTheme="minorHAnsi"/>
        </w:rPr>
        <w:t>: 텍스트를 사용하여 이미지 검색, 또는 이미지를 사용하여 텍스트 검색 가능.</w:t>
      </w:r>
    </w:p>
    <w:p w14:paraId="1E74DBC2"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이미지 분류</w:t>
      </w:r>
      <w:r w:rsidRPr="001A3D98">
        <w:rPr>
          <w:rFonts w:asciiTheme="minorHAnsi" w:eastAsiaTheme="minorHAnsi" w:hAnsiTheme="minorHAnsi"/>
        </w:rPr>
        <w:t>: 기존의 레이블이 아닌 자연어를 사용하여 분류.</w:t>
      </w:r>
    </w:p>
    <w:p w14:paraId="041F63DE" w14:textId="5B4307FF" w:rsidR="004C2C5A" w:rsidRPr="001A3D98" w:rsidRDefault="004C2C5A" w:rsidP="004C2C5A">
      <w:pPr>
        <w:pStyle w:val="2"/>
        <w:rPr>
          <w:rFonts w:asciiTheme="minorHAnsi" w:eastAsiaTheme="minorHAnsi" w:hAnsiTheme="minorHAnsi"/>
        </w:rPr>
      </w:pPr>
      <w:bookmarkStart w:id="68" w:name="_Toc204931810"/>
      <w:r w:rsidRPr="001A3D98">
        <w:rPr>
          <w:rFonts w:asciiTheme="minorHAnsi" w:eastAsiaTheme="minorHAnsi" w:hAnsiTheme="minorHAnsi"/>
        </w:rPr>
        <w:t>설치</w:t>
      </w:r>
      <w:bookmarkEnd w:id="68"/>
    </w:p>
    <w:p w14:paraId="4346EC9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1A3D98" w:rsidRDefault="004C2C5A" w:rsidP="004C2C5A">
      <w:pPr>
        <w:pStyle w:val="3"/>
        <w:rPr>
          <w:rFonts w:asciiTheme="minorHAnsi" w:eastAsiaTheme="minorHAnsi" w:hAnsiTheme="minorHAnsi"/>
        </w:rPr>
      </w:pPr>
      <w:bookmarkStart w:id="69" w:name="_Toc204931811"/>
      <w:r w:rsidRPr="001A3D98">
        <w:rPr>
          <w:rFonts w:asciiTheme="minorHAnsi" w:eastAsiaTheme="minorHAnsi" w:hAnsiTheme="minorHAnsi"/>
        </w:rPr>
        <w:t>설치 방법</w:t>
      </w:r>
      <w:bookmarkEnd w:id="69"/>
    </w:p>
    <w:p w14:paraId="6A96DCB7"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git+https://github.com/openai/CLIP.git</w:t>
      </w:r>
    </w:p>
    <w:p w14:paraId="389E4055"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torch torchvision</w:t>
      </w:r>
    </w:p>
    <w:p w14:paraId="2A16CD47" w14:textId="5D9588B2" w:rsidR="004C2C5A" w:rsidRPr="001A3D98" w:rsidRDefault="004C2C5A" w:rsidP="004C2C5A">
      <w:pPr>
        <w:pStyle w:val="3"/>
        <w:rPr>
          <w:rFonts w:asciiTheme="minorHAnsi" w:eastAsiaTheme="minorHAnsi" w:hAnsiTheme="minorHAnsi"/>
        </w:rPr>
      </w:pPr>
      <w:bookmarkStart w:id="70" w:name="_Toc204931812"/>
      <w:r w:rsidRPr="001A3D98">
        <w:rPr>
          <w:rFonts w:asciiTheme="minorHAnsi" w:eastAsiaTheme="minorHAnsi" w:hAnsiTheme="minorHAnsi"/>
        </w:rPr>
        <w:t>의존성</w:t>
      </w:r>
      <w:bookmarkEnd w:id="70"/>
    </w:p>
    <w:p w14:paraId="47CDF2C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Python 3.7+</w:t>
      </w:r>
    </w:p>
    <w:p w14:paraId="42E8DD1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PyTorch 1.7.1+</w:t>
      </w:r>
    </w:p>
    <w:p w14:paraId="7A77B3A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torchvision</w:t>
      </w:r>
    </w:p>
    <w:p w14:paraId="5D33A26C" w14:textId="2019D178" w:rsidR="004C2C5A" w:rsidRPr="001A3D98" w:rsidRDefault="004C2C5A" w:rsidP="004C2C5A">
      <w:pPr>
        <w:pStyle w:val="2"/>
        <w:rPr>
          <w:rFonts w:asciiTheme="minorHAnsi" w:eastAsiaTheme="minorHAnsi" w:hAnsiTheme="minorHAnsi"/>
        </w:rPr>
      </w:pPr>
      <w:bookmarkStart w:id="71" w:name="_Toc204931813"/>
      <w:r w:rsidRPr="001A3D98">
        <w:rPr>
          <w:rFonts w:asciiTheme="minorHAnsi" w:eastAsiaTheme="minorHAnsi" w:hAnsiTheme="minorHAnsi"/>
        </w:rPr>
        <w:t>모델 로드</w:t>
      </w:r>
      <w:bookmarkEnd w:id="71"/>
    </w:p>
    <w:p w14:paraId="20EAEF3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사전 학습된 모델을 제공한다. 다음은 모델을 로드하는 코드이다.</w:t>
      </w:r>
    </w:p>
    <w:p w14:paraId="6FE7CC9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2AA1E015"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import clip</w:t>
      </w:r>
    </w:p>
    <w:p w14:paraId="1F1E43E6"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import torch</w:t>
      </w:r>
    </w:p>
    <w:p w14:paraId="671F7FDB" w14:textId="77777777" w:rsidR="004C2C5A" w:rsidRPr="001A3D98" w:rsidRDefault="004C2C5A" w:rsidP="004C2C5A">
      <w:pPr>
        <w:ind w:leftChars="400" w:left="800"/>
        <w:rPr>
          <w:rStyle w:val="HTML0"/>
          <w:rFonts w:asciiTheme="minorHAnsi" w:eastAsiaTheme="minorHAnsi" w:hAnsiTheme="minorHAnsi"/>
        </w:rPr>
      </w:pPr>
    </w:p>
    <w:p w14:paraId="3E78E2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 CLIP 모델과 토크나이저 로드</w:t>
      </w:r>
    </w:p>
    <w:p w14:paraId="3E8F8E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model, preprocess = clip.load("ViT-B/32", device="cuda" if torch.cuda.is_available() else "cpu")</w:t>
      </w:r>
    </w:p>
    <w:p w14:paraId="2453EFE1" w14:textId="5CF1D7AB" w:rsidR="004C2C5A" w:rsidRPr="001A3D98" w:rsidRDefault="004C2C5A" w:rsidP="004C2C5A">
      <w:pPr>
        <w:pStyle w:val="2"/>
        <w:rPr>
          <w:rFonts w:asciiTheme="minorHAnsi" w:eastAsiaTheme="minorHAnsi" w:hAnsiTheme="minorHAnsi"/>
        </w:rPr>
      </w:pPr>
      <w:bookmarkStart w:id="72" w:name="_Toc204931814"/>
      <w:r w:rsidRPr="001A3D98">
        <w:rPr>
          <w:rFonts w:asciiTheme="minorHAnsi" w:eastAsiaTheme="minorHAnsi" w:hAnsiTheme="minorHAnsi"/>
        </w:rPr>
        <w:t>이미지와 텍스트 유사도 계산</w:t>
      </w:r>
      <w:bookmarkEnd w:id="72"/>
    </w:p>
    <w:p w14:paraId="4326498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이미지와 텍스트의 표현을 동일한 임베딩 공간으로 변환하여 유사도를 계산한다.</w:t>
      </w:r>
    </w:p>
    <w:p w14:paraId="2EDFA220" w14:textId="77777777" w:rsidR="004C2C5A" w:rsidRPr="001A3D98" w:rsidRDefault="004C2C5A" w:rsidP="004C2C5A">
      <w:pPr>
        <w:pStyle w:val="3"/>
        <w:rPr>
          <w:rFonts w:asciiTheme="minorHAnsi" w:eastAsiaTheme="minorHAnsi" w:hAnsiTheme="minorHAnsi"/>
        </w:rPr>
      </w:pPr>
      <w:bookmarkStart w:id="73" w:name="_Toc204931815"/>
      <w:r w:rsidRPr="001A3D98">
        <w:rPr>
          <w:rFonts w:asciiTheme="minorHAnsi" w:eastAsiaTheme="minorHAnsi" w:hAnsiTheme="minorHAnsi"/>
        </w:rPr>
        <w:t>예제 코드:</w:t>
      </w:r>
      <w:bookmarkEnd w:id="73"/>
    </w:p>
    <w:p w14:paraId="545B768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PIL import Image</w:t>
      </w:r>
    </w:p>
    <w:p w14:paraId="53DFB94B" w14:textId="77777777" w:rsidR="004C2C5A" w:rsidRPr="001A3D98" w:rsidRDefault="004C2C5A" w:rsidP="004C2C5A">
      <w:pPr>
        <w:pStyle w:val="HTML"/>
        <w:ind w:leftChars="400" w:left="800"/>
        <w:rPr>
          <w:rStyle w:val="HTML0"/>
          <w:rFonts w:asciiTheme="minorHAnsi" w:eastAsiaTheme="minorHAnsi" w:hAnsiTheme="minorHAnsi"/>
        </w:rPr>
      </w:pPr>
    </w:p>
    <w:p w14:paraId="48D443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이미지와 텍스트 준비</w:t>
      </w:r>
    </w:p>
    <w:p w14:paraId="122768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0CEC22F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clip.tokenize(["A dog", "A cat"]).to(device)</w:t>
      </w:r>
    </w:p>
    <w:p w14:paraId="5A05404E" w14:textId="77777777" w:rsidR="004C2C5A" w:rsidRPr="001A3D98" w:rsidRDefault="004C2C5A" w:rsidP="004C2C5A">
      <w:pPr>
        <w:pStyle w:val="HTML"/>
        <w:ind w:leftChars="400" w:left="800"/>
        <w:rPr>
          <w:rStyle w:val="HTML0"/>
          <w:rFonts w:asciiTheme="minorHAnsi" w:eastAsiaTheme="minorHAnsi" w:hAnsiTheme="minorHAnsi"/>
        </w:rPr>
      </w:pPr>
    </w:p>
    <w:p w14:paraId="1680D87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예측</w:t>
      </w:r>
    </w:p>
    <w:p w14:paraId="67FDF9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1552845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19AB2D3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56F227EA" w14:textId="77777777" w:rsidR="004C2C5A" w:rsidRPr="001A3D98" w:rsidRDefault="004C2C5A" w:rsidP="004C2C5A">
      <w:pPr>
        <w:pStyle w:val="HTML"/>
        <w:ind w:leftChars="400" w:left="800"/>
        <w:rPr>
          <w:rStyle w:val="HTML0"/>
          <w:rFonts w:asciiTheme="minorHAnsi" w:eastAsiaTheme="minorHAnsi" w:hAnsiTheme="minorHAnsi"/>
        </w:rPr>
      </w:pPr>
    </w:p>
    <w:p w14:paraId="22F217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C87B42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logits_per_image, logits_per_text = model(image, text)</w:t>
      </w:r>
    </w:p>
    <w:p w14:paraId="3D16AA6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probs = logits_per_image.softmax(dim=-1).cpu().numpy()</w:t>
      </w:r>
    </w:p>
    <w:p w14:paraId="2994561D" w14:textId="77777777" w:rsidR="004C2C5A" w:rsidRPr="001A3D98" w:rsidRDefault="004C2C5A" w:rsidP="004C2C5A">
      <w:pPr>
        <w:pStyle w:val="HTML"/>
        <w:ind w:leftChars="400" w:left="800"/>
        <w:rPr>
          <w:rStyle w:val="HTML0"/>
          <w:rFonts w:asciiTheme="minorHAnsi" w:eastAsiaTheme="minorHAnsi" w:hAnsiTheme="minorHAnsi"/>
        </w:rPr>
      </w:pPr>
    </w:p>
    <w:p w14:paraId="3AB8537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print("Label probabilities:", probs)</w:t>
      </w:r>
    </w:p>
    <w:p w14:paraId="4C665677" w14:textId="43A28C41" w:rsidR="004C2C5A" w:rsidRPr="001A3D98" w:rsidRDefault="004C2C5A" w:rsidP="004C2C5A">
      <w:pPr>
        <w:pStyle w:val="2"/>
        <w:rPr>
          <w:rFonts w:asciiTheme="minorHAnsi" w:eastAsiaTheme="minorHAnsi" w:hAnsiTheme="minorHAnsi"/>
        </w:rPr>
      </w:pPr>
      <w:bookmarkStart w:id="74" w:name="_Toc204931816"/>
      <w:r w:rsidRPr="001A3D98">
        <w:rPr>
          <w:rFonts w:asciiTheme="minorHAnsi" w:eastAsiaTheme="minorHAnsi" w:hAnsiTheme="minorHAnsi"/>
        </w:rPr>
        <w:t>제로샷 이미지 분류</w:t>
      </w:r>
      <w:bookmarkEnd w:id="74"/>
    </w:p>
    <w:p w14:paraId="0D0FFE7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추가적인 학습 없이도 다양한 이미지 분류 작업에 활용될 수 있다.</w:t>
      </w:r>
    </w:p>
    <w:p w14:paraId="39A17F3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0399F0A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분류 레이블 정의</w:t>
      </w:r>
    </w:p>
    <w:p w14:paraId="43B19BF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labels = ["a photo of a dog", "a photo of a cat"]</w:t>
      </w:r>
    </w:p>
    <w:p w14:paraId="0FBA46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clip.tokenize(labels).to(device)</w:t>
      </w:r>
    </w:p>
    <w:p w14:paraId="781C48F6" w14:textId="77777777" w:rsidR="004C2C5A" w:rsidRPr="001A3D98" w:rsidRDefault="004C2C5A" w:rsidP="004C2C5A">
      <w:pPr>
        <w:pStyle w:val="HTML"/>
        <w:ind w:leftChars="400" w:left="800"/>
        <w:rPr>
          <w:rStyle w:val="HTML0"/>
          <w:rFonts w:asciiTheme="minorHAnsi" w:eastAsiaTheme="minorHAnsi" w:hAnsiTheme="minorHAnsi"/>
        </w:rPr>
      </w:pPr>
    </w:p>
    <w:p w14:paraId="7027F2D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처리</w:t>
      </w:r>
    </w:p>
    <w:p w14:paraId="479BE41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428B2DC9" w14:textId="77777777" w:rsidR="004C2C5A" w:rsidRPr="001A3D98" w:rsidRDefault="004C2C5A" w:rsidP="004C2C5A">
      <w:pPr>
        <w:pStyle w:val="HTML"/>
        <w:ind w:leftChars="400" w:left="800"/>
        <w:rPr>
          <w:rStyle w:val="HTML0"/>
          <w:rFonts w:asciiTheme="minorHAnsi" w:eastAsiaTheme="minorHAnsi" w:hAnsiTheme="minorHAnsi"/>
        </w:rPr>
      </w:pPr>
    </w:p>
    <w:p w14:paraId="70685E8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예측</w:t>
      </w:r>
    </w:p>
    <w:p w14:paraId="6EFF00B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47CC263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7DE2871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76661E6D" w14:textId="77777777" w:rsidR="004C2C5A" w:rsidRPr="001A3D98" w:rsidRDefault="004C2C5A" w:rsidP="004C2C5A">
      <w:pPr>
        <w:pStyle w:val="HTML"/>
        <w:ind w:leftChars="400" w:left="800"/>
        <w:rPr>
          <w:rStyle w:val="HTML0"/>
          <w:rFonts w:asciiTheme="minorHAnsi" w:eastAsiaTheme="minorHAnsi" w:hAnsiTheme="minorHAnsi"/>
        </w:rPr>
      </w:pPr>
    </w:p>
    <w:p w14:paraId="46AA331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 유사도 계산</w:t>
      </w:r>
    </w:p>
    <w:p w14:paraId="0A77883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logits_per_image = (image_features @ text_features.T).softmax(dim=-1)</w:t>
      </w:r>
    </w:p>
    <w:p w14:paraId="26B1BE63" w14:textId="77777777" w:rsidR="004C2C5A" w:rsidRPr="001A3D98" w:rsidRDefault="004C2C5A" w:rsidP="004C2C5A">
      <w:pPr>
        <w:pStyle w:val="HTML"/>
        <w:ind w:leftChars="400" w:left="800"/>
        <w:rPr>
          <w:rStyle w:val="HTML0"/>
          <w:rFonts w:asciiTheme="minorHAnsi" w:eastAsiaTheme="minorHAnsi" w:hAnsiTheme="minorHAnsi"/>
        </w:rPr>
      </w:pPr>
    </w:p>
    <w:p w14:paraId="0BE1A0F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결과 출력</w:t>
      </w:r>
    </w:p>
    <w:p w14:paraId="69E9557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print("Predicted label:", labels[logits_per_image.argmax()])</w:t>
      </w:r>
    </w:p>
    <w:p w14:paraId="37806403" w14:textId="43489F14" w:rsidR="004C2C5A" w:rsidRPr="001A3D98" w:rsidRDefault="004C2C5A" w:rsidP="004C2C5A">
      <w:pPr>
        <w:pStyle w:val="2"/>
        <w:rPr>
          <w:rFonts w:asciiTheme="minorHAnsi" w:eastAsiaTheme="minorHAnsi" w:hAnsiTheme="minorHAnsi"/>
        </w:rPr>
      </w:pPr>
      <w:bookmarkStart w:id="75" w:name="_Toc204931817"/>
      <w:r w:rsidRPr="001A3D98">
        <w:rPr>
          <w:rFonts w:asciiTheme="minorHAnsi" w:eastAsiaTheme="minorHAnsi" w:hAnsiTheme="minorHAnsi"/>
        </w:rPr>
        <w:t>멀티모달 검색</w:t>
      </w:r>
      <w:bookmarkEnd w:id="75"/>
    </w:p>
    <w:p w14:paraId="5389A041"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 기반 이미지 검색과 이미지 기반 텍스트 검색을 지원한다.</w:t>
      </w:r>
    </w:p>
    <w:p w14:paraId="61D5BD4C" w14:textId="540BAB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5FCBE4B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데이터 준비</w:t>
      </w:r>
    </w:p>
    <w:p w14:paraId="2C127E6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images = [preprocess(Image.open(path)).unsqueeze(0).to(device) for path in ["image1.jpg", "image2.jpg"]]</w:t>
      </w:r>
    </w:p>
    <w:p w14:paraId="5C88E0A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clip.tokenize(["A beach", "A forest"]).to(device)</w:t>
      </w:r>
    </w:p>
    <w:p w14:paraId="0A205F30" w14:textId="77777777" w:rsidR="004C2C5A" w:rsidRPr="001A3D98" w:rsidRDefault="004C2C5A" w:rsidP="004C2C5A">
      <w:pPr>
        <w:pStyle w:val="HTML"/>
        <w:ind w:leftChars="400" w:left="800"/>
        <w:rPr>
          <w:rStyle w:val="HTML0"/>
          <w:rFonts w:asciiTheme="minorHAnsi" w:eastAsiaTheme="minorHAnsi" w:hAnsiTheme="minorHAnsi"/>
        </w:rPr>
      </w:pPr>
    </w:p>
    <w:p w14:paraId="16F05E1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및 텍스트 특징 추출</w:t>
      </w:r>
    </w:p>
    <w:p w14:paraId="1E56BEA0"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00DBB5E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torch.cat([model.encode_image(img) for img in images])</w:t>
      </w:r>
    </w:p>
    <w:p w14:paraId="07DF089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125A1567" w14:textId="77777777" w:rsidR="004C2C5A" w:rsidRPr="001A3D98" w:rsidRDefault="004C2C5A" w:rsidP="004C2C5A">
      <w:pPr>
        <w:pStyle w:val="HTML"/>
        <w:ind w:leftChars="400" w:left="800"/>
        <w:rPr>
          <w:rStyle w:val="HTML0"/>
          <w:rFonts w:asciiTheme="minorHAnsi" w:eastAsiaTheme="minorHAnsi" w:hAnsiTheme="minorHAnsi"/>
        </w:rPr>
      </w:pPr>
    </w:p>
    <w:p w14:paraId="24F3CF6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868360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similarity = image_features @ text_features.T</w:t>
      </w:r>
    </w:p>
    <w:p w14:paraId="10ECEAE5" w14:textId="77777777" w:rsidR="004C2C5A" w:rsidRPr="001A3D98" w:rsidRDefault="004C2C5A" w:rsidP="004C2C5A">
      <w:pPr>
        <w:pStyle w:val="HTML"/>
        <w:ind w:leftChars="400" w:left="800"/>
        <w:rPr>
          <w:rStyle w:val="HTML0"/>
          <w:rFonts w:asciiTheme="minorHAnsi" w:eastAsiaTheme="minorHAnsi" w:hAnsiTheme="minorHAnsi"/>
        </w:rPr>
      </w:pPr>
    </w:p>
    <w:p w14:paraId="6BFC0E3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print("Similarity matrix:", similarity.cpu().numpy())</w:t>
      </w:r>
    </w:p>
    <w:p w14:paraId="3FBAF2BB" w14:textId="1EB999B2" w:rsidR="004C2C5A" w:rsidRPr="001A3D98" w:rsidRDefault="004C2C5A" w:rsidP="004C2C5A">
      <w:pPr>
        <w:pStyle w:val="2"/>
        <w:rPr>
          <w:rFonts w:asciiTheme="minorHAnsi" w:eastAsiaTheme="minorHAnsi" w:hAnsiTheme="minorHAnsi"/>
        </w:rPr>
      </w:pPr>
      <w:bookmarkStart w:id="76" w:name="_Toc204931818"/>
      <w:r w:rsidRPr="001A3D98">
        <w:rPr>
          <w:rFonts w:asciiTheme="minorHAnsi" w:eastAsiaTheme="minorHAnsi" w:hAnsiTheme="minorHAnsi"/>
        </w:rPr>
        <w:lastRenderedPageBreak/>
        <w:t>모델 확장</w:t>
      </w:r>
      <w:bookmarkEnd w:id="76"/>
    </w:p>
    <w:p w14:paraId="01FECF2C"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6E5FEF7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사용자 정의 데이터셋 준비</w:t>
      </w:r>
    </w:p>
    <w:p w14:paraId="717282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torch.utils.data import DataLoader</w:t>
      </w:r>
    </w:p>
    <w:p w14:paraId="50F4BE49" w14:textId="77777777" w:rsidR="004C2C5A" w:rsidRPr="001A3D98" w:rsidRDefault="004C2C5A" w:rsidP="004C2C5A">
      <w:pPr>
        <w:pStyle w:val="HTML"/>
        <w:ind w:leftChars="400" w:left="800"/>
        <w:rPr>
          <w:rStyle w:val="HTML0"/>
          <w:rFonts w:asciiTheme="minorHAnsi" w:eastAsiaTheme="minorHAnsi" w:hAnsiTheme="minorHAnsi"/>
        </w:rPr>
      </w:pPr>
    </w:p>
    <w:p w14:paraId="5834D6F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custom_dataset = CustomDataset("path/to/data")</w:t>
      </w:r>
    </w:p>
    <w:p w14:paraId="7E271FB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data_loader = DataLoader(custom_dataset, batch_size=32, shuffle=True)</w:t>
      </w:r>
    </w:p>
    <w:p w14:paraId="3DF8777D" w14:textId="77777777" w:rsidR="004C2C5A" w:rsidRPr="001A3D98" w:rsidRDefault="004C2C5A" w:rsidP="004C2C5A">
      <w:pPr>
        <w:pStyle w:val="HTML"/>
        <w:ind w:leftChars="400" w:left="800"/>
        <w:rPr>
          <w:rStyle w:val="HTML0"/>
          <w:rFonts w:asciiTheme="minorHAnsi" w:eastAsiaTheme="minorHAnsi" w:hAnsiTheme="minorHAnsi"/>
        </w:rPr>
      </w:pPr>
    </w:p>
    <w:p w14:paraId="000CBF5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미세 조정</w:t>
      </w:r>
    </w:p>
    <w:p w14:paraId="0414562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optimizer = torch.optim.Adam(model.parameters(), lr=1e-5)</w:t>
      </w:r>
    </w:p>
    <w:p w14:paraId="1B39D3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criterion = torch.nn.CrossEntropyLoss()</w:t>
      </w:r>
    </w:p>
    <w:p w14:paraId="14808CAF" w14:textId="77777777" w:rsidR="004C2C5A" w:rsidRPr="001A3D98" w:rsidRDefault="004C2C5A" w:rsidP="004C2C5A">
      <w:pPr>
        <w:pStyle w:val="HTML"/>
        <w:ind w:leftChars="400" w:left="800"/>
        <w:rPr>
          <w:rStyle w:val="HTML0"/>
          <w:rFonts w:asciiTheme="minorHAnsi" w:eastAsiaTheme="minorHAnsi" w:hAnsiTheme="minorHAnsi"/>
        </w:rPr>
      </w:pPr>
    </w:p>
    <w:p w14:paraId="22A1D1F8"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epoch in range(epochs):</w:t>
      </w:r>
    </w:p>
    <w:p w14:paraId="3500DA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images, texts, labels in data_loader:</w:t>
      </w:r>
    </w:p>
    <w:p w14:paraId="7CB83A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images = preprocess(images).to(device)</w:t>
      </w:r>
    </w:p>
    <w:p w14:paraId="429898F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texts = clip.tokenize(texts).to(device)</w:t>
      </w:r>
    </w:p>
    <w:p w14:paraId="7331CA4B" w14:textId="77777777" w:rsidR="004C2C5A" w:rsidRPr="001A3D98" w:rsidRDefault="004C2C5A" w:rsidP="004C2C5A">
      <w:pPr>
        <w:pStyle w:val="HTML"/>
        <w:ind w:leftChars="400" w:left="800"/>
        <w:rPr>
          <w:rStyle w:val="HTML0"/>
          <w:rFonts w:asciiTheme="minorHAnsi" w:eastAsiaTheme="minorHAnsi" w:hAnsiTheme="minorHAnsi"/>
        </w:rPr>
      </w:pPr>
    </w:p>
    <w:p w14:paraId="582A9BC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optimizer.zero_grad()</w:t>
      </w:r>
    </w:p>
    <w:p w14:paraId="75A6F6EF"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15C204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model.encode_image(images)</w:t>
      </w:r>
    </w:p>
    <w:p w14:paraId="664EAA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72FCE7A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6B4FBA9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criterion(image_features, labels)</w:t>
      </w:r>
    </w:p>
    <w:p w14:paraId="6CB5693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0691B49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1ECA4127" w14:textId="7D70168B" w:rsidR="004C2C5A" w:rsidRPr="001A3D98" w:rsidRDefault="004C2C5A" w:rsidP="004C2C5A">
      <w:pPr>
        <w:pStyle w:val="2"/>
        <w:rPr>
          <w:rFonts w:asciiTheme="minorHAnsi" w:eastAsiaTheme="minorHAnsi" w:hAnsiTheme="minorHAnsi"/>
        </w:rPr>
      </w:pPr>
      <w:bookmarkStart w:id="77" w:name="_Toc204931819"/>
      <w:r w:rsidRPr="001A3D98">
        <w:rPr>
          <w:rFonts w:asciiTheme="minorHAnsi" w:eastAsiaTheme="minorHAnsi" w:hAnsiTheme="minorHAnsi"/>
        </w:rPr>
        <w:lastRenderedPageBreak/>
        <w:t>결론</w:t>
      </w:r>
      <w:bookmarkEnd w:id="77"/>
    </w:p>
    <w:p w14:paraId="50323A67" w14:textId="7ACB736E"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1A3D98"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136FC77" w14:textId="158043B0" w:rsidR="00FD61FA" w:rsidRPr="001A3D98" w:rsidRDefault="00FD61FA" w:rsidP="004E427D">
      <w:pPr>
        <w:pStyle w:val="1"/>
        <w:numPr>
          <w:ilvl w:val="0"/>
          <w:numId w:val="0"/>
        </w:numPr>
        <w:rPr>
          <w:rFonts w:asciiTheme="minorHAnsi" w:eastAsiaTheme="minorHAnsi" w:hAnsiTheme="minorHAnsi"/>
          <w:lang w:eastAsia="ko-KR"/>
        </w:rPr>
      </w:pPr>
    </w:p>
    <w:p w14:paraId="17362257" w14:textId="601922C3" w:rsidR="004E427D" w:rsidRPr="001A3D98" w:rsidRDefault="004E427D" w:rsidP="004E427D">
      <w:pPr>
        <w:pStyle w:val="1"/>
        <w:rPr>
          <w:rFonts w:asciiTheme="minorHAnsi" w:eastAsiaTheme="minorHAnsi" w:hAnsiTheme="minorHAnsi"/>
          <w:lang w:eastAsia="ko-KR"/>
        </w:rPr>
      </w:pPr>
      <w:bookmarkStart w:id="78" w:name="_Toc204931820"/>
      <w:r w:rsidRPr="001A3D98">
        <w:rPr>
          <w:rFonts w:asciiTheme="minorHAnsi" w:eastAsiaTheme="minorHAnsi" w:hAnsiTheme="minorHAnsi"/>
        </w:rPr>
        <w:t>Variational Autoencoders (VAE)</w:t>
      </w:r>
      <w:bookmarkEnd w:id="78"/>
    </w:p>
    <w:p w14:paraId="57316E59" w14:textId="32EF0AAD" w:rsidR="004E427D" w:rsidRPr="001A3D98" w:rsidRDefault="004E427D" w:rsidP="00B44667">
      <w:pPr>
        <w:pStyle w:val="2"/>
        <w:rPr>
          <w:rFonts w:asciiTheme="minorHAnsi" w:eastAsiaTheme="minorHAnsi" w:hAnsiTheme="minorHAnsi"/>
        </w:rPr>
      </w:pPr>
      <w:bookmarkStart w:id="79" w:name="_Toc204931821"/>
      <w:r w:rsidRPr="001A3D98">
        <w:rPr>
          <w:rFonts w:asciiTheme="minorHAnsi" w:eastAsiaTheme="minorHAnsi" w:hAnsiTheme="minorHAnsi"/>
        </w:rPr>
        <w:t>서론</w:t>
      </w:r>
      <w:bookmarkEnd w:id="79"/>
    </w:p>
    <w:p w14:paraId="1E632AF8" w14:textId="2A3097D0" w:rsidR="004E427D" w:rsidRPr="001A3D98" w:rsidRDefault="004E427D" w:rsidP="00B44667">
      <w:pPr>
        <w:pStyle w:val="a9"/>
        <w:rPr>
          <w:rFonts w:asciiTheme="minorHAnsi" w:eastAsiaTheme="minorHAnsi" w:hAnsiTheme="minorHAnsi"/>
        </w:rPr>
      </w:pPr>
      <w:r w:rsidRPr="001A3D98">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입력 데이터를 잠재 공간(latent space)으로 인코딩하고, 다시 디코딩하여 원본 데이터를 재구성하는 방식으로 학습</w:t>
      </w:r>
      <w:r w:rsidRPr="001A3D98">
        <w:rPr>
          <w:rFonts w:asciiTheme="minorHAnsi" w:eastAsiaTheme="minorHAnsi" w:hAnsiTheme="minorHAnsi" w:hint="eastAsia"/>
        </w:rPr>
        <w:t>된</w:t>
      </w:r>
      <w:r w:rsidRPr="001A3D98">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1A3D98">
        <w:rPr>
          <w:rFonts w:asciiTheme="minorHAnsi" w:eastAsiaTheme="minorHAnsi" w:hAnsiTheme="minorHAnsi" w:hint="eastAsia"/>
        </w:rPr>
        <w:t>,</w:t>
      </w:r>
      <w:r w:rsidRPr="001A3D98">
        <w:rPr>
          <w:rFonts w:asciiTheme="minorHAnsi" w:eastAsiaTheme="minorHAnsi" w:hAnsiTheme="minorHAnsi"/>
        </w:rPr>
        <w:t xml:space="preserve"> 학습한다.</w:t>
      </w:r>
    </w:p>
    <w:p w14:paraId="5D742F61" w14:textId="14653067" w:rsidR="004E427D" w:rsidRPr="001A3D98" w:rsidRDefault="004E427D" w:rsidP="004E427D">
      <w:pPr>
        <w:rPr>
          <w:rFonts w:asciiTheme="minorHAnsi" w:eastAsiaTheme="minorHAnsi" w:hAnsiTheme="minorHAnsi"/>
        </w:rPr>
      </w:pPr>
    </w:p>
    <w:p w14:paraId="4D4A7A6C" w14:textId="5FE37370" w:rsidR="004E427D" w:rsidRPr="001A3D98" w:rsidRDefault="004E427D" w:rsidP="00B44667">
      <w:pPr>
        <w:pStyle w:val="2"/>
        <w:rPr>
          <w:rFonts w:asciiTheme="minorHAnsi" w:eastAsiaTheme="minorHAnsi" w:hAnsiTheme="minorHAnsi"/>
        </w:rPr>
      </w:pPr>
      <w:bookmarkStart w:id="80" w:name="_Toc204931822"/>
      <w:r w:rsidRPr="001A3D98">
        <w:rPr>
          <w:rFonts w:asciiTheme="minorHAnsi" w:eastAsiaTheme="minorHAnsi" w:hAnsiTheme="minorHAnsi"/>
        </w:rPr>
        <w:t>VAE의 주요 개념</w:t>
      </w:r>
      <w:bookmarkEnd w:id="80"/>
    </w:p>
    <w:p w14:paraId="3D47677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Autoencoder</w:t>
      </w:r>
      <w:r w:rsidRPr="001A3D98">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Variational Autoencoder</w:t>
      </w:r>
      <w:r w:rsidRPr="001A3D98">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1A3D98" w:rsidRDefault="004E427D" w:rsidP="004E427D">
      <w:pPr>
        <w:rPr>
          <w:rFonts w:asciiTheme="minorHAnsi" w:eastAsiaTheme="minorHAnsi" w:hAnsiTheme="minorHAnsi"/>
        </w:rPr>
      </w:pPr>
    </w:p>
    <w:p w14:paraId="56CADDD6" w14:textId="35B4C829" w:rsidR="004E427D" w:rsidRPr="001A3D98" w:rsidRDefault="004E427D" w:rsidP="00B44667">
      <w:pPr>
        <w:pStyle w:val="2"/>
        <w:rPr>
          <w:rFonts w:asciiTheme="minorHAnsi" w:eastAsiaTheme="minorHAnsi" w:hAnsiTheme="minorHAnsi"/>
        </w:rPr>
      </w:pPr>
      <w:bookmarkStart w:id="81" w:name="_Toc204931823"/>
      <w:r w:rsidRPr="001A3D98">
        <w:rPr>
          <w:rFonts w:asciiTheme="minorHAnsi" w:eastAsiaTheme="minorHAnsi" w:hAnsiTheme="minorHAnsi"/>
        </w:rPr>
        <w:t>VAE의 구조</w:t>
      </w:r>
      <w:bookmarkEnd w:id="81"/>
    </w:p>
    <w:p w14:paraId="3FAD2CF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인코더(Encoder)</w:t>
      </w:r>
      <w:r w:rsidRPr="001A3D98">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리파라메터라이제이션 트릭(Reparameterization Trick)</w:t>
      </w:r>
      <w:r w:rsidRPr="001A3D98">
        <w:rPr>
          <w:rFonts w:asciiTheme="minorHAnsi" w:eastAsiaTheme="minorHAnsi" w:hAnsiTheme="minorHAnsi"/>
        </w:rPr>
        <w:br/>
        <w:t xml:space="preserve">잠재 변수 </w:t>
      </w:r>
      <w:r w:rsidRPr="001A3D98">
        <w:rPr>
          <w:rStyle w:val="katex"/>
          <w:rFonts w:asciiTheme="minorHAnsi" w:eastAsiaTheme="minorHAnsi" w:hAnsiTheme="minorHAnsi"/>
        </w:rPr>
        <w:t>zz</w:t>
      </w:r>
      <w:r w:rsidRPr="001A3D98">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1A3D98" w:rsidRDefault="002C4D43" w:rsidP="002C4D43">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 xml:space="preserve">이 방법은 확률적 샘플링을 </w:t>
      </w:r>
      <w:r w:rsidR="002C4D43" w:rsidRPr="001A3D98">
        <w:rPr>
          <w:rFonts w:asciiTheme="minorHAnsi" w:eastAsiaTheme="minorHAnsi" w:hAnsiTheme="minorHAnsi" w:hint="eastAsia"/>
        </w:rPr>
        <w:t xml:space="preserve">가능하게 </w:t>
      </w:r>
      <w:r w:rsidRPr="001A3D98">
        <w:rPr>
          <w:rFonts w:asciiTheme="minorHAnsi" w:eastAsiaTheme="minorHAnsi" w:hAnsiTheme="minorHAnsi"/>
        </w:rPr>
        <w:t>한다.</w:t>
      </w:r>
    </w:p>
    <w:p w14:paraId="2B20D062"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디코더(Decoder)</w:t>
      </w:r>
      <w:r w:rsidRPr="001A3D98">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1A3D98" w:rsidRDefault="004E427D" w:rsidP="004E427D">
      <w:pPr>
        <w:rPr>
          <w:rFonts w:asciiTheme="minorHAnsi" w:eastAsiaTheme="minorHAnsi" w:hAnsiTheme="minorHAnsi"/>
        </w:rPr>
      </w:pPr>
    </w:p>
    <w:p w14:paraId="4C4449B6" w14:textId="4981FBD3" w:rsidR="004E427D" w:rsidRPr="001A3D98" w:rsidRDefault="004E427D" w:rsidP="00B44667">
      <w:pPr>
        <w:pStyle w:val="2"/>
        <w:rPr>
          <w:rFonts w:asciiTheme="minorHAnsi" w:eastAsiaTheme="minorHAnsi" w:hAnsiTheme="minorHAnsi"/>
        </w:rPr>
      </w:pPr>
      <w:bookmarkStart w:id="82" w:name="_Toc204931824"/>
      <w:r w:rsidRPr="001A3D98">
        <w:rPr>
          <w:rFonts w:asciiTheme="minorHAnsi" w:eastAsiaTheme="minorHAnsi" w:hAnsiTheme="minorHAnsi"/>
        </w:rPr>
        <w:t>VAE 학습 목표</w:t>
      </w:r>
      <w:bookmarkEnd w:id="82"/>
    </w:p>
    <w:p w14:paraId="59F9BAB0" w14:textId="179E2CFD" w:rsidR="00AC4031" w:rsidRPr="001A3D98" w:rsidRDefault="00AC4031" w:rsidP="00AC4031">
      <w:pPr>
        <w:pStyle w:val="3"/>
        <w:rPr>
          <w:rFonts w:asciiTheme="minorHAnsi" w:eastAsiaTheme="minorHAnsi" w:hAnsiTheme="minorHAnsi"/>
        </w:rPr>
      </w:pPr>
      <w:bookmarkStart w:id="83" w:name="_Toc204931825"/>
      <w:r w:rsidRPr="001A3D98">
        <w:rPr>
          <w:rFonts w:asciiTheme="minorHAnsi" w:eastAsiaTheme="minorHAnsi" w:hAnsiTheme="minorHAnsi"/>
        </w:rPr>
        <w:t>KL-발산과 VAE에서의 역할</w:t>
      </w:r>
      <w:bookmarkEnd w:id="83"/>
    </w:p>
    <w:p w14:paraId="5C7BE912" w14:textId="77777777" w:rsidR="00AC4031" w:rsidRPr="001A3D98" w:rsidRDefault="00AC4031" w:rsidP="00AC4031">
      <w:pPr>
        <w:pStyle w:val="a9"/>
        <w:rPr>
          <w:rFonts w:asciiTheme="minorHAnsi" w:eastAsiaTheme="minorHAnsi" w:hAnsiTheme="minorHAnsi"/>
        </w:rPr>
      </w:pPr>
      <w:r w:rsidRPr="001A3D98">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1A3D98">
        <w:rPr>
          <w:rFonts w:asciiTheme="minorHAnsi" w:eastAsiaTheme="minorHAnsi" w:hAnsiTheme="minorHAnsi"/>
        </w:rPr>
        <w:br/>
        <w:t>KL-발산은 다음과 같이 정의된다:</w:t>
      </w:r>
      <w:r w:rsidRPr="001A3D98">
        <w:rPr>
          <w:rFonts w:asciiTheme="minorHAnsi" w:eastAsiaTheme="minorHAnsi" w:hAnsiTheme="minorHAnsi"/>
        </w:rPr>
        <w:br/>
        <w:t>D_{KL}(q(z|x) || p(z)) = ∫ q(z|x) log (q(z|x) / p(z)) dz</w:t>
      </w:r>
      <w:r w:rsidRPr="001A3D98">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1A3D98" w:rsidRDefault="00AC4031" w:rsidP="00C953BD">
      <w:pPr>
        <w:pStyle w:val="3"/>
        <w:rPr>
          <w:rFonts w:asciiTheme="minorHAnsi" w:eastAsiaTheme="minorHAnsi" w:hAnsiTheme="minorHAnsi"/>
        </w:rPr>
      </w:pPr>
      <w:bookmarkStart w:id="84" w:name="_Toc204931826"/>
      <w:r w:rsidRPr="001A3D98">
        <w:rPr>
          <w:rFonts w:asciiTheme="minorHAnsi" w:eastAsiaTheme="minorHAnsi" w:hAnsiTheme="minorHAnsi"/>
        </w:rPr>
        <w:lastRenderedPageBreak/>
        <w:t>KL-발산의 수학적 전개</w:t>
      </w:r>
      <w:bookmarkEnd w:id="84"/>
    </w:p>
    <w:p w14:paraId="327E325F"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계산하는 과정에서 q(z|x)와 p(z)가 모두 정규분포이기 때문에, 이 두 분포 간의 KL-발산은 다음과 같이 간단히 전개된다.</w:t>
      </w:r>
      <w:r w:rsidRPr="001A3D98">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1A3D98">
        <w:rPr>
          <w:rFonts w:asciiTheme="minorHAnsi" w:eastAsiaTheme="minorHAnsi" w:hAnsiTheme="minorHAnsi"/>
        </w:rPr>
        <w:br/>
        <w:t>D_{KL}(q(z|x) || p(z)) = ∫ N(μ, σ²) log (N(μ, σ²) / N(0, 1)) dz</w:t>
      </w:r>
      <w:r w:rsidRPr="001A3D98">
        <w:rPr>
          <w:rFonts w:asciiTheme="minorHAnsi" w:eastAsiaTheme="minorHAnsi" w:hAnsiTheme="minorHAnsi"/>
        </w:rPr>
        <w:br/>
        <w:t>결과적으로 KL-발산은 다음과 같이 간단한 수식으로 나타날 수 있다:</w:t>
      </w:r>
      <w:r w:rsidRPr="001A3D98">
        <w:rPr>
          <w:rFonts w:asciiTheme="minorHAnsi" w:eastAsiaTheme="minorHAnsi" w:hAnsiTheme="minorHAnsi"/>
        </w:rPr>
        <w:br/>
        <w:t>D_{KL}(q(z|x) || p(z)) = 0.5 [log(1/σ²) + σ² + μ² - 1]</w:t>
      </w:r>
    </w:p>
    <w:p w14:paraId="2E5F2DC5" w14:textId="2EA161A8" w:rsidR="00AC4031" w:rsidRPr="001A3D98" w:rsidRDefault="00AC4031" w:rsidP="00C953BD">
      <w:pPr>
        <w:pStyle w:val="3"/>
        <w:rPr>
          <w:rFonts w:asciiTheme="minorHAnsi" w:eastAsiaTheme="minorHAnsi" w:hAnsiTheme="minorHAnsi"/>
        </w:rPr>
      </w:pPr>
      <w:bookmarkStart w:id="85" w:name="_Toc204931827"/>
      <w:r w:rsidRPr="001A3D98">
        <w:rPr>
          <w:rFonts w:asciiTheme="minorHAnsi" w:eastAsiaTheme="minorHAnsi" w:hAnsiTheme="minorHAnsi"/>
        </w:rPr>
        <w:t>KL-발산 항목별 해석</w:t>
      </w:r>
      <w:bookmarkEnd w:id="85"/>
    </w:p>
    <w:p w14:paraId="146BAE71"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구성하는 각 항목은 다음과 같은 의미를 가진다:</w:t>
      </w:r>
      <w:r w:rsidRPr="001A3D98">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1A3D98">
        <w:rPr>
          <w:rFonts w:asciiTheme="minorHAnsi" w:eastAsiaTheme="minorHAnsi" w:hAnsiTheme="minorHAnsi"/>
        </w:rPr>
        <w:br/>
        <w:t>2. σ²: q(z|x)의 분산이 1(표준 정규분포)의 분산에 얼마나 가까운지, 또는 얼마나 멀리 떨어져 있는지를 측정한다.</w:t>
      </w:r>
      <w:r w:rsidRPr="001A3D98">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1A3D98">
        <w:rPr>
          <w:rFonts w:asciiTheme="minorHAnsi" w:eastAsiaTheme="minorHAnsi" w:hAnsiTheme="minorHAnsi"/>
        </w:rPr>
        <w:br/>
        <w:t>4. -1: 표준 정규분포의 분산이 1이므로, KL-발산의 마지막 항목은 이 값에 대한 보정이다.</w:t>
      </w:r>
    </w:p>
    <w:p w14:paraId="020FF0A8" w14:textId="3AB8F54F" w:rsidR="00AC4031" w:rsidRPr="001A3D98" w:rsidRDefault="00AC4031" w:rsidP="00C953BD">
      <w:pPr>
        <w:pStyle w:val="3"/>
        <w:rPr>
          <w:rFonts w:asciiTheme="minorHAnsi" w:eastAsiaTheme="minorHAnsi" w:hAnsiTheme="minorHAnsi"/>
        </w:rPr>
      </w:pPr>
      <w:bookmarkStart w:id="86" w:name="_Toc204931828"/>
      <w:r w:rsidRPr="001A3D98">
        <w:rPr>
          <w:rFonts w:asciiTheme="minorHAnsi" w:eastAsiaTheme="minorHAnsi" w:hAnsiTheme="minorHAnsi"/>
        </w:rPr>
        <w:t>VAE의 학습 과정과 KL-발산의 역할</w:t>
      </w:r>
      <w:bookmarkEnd w:id="86"/>
    </w:p>
    <w:p w14:paraId="38901B13"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VAE는 손실 함수로 재구성 오류(reconstruction loss)와 KL-발산을 결합하여 최적화한다. 손실 함수는 다음과 같다:</w:t>
      </w:r>
      <w:r w:rsidRPr="001A3D98">
        <w:rPr>
          <w:rFonts w:asciiTheme="minorHAnsi" w:eastAsiaTheme="minorHAnsi" w:hAnsiTheme="minorHAnsi"/>
        </w:rPr>
        <w:br/>
        <w:t>L = E_{q(z|x)}[log p(x|z)] - D_{KL}(q(z|x) || p(z))</w:t>
      </w:r>
      <w:r w:rsidRPr="001A3D98">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1A3D98">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1A3D98" w:rsidRDefault="00AC4031" w:rsidP="00C953BD">
      <w:pPr>
        <w:pStyle w:val="3"/>
        <w:rPr>
          <w:rFonts w:asciiTheme="minorHAnsi" w:eastAsiaTheme="minorHAnsi" w:hAnsiTheme="minorHAnsi"/>
        </w:rPr>
      </w:pPr>
      <w:bookmarkStart w:id="87" w:name="_Toc204931829"/>
      <w:r w:rsidRPr="001A3D98">
        <w:rPr>
          <w:rFonts w:asciiTheme="minorHAnsi" w:eastAsiaTheme="minorHAnsi" w:hAnsiTheme="minorHAnsi"/>
        </w:rPr>
        <w:t>VAE 학습에 대한 의사코드</w:t>
      </w:r>
      <w:bookmarkEnd w:id="87"/>
    </w:p>
    <w:p w14:paraId="32E7E688"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1A3D98" w:rsidRDefault="00AC4031" w:rsidP="00C953BD">
      <w:pPr>
        <w:ind w:leftChars="425" w:left="850"/>
        <w:rPr>
          <w:rFonts w:asciiTheme="minorHAnsi" w:eastAsiaTheme="minorHAnsi" w:hAnsiTheme="minorHAnsi"/>
        </w:rPr>
      </w:pPr>
      <w:r w:rsidRPr="001A3D98">
        <w:rPr>
          <w:rFonts w:asciiTheme="minorHAnsi" w:eastAsiaTheme="minorHAnsi" w:hAnsiTheme="minorHAnsi"/>
        </w:rPr>
        <w:lastRenderedPageBreak/>
        <w:br/>
        <w:t>import torch</w:t>
      </w:r>
      <w:r w:rsidRPr="001A3D98">
        <w:rPr>
          <w:rFonts w:asciiTheme="minorHAnsi" w:eastAsiaTheme="minorHAnsi" w:hAnsiTheme="minorHAnsi"/>
        </w:rPr>
        <w:br/>
        <w:t>import torch.nn as nn</w:t>
      </w:r>
      <w:r w:rsidRPr="001A3D98">
        <w:rPr>
          <w:rFonts w:asciiTheme="minorHAnsi" w:eastAsiaTheme="minorHAnsi" w:hAnsiTheme="minorHAnsi"/>
        </w:rPr>
        <w:br/>
      </w:r>
      <w:r w:rsidRPr="001A3D98">
        <w:rPr>
          <w:rFonts w:asciiTheme="minorHAnsi" w:eastAsiaTheme="minorHAnsi" w:hAnsiTheme="minorHAnsi"/>
        </w:rPr>
        <w:br/>
        <w:t># VAE 모델 정의 (인코더, 디코더)</w:t>
      </w:r>
      <w:r w:rsidRPr="001A3D98">
        <w:rPr>
          <w:rFonts w:asciiTheme="minorHAnsi" w:eastAsiaTheme="minorHAnsi" w:hAnsiTheme="minorHAnsi"/>
        </w:rPr>
        <w:br/>
        <w:t>class VAE(nn.Module):</w:t>
      </w:r>
      <w:r w:rsidRPr="001A3D98">
        <w:rPr>
          <w:rFonts w:asciiTheme="minorHAnsi" w:eastAsiaTheme="minorHAnsi" w:hAnsiTheme="minorHAnsi"/>
        </w:rPr>
        <w:br/>
        <w:t xml:space="preserve">    def __init__(self, input_dim, latent_dim):</w:t>
      </w:r>
      <w:r w:rsidRPr="001A3D98">
        <w:rPr>
          <w:rFonts w:asciiTheme="minorHAnsi" w:eastAsiaTheme="minorHAnsi" w:hAnsiTheme="minorHAnsi"/>
        </w:rPr>
        <w:br/>
        <w:t xml:space="preserve">        super(VAE, self).__init__()</w:t>
      </w:r>
      <w:r w:rsidRPr="001A3D98">
        <w:rPr>
          <w:rFonts w:asciiTheme="minorHAnsi" w:eastAsiaTheme="minorHAnsi" w:hAnsiTheme="minorHAnsi"/>
        </w:rPr>
        <w:br/>
        <w:t xml:space="preserve">        self.encoder = Encoder(input_dim, latent_dim)  # 인코더</w:t>
      </w:r>
      <w:r w:rsidRPr="001A3D98">
        <w:rPr>
          <w:rFonts w:asciiTheme="minorHAnsi" w:eastAsiaTheme="minorHAnsi" w:hAnsiTheme="minorHAnsi"/>
        </w:rPr>
        <w:br/>
        <w:t xml:space="preserve">        self.decoder = Decoder(latent_dim, input_dim)  # 디코더</w:t>
      </w:r>
      <w:r w:rsidRPr="001A3D98">
        <w:rPr>
          <w:rFonts w:asciiTheme="minorHAnsi" w:eastAsiaTheme="minorHAnsi" w:hAnsiTheme="minorHAnsi"/>
        </w:rPr>
        <w:br/>
        <w:t xml:space="preserve">    </w:t>
      </w:r>
      <w:r w:rsidRPr="001A3D98">
        <w:rPr>
          <w:rFonts w:asciiTheme="minorHAnsi" w:eastAsiaTheme="minorHAnsi" w:hAnsiTheme="minorHAnsi"/>
        </w:rPr>
        <w:br/>
        <w:t xml:space="preserve">    def forward(self, x):</w:t>
      </w:r>
      <w:r w:rsidRPr="001A3D98">
        <w:rPr>
          <w:rFonts w:asciiTheme="minorHAnsi" w:eastAsiaTheme="minorHAnsi" w:hAnsiTheme="minorHAnsi"/>
        </w:rPr>
        <w:br/>
        <w:t xml:space="preserve">        # 인코딩</w:t>
      </w:r>
      <w:r w:rsidRPr="001A3D98">
        <w:rPr>
          <w:rFonts w:asciiTheme="minorHAnsi" w:eastAsiaTheme="minorHAnsi" w:hAnsiTheme="minorHAnsi"/>
        </w:rPr>
        <w:br/>
        <w:t xml:space="preserve">        mu, log_var = self.encoder(x)</w:t>
      </w:r>
      <w:r w:rsidRPr="001A3D98">
        <w:rPr>
          <w:rFonts w:asciiTheme="minorHAnsi" w:eastAsiaTheme="minorHAnsi" w:hAnsiTheme="minorHAnsi"/>
        </w:rPr>
        <w:br/>
        <w:t xml:space="preserve">        z = self.reparameterize(mu,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디코딩</w:t>
      </w:r>
      <w:r w:rsidRPr="001A3D98">
        <w:rPr>
          <w:rFonts w:asciiTheme="minorHAnsi" w:eastAsiaTheme="minorHAnsi" w:hAnsiTheme="minorHAnsi"/>
        </w:rPr>
        <w:br/>
        <w:t xml:space="preserve">        reconstructed_x = self.decoder(z)</w:t>
      </w:r>
      <w:r w:rsidRPr="001A3D98">
        <w:rPr>
          <w:rFonts w:asciiTheme="minorHAnsi" w:eastAsiaTheme="minorHAnsi" w:hAnsiTheme="minorHAnsi"/>
        </w:rPr>
        <w:br/>
        <w:t xml:space="preserve">        return reconstructed_x,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def reparameterize(self, mu, log_var):</w:t>
      </w:r>
      <w:r w:rsidRPr="001A3D98">
        <w:rPr>
          <w:rFonts w:asciiTheme="minorHAnsi" w:eastAsiaTheme="minorHAnsi" w:hAnsiTheme="minorHAnsi"/>
        </w:rPr>
        <w:br/>
        <w:t xml:space="preserve">        # reparameterization trick</w:t>
      </w:r>
      <w:r w:rsidRPr="001A3D98">
        <w:rPr>
          <w:rFonts w:asciiTheme="minorHAnsi" w:eastAsiaTheme="minorHAnsi" w:hAnsiTheme="minorHAnsi"/>
        </w:rPr>
        <w:br/>
        <w:t xml:space="preserve">        std = torch.exp(0.5 * log_var)</w:t>
      </w:r>
      <w:r w:rsidRPr="001A3D98">
        <w:rPr>
          <w:rFonts w:asciiTheme="minorHAnsi" w:eastAsiaTheme="minorHAnsi" w:hAnsiTheme="minorHAnsi"/>
        </w:rPr>
        <w:br/>
        <w:t xml:space="preserve">        eps = torch.randn_like(std)</w:t>
      </w:r>
      <w:r w:rsidRPr="001A3D98">
        <w:rPr>
          <w:rFonts w:asciiTheme="minorHAnsi" w:eastAsiaTheme="minorHAnsi" w:hAnsiTheme="minorHAnsi"/>
        </w:rPr>
        <w:br/>
        <w:t xml:space="preserve">        return mu + eps * std</w:t>
      </w:r>
      <w:r w:rsidRPr="001A3D98">
        <w:rPr>
          <w:rFonts w:asciiTheme="minorHAnsi" w:eastAsiaTheme="minorHAnsi" w:hAnsiTheme="minorHAnsi"/>
        </w:rPr>
        <w:br/>
      </w:r>
      <w:r w:rsidRPr="001A3D98">
        <w:rPr>
          <w:rFonts w:asciiTheme="minorHAnsi" w:eastAsiaTheme="minorHAnsi" w:hAnsiTheme="minorHAnsi"/>
        </w:rPr>
        <w:br/>
        <w:t># KL-발산 계산 함수</w:t>
      </w:r>
      <w:r w:rsidRPr="001A3D98">
        <w:rPr>
          <w:rFonts w:asciiTheme="minorHAnsi" w:eastAsiaTheme="minorHAnsi" w:hAnsiTheme="minorHAnsi"/>
        </w:rPr>
        <w:br/>
        <w:t>def kl_divergence(mu, log_var):</w:t>
      </w:r>
      <w:r w:rsidRPr="001A3D98">
        <w:rPr>
          <w:rFonts w:asciiTheme="minorHAnsi" w:eastAsiaTheme="minorHAnsi" w:hAnsiTheme="minorHAnsi"/>
        </w:rPr>
        <w:br/>
        <w:t xml:space="preserve">    # KL-발산: 0.5 * (mu^2 + exp(log_var) - log(var) - 1)</w:t>
      </w:r>
      <w:r w:rsidRPr="001A3D98">
        <w:rPr>
          <w:rFonts w:asciiTheme="minorHAnsi" w:eastAsiaTheme="minorHAnsi" w:hAnsiTheme="minorHAnsi"/>
        </w:rPr>
        <w:br/>
        <w:t xml:space="preserve">    return -0.5 * torch.sum(1 + log_var - mu.pow(2) - log_var.exp())</w:t>
      </w:r>
      <w:r w:rsidRPr="001A3D98">
        <w:rPr>
          <w:rFonts w:asciiTheme="minorHAnsi" w:eastAsiaTheme="minorHAnsi" w:hAnsiTheme="minorHAnsi"/>
        </w:rPr>
        <w:br/>
      </w:r>
      <w:r w:rsidRPr="001A3D98">
        <w:rPr>
          <w:rFonts w:asciiTheme="minorHAnsi" w:eastAsiaTheme="minorHAnsi" w:hAnsiTheme="minorHAnsi"/>
        </w:rPr>
        <w:br/>
        <w:t># 손실 함수</w:t>
      </w:r>
      <w:r w:rsidRPr="001A3D98">
        <w:rPr>
          <w:rFonts w:asciiTheme="minorHAnsi" w:eastAsiaTheme="minorHAnsi" w:hAnsiTheme="minorHAnsi"/>
        </w:rPr>
        <w:br/>
        <w:t>def loss_function(reconstructed_x, x, mu, log_var):</w:t>
      </w:r>
      <w:r w:rsidRPr="001A3D98">
        <w:rPr>
          <w:rFonts w:asciiTheme="minorHAnsi" w:eastAsiaTheme="minorHAnsi" w:hAnsiTheme="minorHAnsi"/>
        </w:rPr>
        <w:br/>
        <w:t xml:space="preserve">    # 재구성 손실</w:t>
      </w:r>
      <w:r w:rsidRPr="001A3D98">
        <w:rPr>
          <w:rFonts w:asciiTheme="minorHAnsi" w:eastAsiaTheme="minorHAnsi" w:hAnsiTheme="minorHAnsi"/>
        </w:rPr>
        <w:br/>
        <w:t xml:space="preserve">    reconstruction_loss = nn.MSELoss(reduction='sum')(reconstructed_x, x)</w:t>
      </w:r>
      <w:r w:rsidRPr="001A3D98">
        <w:rPr>
          <w:rFonts w:asciiTheme="minorHAnsi" w:eastAsiaTheme="minorHAnsi" w:hAnsiTheme="minorHAnsi"/>
        </w:rPr>
        <w:br/>
      </w:r>
      <w:r w:rsidRPr="001A3D98">
        <w:rPr>
          <w:rFonts w:asciiTheme="minorHAnsi" w:eastAsiaTheme="minorHAnsi" w:hAnsiTheme="minorHAnsi"/>
        </w:rPr>
        <w:lastRenderedPageBreak/>
        <w:t xml:space="preserve">    </w:t>
      </w:r>
      <w:r w:rsidRPr="001A3D98">
        <w:rPr>
          <w:rFonts w:asciiTheme="minorHAnsi" w:eastAsiaTheme="minorHAnsi" w:hAnsiTheme="minorHAnsi"/>
        </w:rPr>
        <w:br/>
        <w:t xml:space="preserve">    # KL-발산 손실</w:t>
      </w:r>
      <w:r w:rsidRPr="001A3D98">
        <w:rPr>
          <w:rFonts w:asciiTheme="minorHAnsi" w:eastAsiaTheme="minorHAnsi" w:hAnsiTheme="minorHAnsi"/>
        </w:rPr>
        <w:br/>
        <w:t xml:space="preserve">    kl_loss = kl_divergence(mu,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총 손실</w:t>
      </w:r>
      <w:r w:rsidRPr="001A3D98">
        <w:rPr>
          <w:rFonts w:asciiTheme="minorHAnsi" w:eastAsiaTheme="minorHAnsi" w:hAnsiTheme="minorHAnsi"/>
        </w:rPr>
        <w:br/>
        <w:t xml:space="preserve">    return reconstruction_loss + kl_loss</w:t>
      </w:r>
      <w:r w:rsidRPr="001A3D98">
        <w:rPr>
          <w:rFonts w:asciiTheme="minorHAnsi" w:eastAsiaTheme="minorHAnsi" w:hAnsiTheme="minorHAnsi"/>
        </w:rPr>
        <w:br/>
      </w:r>
      <w:r w:rsidRPr="001A3D98">
        <w:rPr>
          <w:rFonts w:asciiTheme="minorHAnsi" w:eastAsiaTheme="minorHAnsi" w:hAnsiTheme="minorHAnsi"/>
        </w:rPr>
        <w:br/>
        <w:t># 모델 학습 예시</w:t>
      </w:r>
      <w:r w:rsidRPr="001A3D98">
        <w:rPr>
          <w:rFonts w:asciiTheme="minorHAnsi" w:eastAsiaTheme="minorHAnsi" w:hAnsiTheme="minorHAnsi"/>
        </w:rPr>
        <w:br/>
        <w:t>vae = VAE(input_dim=784, latent_dim=128)</w:t>
      </w:r>
      <w:r w:rsidRPr="001A3D98">
        <w:rPr>
          <w:rFonts w:asciiTheme="minorHAnsi" w:eastAsiaTheme="minorHAnsi" w:hAnsiTheme="minorHAnsi"/>
        </w:rPr>
        <w:br/>
        <w:t>optimizer = torch.optim.Adam(vae.parameters(), lr=1e-3)</w:t>
      </w:r>
      <w:r w:rsidRPr="001A3D98">
        <w:rPr>
          <w:rFonts w:asciiTheme="minorHAnsi" w:eastAsiaTheme="minorHAnsi" w:hAnsiTheme="minorHAnsi"/>
        </w:rPr>
        <w:br/>
      </w:r>
      <w:r w:rsidRPr="001A3D98">
        <w:rPr>
          <w:rFonts w:asciiTheme="minorHAnsi" w:eastAsiaTheme="minorHAnsi" w:hAnsiTheme="minorHAnsi"/>
        </w:rPr>
        <w:br/>
        <w:t>for epoch in range(epochs):</w:t>
      </w:r>
      <w:r w:rsidRPr="001A3D98">
        <w:rPr>
          <w:rFonts w:asciiTheme="minorHAnsi" w:eastAsiaTheme="minorHAnsi" w:hAnsiTheme="minorHAnsi"/>
        </w:rPr>
        <w:br/>
        <w:t xml:space="preserve">    for batch_idx, (data, _) in enumerate(train_loader):</w:t>
      </w:r>
      <w:r w:rsidRPr="001A3D98">
        <w:rPr>
          <w:rFonts w:asciiTheme="minorHAnsi" w:eastAsiaTheme="minorHAnsi" w:hAnsiTheme="minorHAnsi"/>
        </w:rPr>
        <w:br/>
        <w:t xml:space="preserve">        optimizer.zero_grad()</w:t>
      </w:r>
      <w:r w:rsidRPr="001A3D98">
        <w:rPr>
          <w:rFonts w:asciiTheme="minorHAnsi" w:eastAsiaTheme="minorHAnsi" w:hAnsiTheme="minorHAnsi"/>
        </w:rPr>
        <w:br/>
        <w:t xml:space="preserve">        </w:t>
      </w:r>
      <w:r w:rsidRPr="001A3D98">
        <w:rPr>
          <w:rFonts w:asciiTheme="minorHAnsi" w:eastAsiaTheme="minorHAnsi" w:hAnsiTheme="minorHAnsi"/>
        </w:rPr>
        <w:br/>
        <w:t xml:space="preserve">        # 순전파</w:t>
      </w:r>
      <w:r w:rsidRPr="001A3D98">
        <w:rPr>
          <w:rFonts w:asciiTheme="minorHAnsi" w:eastAsiaTheme="minorHAnsi" w:hAnsiTheme="minorHAnsi"/>
        </w:rPr>
        <w:br/>
        <w:t xml:space="preserve">        reconstructed_x, mu, log_var = vae(data)</w:t>
      </w:r>
      <w:r w:rsidRPr="001A3D98">
        <w:rPr>
          <w:rFonts w:asciiTheme="minorHAnsi" w:eastAsiaTheme="minorHAnsi" w:hAnsiTheme="minorHAnsi"/>
        </w:rPr>
        <w:br/>
        <w:t xml:space="preserve">        </w:t>
      </w:r>
      <w:r w:rsidRPr="001A3D98">
        <w:rPr>
          <w:rFonts w:asciiTheme="minorHAnsi" w:eastAsiaTheme="minorHAnsi" w:hAnsiTheme="minorHAnsi"/>
        </w:rPr>
        <w:br/>
        <w:t xml:space="preserve">        # 손실 계산</w:t>
      </w:r>
      <w:r w:rsidRPr="001A3D98">
        <w:rPr>
          <w:rFonts w:asciiTheme="minorHAnsi" w:eastAsiaTheme="minorHAnsi" w:hAnsiTheme="minorHAnsi"/>
        </w:rPr>
        <w:br/>
        <w:t xml:space="preserve">        loss = loss_function(reconstructed_x, data,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역전파</w:t>
      </w:r>
      <w:r w:rsidRPr="001A3D98">
        <w:rPr>
          <w:rFonts w:asciiTheme="minorHAnsi" w:eastAsiaTheme="minorHAnsi" w:hAnsiTheme="minorHAnsi"/>
        </w:rPr>
        <w:br/>
        <w:t xml:space="preserve">        loss.backward()</w:t>
      </w:r>
      <w:r w:rsidRPr="001A3D98">
        <w:rPr>
          <w:rFonts w:asciiTheme="minorHAnsi" w:eastAsiaTheme="minorHAnsi" w:hAnsiTheme="minorHAnsi"/>
        </w:rPr>
        <w:br/>
        <w:t xml:space="preserve">        optimizer.step()</w:t>
      </w:r>
    </w:p>
    <w:p w14:paraId="5327D528" w14:textId="77777777" w:rsidR="003728C0" w:rsidRPr="001A3D98" w:rsidRDefault="003728C0" w:rsidP="00C953BD">
      <w:pPr>
        <w:pStyle w:val="a9"/>
        <w:ind w:leftChars="425" w:left="850"/>
        <w:rPr>
          <w:rFonts w:asciiTheme="minorHAnsi" w:eastAsiaTheme="minorHAnsi" w:hAnsiTheme="minorHAnsi"/>
        </w:rPr>
      </w:pPr>
    </w:p>
    <w:p w14:paraId="0151478E" w14:textId="2284C563" w:rsidR="004E427D" w:rsidRPr="001A3D98" w:rsidRDefault="004E427D" w:rsidP="00B44667">
      <w:pPr>
        <w:pStyle w:val="2"/>
        <w:rPr>
          <w:rFonts w:asciiTheme="minorHAnsi" w:eastAsiaTheme="minorHAnsi" w:hAnsiTheme="minorHAnsi"/>
        </w:rPr>
      </w:pPr>
      <w:bookmarkStart w:id="88" w:name="_Toc204931830"/>
      <w:r w:rsidRPr="001A3D98">
        <w:rPr>
          <w:rFonts w:asciiTheme="minorHAnsi" w:eastAsiaTheme="minorHAnsi" w:hAnsiTheme="minorHAnsi"/>
        </w:rPr>
        <w:t>VAE의 주요 특징</w:t>
      </w:r>
      <w:bookmarkEnd w:id="88"/>
    </w:p>
    <w:p w14:paraId="2632B92D"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특징을 가진다.</w:t>
      </w:r>
    </w:p>
    <w:p w14:paraId="02F6BBBC"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생성 모델</w:t>
      </w:r>
      <w:r w:rsidRPr="001A3D98">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잠재 공간 학습</w:t>
      </w:r>
      <w:r w:rsidRPr="001A3D98">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lastRenderedPageBreak/>
        <w:t>확률적 접근</w:t>
      </w:r>
      <w:r w:rsidRPr="001A3D98">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1A3D98" w:rsidRDefault="004E427D" w:rsidP="004E427D">
      <w:pPr>
        <w:rPr>
          <w:rFonts w:asciiTheme="minorHAnsi" w:eastAsiaTheme="minorHAnsi" w:hAnsiTheme="minorHAnsi"/>
        </w:rPr>
      </w:pPr>
    </w:p>
    <w:p w14:paraId="4BAF3D65" w14:textId="4FB9535E" w:rsidR="004E427D" w:rsidRPr="001A3D98" w:rsidRDefault="004E427D" w:rsidP="00B44667">
      <w:pPr>
        <w:pStyle w:val="2"/>
        <w:rPr>
          <w:rFonts w:asciiTheme="minorHAnsi" w:eastAsiaTheme="minorHAnsi" w:hAnsiTheme="minorHAnsi"/>
        </w:rPr>
      </w:pPr>
      <w:bookmarkStart w:id="89" w:name="_Toc204931831"/>
      <w:r w:rsidRPr="001A3D98">
        <w:rPr>
          <w:rFonts w:asciiTheme="minorHAnsi" w:eastAsiaTheme="minorHAnsi" w:hAnsiTheme="minorHAnsi"/>
        </w:rPr>
        <w:t>VAE의 응용 분야</w:t>
      </w:r>
      <w:bookmarkEnd w:id="89"/>
    </w:p>
    <w:p w14:paraId="1CD32FDF"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다양한 분야에서 활용되고 있다.</w:t>
      </w:r>
    </w:p>
    <w:p w14:paraId="6CE052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이미지 생성</w:t>
      </w:r>
      <w:r w:rsidRPr="001A3D98">
        <w:rPr>
          <w:rFonts w:asciiTheme="minorHAnsi" w:eastAsiaTheme="minorHAnsi" w:hAnsiTheme="minorHAnsi"/>
        </w:rPr>
        <w:br/>
        <w:t>MNIST, CIFAR-10 등 데이터셋에서 새로운 이미지를 생성하는 데 사용된다.</w:t>
      </w:r>
    </w:p>
    <w:p w14:paraId="74BF8190"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데이터 클러스터링</w:t>
      </w:r>
      <w:r w:rsidRPr="001A3D98">
        <w:rPr>
          <w:rFonts w:asciiTheme="minorHAnsi" w:eastAsiaTheme="minorHAnsi" w:hAnsiTheme="minorHAnsi"/>
        </w:rPr>
        <w:br/>
        <w:t>잠재 공간에서 데이터의 군집을 분석하거나 군집 간 차이를 확인할 수 있다.</w:t>
      </w:r>
    </w:p>
    <w:p w14:paraId="71DA734F"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노이즈 제거</w:t>
      </w:r>
      <w:r w:rsidRPr="001A3D98">
        <w:rPr>
          <w:rFonts w:asciiTheme="minorHAnsi" w:eastAsiaTheme="minorHAnsi" w:hAnsiTheme="minorHAnsi"/>
        </w:rPr>
        <w:br/>
        <w:t>손상된 데이터에서 노이즈를 제거하거나 결함 데이터를 복원하는 데 사용된다.</w:t>
      </w:r>
    </w:p>
    <w:p w14:paraId="6486A398"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시계열 데이터 분석</w:t>
      </w:r>
      <w:r w:rsidRPr="001A3D98">
        <w:rPr>
          <w:rFonts w:asciiTheme="minorHAnsi" w:eastAsiaTheme="minorHAnsi" w:hAnsiTheme="minorHAnsi"/>
        </w:rPr>
        <w:br/>
        <w:t>시계열 데이터를 변형하거나 미래 데이터를 예측하는 데 활용된다.</w:t>
      </w:r>
    </w:p>
    <w:p w14:paraId="1C3EEED7" w14:textId="78FCDC49" w:rsidR="004E427D" w:rsidRPr="001A3D98" w:rsidRDefault="004E427D" w:rsidP="004E427D">
      <w:pPr>
        <w:rPr>
          <w:rFonts w:asciiTheme="minorHAnsi" w:eastAsiaTheme="minorHAnsi" w:hAnsiTheme="minorHAnsi"/>
        </w:rPr>
      </w:pPr>
    </w:p>
    <w:p w14:paraId="355D61CF" w14:textId="20CDB8FC" w:rsidR="004E427D" w:rsidRPr="001A3D98" w:rsidRDefault="004E427D" w:rsidP="00B44667">
      <w:pPr>
        <w:pStyle w:val="2"/>
        <w:rPr>
          <w:rFonts w:asciiTheme="minorHAnsi" w:eastAsiaTheme="minorHAnsi" w:hAnsiTheme="minorHAnsi"/>
        </w:rPr>
      </w:pPr>
      <w:bookmarkStart w:id="90" w:name="_Toc204931832"/>
      <w:r w:rsidRPr="001A3D98">
        <w:rPr>
          <w:rFonts w:asciiTheme="minorHAnsi" w:eastAsiaTheme="minorHAnsi" w:hAnsiTheme="minorHAnsi"/>
        </w:rPr>
        <w:t>결론</w:t>
      </w:r>
      <w:bookmarkEnd w:id="90"/>
    </w:p>
    <w:p w14:paraId="5A7E0269"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1A3D98"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1A3D98" w:rsidRDefault="00E97AD2" w:rsidP="00E97AD2">
      <w:pPr>
        <w:pStyle w:val="1"/>
        <w:rPr>
          <w:rFonts w:asciiTheme="minorHAnsi" w:eastAsiaTheme="minorHAnsi" w:hAnsiTheme="minorHAnsi"/>
          <w:lang w:eastAsia="ko-KR"/>
        </w:rPr>
      </w:pPr>
      <w:bookmarkStart w:id="91" w:name="_Toc204931833"/>
      <w:r w:rsidRPr="001A3D98">
        <w:rPr>
          <w:rFonts w:asciiTheme="minorHAnsi" w:eastAsiaTheme="minorHAnsi" w:hAnsiTheme="minorHAnsi"/>
        </w:rPr>
        <w:t>Stable Diffusion</w:t>
      </w:r>
      <w:bookmarkEnd w:id="91"/>
      <w:r w:rsidRPr="001A3D98">
        <w:rPr>
          <w:rFonts w:asciiTheme="minorHAnsi" w:eastAsiaTheme="minorHAnsi" w:hAnsiTheme="minorHAnsi"/>
        </w:rPr>
        <w:t xml:space="preserve"> </w:t>
      </w:r>
    </w:p>
    <w:p w14:paraId="13970E8E" w14:textId="181F965D" w:rsidR="00E97AD2" w:rsidRPr="001A3D98" w:rsidRDefault="00E97AD2" w:rsidP="00E97AD2">
      <w:pPr>
        <w:pStyle w:val="2"/>
        <w:rPr>
          <w:rFonts w:asciiTheme="minorHAnsi" w:eastAsiaTheme="minorHAnsi" w:hAnsiTheme="minorHAnsi"/>
        </w:rPr>
      </w:pPr>
      <w:bookmarkStart w:id="92" w:name="_Toc204931834"/>
      <w:r w:rsidRPr="001A3D98">
        <w:rPr>
          <w:rFonts w:asciiTheme="minorHAnsi" w:eastAsiaTheme="minorHAnsi" w:hAnsiTheme="minorHAnsi"/>
        </w:rPr>
        <w:t>개요</w:t>
      </w:r>
      <w:bookmarkEnd w:id="92"/>
    </w:p>
    <w:p w14:paraId="25160BBE" w14:textId="33319716"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Stable Diffusion은 크게 다음 세 가지 주요 구성요소로 이루어진다:</w:t>
      </w:r>
    </w:p>
    <w:p w14:paraId="57143BD4" w14:textId="0CDD102F"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1. VAE (Variational Autoencoder)</w:t>
      </w:r>
      <w:r w:rsidR="000D6523" w:rsidRPr="001A3D98">
        <w:rPr>
          <w:rFonts w:asciiTheme="minorHAnsi" w:eastAsiaTheme="minorHAnsi" w:hAnsiTheme="minorHAnsi"/>
        </w:rPr>
        <w:t xml:space="preserve">: </w:t>
      </w:r>
      <w:r w:rsidRPr="001A3D98">
        <w:rPr>
          <w:rFonts w:asciiTheme="minorHAnsi" w:eastAsiaTheme="minorHAnsi" w:hAnsiTheme="minorHAnsi" w:hint="eastAsia"/>
        </w:rPr>
        <w:t>이미지 ↔ latent 공간 변환</w:t>
      </w:r>
    </w:p>
    <w:p w14:paraId="3E480F5B" w14:textId="7AB72718"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2. U-Net</w:t>
      </w:r>
      <w:r w:rsidRPr="001A3D98">
        <w:rPr>
          <w:rFonts w:asciiTheme="minorHAnsi" w:eastAsiaTheme="minorHAnsi" w:hAnsiTheme="minorHAnsi" w:hint="eastAsia"/>
        </w:rPr>
        <w:tab/>
      </w:r>
      <w:r w:rsidR="000D6523" w:rsidRPr="001A3D98">
        <w:rPr>
          <w:rFonts w:asciiTheme="minorHAnsi" w:eastAsiaTheme="minorHAnsi" w:hAnsiTheme="minorHAnsi"/>
        </w:rPr>
        <w:t xml:space="preserve">: </w:t>
      </w:r>
      <w:r w:rsidRPr="001A3D98">
        <w:rPr>
          <w:rFonts w:asciiTheme="minorHAnsi" w:eastAsiaTheme="minorHAnsi" w:hAnsiTheme="minorHAnsi" w:hint="eastAsia"/>
        </w:rPr>
        <w:t>노이즈가 섞인 latent를 복원하는 denoising 네트워크</w:t>
      </w:r>
    </w:p>
    <w:p w14:paraId="6D81D9A4" w14:textId="37CB49DA"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3. Text Encoder (CLIP)</w:t>
      </w:r>
      <w:r w:rsidR="000D6523" w:rsidRPr="001A3D98">
        <w:rPr>
          <w:rFonts w:asciiTheme="minorHAnsi" w:eastAsiaTheme="minorHAnsi" w:hAnsiTheme="minorHAnsi"/>
        </w:rPr>
        <w:t xml:space="preserve">: </w:t>
      </w:r>
      <w:r w:rsidRPr="001A3D98">
        <w:rPr>
          <w:rFonts w:asciiTheme="minorHAnsi" w:eastAsiaTheme="minorHAnsi" w:hAnsiTheme="minorHAnsi" w:hint="eastAsia"/>
        </w:rPr>
        <w:t>텍스트를 임베딩하여 조건으로 사용</w:t>
      </w:r>
    </w:p>
    <w:p w14:paraId="3EE9C0C8" w14:textId="17C2825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1A3D98" w:rsidRDefault="00E97AD2" w:rsidP="00E97AD2">
      <w:pPr>
        <w:pStyle w:val="2"/>
        <w:rPr>
          <w:rFonts w:asciiTheme="minorHAnsi" w:eastAsiaTheme="minorHAnsi" w:hAnsiTheme="minorHAnsi"/>
        </w:rPr>
      </w:pPr>
      <w:bookmarkStart w:id="93" w:name="_Toc204931835"/>
      <w:r w:rsidRPr="001A3D98">
        <w:rPr>
          <w:rFonts w:asciiTheme="minorHAnsi" w:eastAsiaTheme="minorHAnsi" w:hAnsiTheme="minorHAnsi"/>
        </w:rPr>
        <w:t>확산 모델 (Diffusion Model) 개요</w:t>
      </w:r>
      <w:bookmarkEnd w:id="93"/>
    </w:p>
    <w:p w14:paraId="34296433"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확산 모델은 이미지 생성 과정에서 </w:t>
      </w:r>
      <w:r w:rsidRPr="001A3D98">
        <w:rPr>
          <w:rStyle w:val="afb"/>
          <w:rFonts w:asciiTheme="minorHAnsi" w:eastAsiaTheme="minorHAnsi" w:hAnsiTheme="minorHAnsi"/>
        </w:rPr>
        <w:t>노이즈 추가와 제거</w:t>
      </w:r>
      <w:r w:rsidRPr="001A3D98">
        <w:rPr>
          <w:rFonts w:asciiTheme="minorHAnsi" w:eastAsiaTheme="minorHAnsi" w:hAnsiTheme="minorHAnsi"/>
        </w:rPr>
        <w:t>를 통해 이미지를 생성하는 방식이다. 이 과정은 크게 두 가지로 나뉜다:</w:t>
      </w:r>
    </w:p>
    <w:p w14:paraId="32F5D28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첨가(Forward Process)</w:t>
      </w:r>
      <w:r w:rsidRPr="001A3D98">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제거(Reverse Process)</w:t>
      </w:r>
      <w:r w:rsidRPr="001A3D98">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1A3D98" w:rsidRDefault="00E97AD2" w:rsidP="00E97AD2">
      <w:pPr>
        <w:pStyle w:val="2"/>
        <w:rPr>
          <w:rFonts w:asciiTheme="minorHAnsi" w:eastAsiaTheme="minorHAnsi" w:hAnsiTheme="minorHAnsi"/>
        </w:rPr>
      </w:pPr>
      <w:bookmarkStart w:id="94" w:name="_Toc204931836"/>
      <w:r w:rsidRPr="001A3D98">
        <w:rPr>
          <w:rFonts w:asciiTheme="minorHAnsi" w:eastAsiaTheme="minorHAnsi" w:hAnsiTheme="minorHAnsi"/>
        </w:rPr>
        <w:t>Stable Diffusion의 작동 원리</w:t>
      </w:r>
      <w:bookmarkEnd w:id="94"/>
    </w:p>
    <w:p w14:paraId="336667D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작동 원리는 텍스트 설명을 기반으로 이미지를 생성하는 데 필요한 </w:t>
      </w:r>
      <w:r w:rsidRPr="001A3D98">
        <w:rPr>
          <w:rStyle w:val="afb"/>
          <w:rFonts w:asciiTheme="minorHAnsi" w:eastAsiaTheme="minorHAnsi" w:hAnsiTheme="minorHAnsi"/>
        </w:rPr>
        <w:t>세 가지 주요 구성 요소</w:t>
      </w:r>
      <w:r w:rsidRPr="001A3D98">
        <w:rPr>
          <w:rFonts w:asciiTheme="minorHAnsi" w:eastAsiaTheme="minorHAnsi" w:hAnsiTheme="minorHAnsi"/>
        </w:rPr>
        <w:t>로 나눠진다:</w:t>
      </w:r>
    </w:p>
    <w:p w14:paraId="7AAA8E5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 및 제거 과정</w:t>
      </w:r>
      <w:r w:rsidRPr="001A3D98">
        <w:rPr>
          <w:rFonts w:asciiTheme="minorHAnsi" w:eastAsiaTheme="minorHAnsi" w:hAnsiTheme="minorHAnsi"/>
        </w:rPr>
        <w:t xml:space="preserve">: Stable Diffusion은 확산 모델의 원리를 확장하여 사용한다. 모델은 이미지를 점진적으로 생성하기 위해 </w:t>
      </w:r>
      <w:r w:rsidRPr="001A3D98">
        <w:rPr>
          <w:rStyle w:val="afb"/>
          <w:rFonts w:asciiTheme="minorHAnsi" w:eastAsiaTheme="minorHAnsi" w:hAnsiTheme="minorHAnsi"/>
        </w:rPr>
        <w:t>DDPM(Denoising Diffusion Probabilistic Models)</w:t>
      </w:r>
      <w:r w:rsidRPr="001A3D98">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텍스트 임베딩</w:t>
      </w:r>
      <w:r w:rsidRPr="001A3D98">
        <w:rPr>
          <w:rFonts w:asciiTheme="minorHAnsi" w:eastAsiaTheme="minorHAnsi" w:hAnsiTheme="minorHAnsi"/>
        </w:rPr>
        <w:t xml:space="preserve">: 텍스트 설명을 입력받아 벡터 형태로 변환하는 과정이다. Stable Diffusion은 이를 위해 </w:t>
      </w:r>
      <w:r w:rsidRPr="001A3D98">
        <w:rPr>
          <w:rStyle w:val="afb"/>
          <w:rFonts w:asciiTheme="minorHAnsi" w:eastAsiaTheme="minorHAnsi" w:hAnsiTheme="minorHAnsi"/>
        </w:rPr>
        <w:t>CLIP 모델</w:t>
      </w:r>
      <w:r w:rsidRPr="001A3D98">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U-Net 아키텍처</w:t>
      </w:r>
      <w:r w:rsidRPr="001A3D98">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1A3D98" w:rsidRDefault="00E97AD2" w:rsidP="00E97AD2">
      <w:pPr>
        <w:pStyle w:val="2"/>
        <w:rPr>
          <w:rFonts w:asciiTheme="minorHAnsi" w:eastAsiaTheme="minorHAnsi" w:hAnsiTheme="minorHAnsi"/>
        </w:rPr>
      </w:pPr>
      <w:bookmarkStart w:id="95" w:name="_Toc204931837"/>
      <w:r w:rsidRPr="001A3D98">
        <w:rPr>
          <w:rFonts w:asciiTheme="minorHAnsi" w:eastAsiaTheme="minorHAnsi" w:hAnsiTheme="minorHAnsi"/>
        </w:rPr>
        <w:t>Stable Diffusion의 학습 과정</w:t>
      </w:r>
      <w:bookmarkEnd w:id="95"/>
    </w:p>
    <w:p w14:paraId="035C8F8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대규모 </w:t>
      </w:r>
      <w:r w:rsidRPr="001A3D98">
        <w:rPr>
          <w:rStyle w:val="afb"/>
          <w:rFonts w:asciiTheme="minorHAnsi" w:eastAsiaTheme="minorHAnsi" w:hAnsiTheme="minorHAnsi"/>
        </w:rPr>
        <w:t>텍스트-이미지 데이터셋</w:t>
      </w:r>
      <w:r w:rsidRPr="001A3D98">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1A3D98" w:rsidRDefault="00E97AD2" w:rsidP="00E97AD2">
      <w:pPr>
        <w:pStyle w:val="2"/>
        <w:rPr>
          <w:rFonts w:asciiTheme="minorHAnsi" w:eastAsiaTheme="minorHAnsi" w:hAnsiTheme="minorHAnsi"/>
        </w:rPr>
      </w:pPr>
      <w:bookmarkStart w:id="96" w:name="_Toc204931838"/>
      <w:r w:rsidRPr="001A3D98">
        <w:rPr>
          <w:rFonts w:asciiTheme="minorHAnsi" w:eastAsiaTheme="minorHAnsi" w:hAnsiTheme="minorHAnsi"/>
        </w:rPr>
        <w:t>텍스트-이미지 매핑</w:t>
      </w:r>
      <w:bookmarkEnd w:id="96"/>
    </w:p>
    <w:p w14:paraId="0913FEA8" w14:textId="5561C4CD"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텍스트를 이미지로 변환하기 위해 </w:t>
      </w:r>
      <w:r w:rsidRPr="001A3D98">
        <w:rPr>
          <w:rStyle w:val="afb"/>
          <w:rFonts w:asciiTheme="minorHAnsi" w:eastAsiaTheme="minorHAnsi" w:hAnsiTheme="minorHAnsi"/>
        </w:rPr>
        <w:t>CLIP 모델</w:t>
      </w:r>
      <w:r w:rsidRPr="001A3D98">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1A3D98" w:rsidRDefault="002515AD" w:rsidP="00E97AD2">
      <w:pPr>
        <w:pStyle w:val="a9"/>
        <w:rPr>
          <w:rFonts w:asciiTheme="minorHAnsi" w:eastAsiaTheme="minorHAnsi" w:hAnsiTheme="minorHAnsi"/>
        </w:rPr>
      </w:pPr>
    </w:p>
    <w:p w14:paraId="413304D6" w14:textId="0301B0EF" w:rsidR="002515AD" w:rsidRPr="001A3D98" w:rsidRDefault="002515AD" w:rsidP="002515AD">
      <w:pPr>
        <w:pStyle w:val="2"/>
        <w:rPr>
          <w:rFonts w:asciiTheme="minorHAnsi" w:eastAsiaTheme="minorHAnsi" w:hAnsiTheme="minorHAnsi"/>
        </w:rPr>
      </w:pPr>
      <w:bookmarkStart w:id="97" w:name="_Toc204931839"/>
      <w:r w:rsidRPr="001A3D98">
        <w:rPr>
          <w:rFonts w:asciiTheme="minorHAnsi" w:eastAsiaTheme="minorHAnsi" w:hAnsiTheme="minorHAnsi"/>
        </w:rPr>
        <w:t xml:space="preserve">Stable Diffusion </w:t>
      </w:r>
      <w:r w:rsidR="001C7568" w:rsidRPr="001A3D98">
        <w:rPr>
          <w:rFonts w:asciiTheme="minorHAnsi" w:eastAsiaTheme="minorHAnsi" w:hAnsiTheme="minorHAnsi" w:hint="eastAsia"/>
          <w:lang w:eastAsia="ko-KR"/>
        </w:rPr>
        <w:t>동작</w:t>
      </w:r>
      <w:r w:rsidR="001C7568" w:rsidRPr="001A3D98">
        <w:rPr>
          <w:rFonts w:asciiTheme="minorHAnsi" w:eastAsiaTheme="minorHAnsi" w:hAnsiTheme="minorHAnsi" w:hint="cs"/>
        </w:rPr>
        <w:t xml:space="preserve"> </w:t>
      </w:r>
      <w:r w:rsidR="001C7568" w:rsidRPr="001A3D98">
        <w:rPr>
          <w:rFonts w:asciiTheme="minorHAnsi" w:eastAsiaTheme="minorHAnsi" w:hAnsiTheme="minorHAnsi" w:hint="eastAsia"/>
          <w:lang w:eastAsia="ko-KR"/>
        </w:rPr>
        <w:t>과정</w:t>
      </w:r>
      <w:bookmarkEnd w:id="97"/>
    </w:p>
    <w:p w14:paraId="5D4D4C19" w14:textId="77777777"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rPr>
        <w:t>Stable Diffusion의 동작은 크게 다음과 같다.</w:t>
      </w:r>
    </w:p>
    <w:p w14:paraId="796D4A6C" w14:textId="77777777" w:rsidR="002515AD" w:rsidRPr="001A3D98" w:rsidRDefault="002515AD" w:rsidP="002515AD">
      <w:pPr>
        <w:pStyle w:val="3"/>
        <w:rPr>
          <w:rFonts w:asciiTheme="minorHAnsi" w:eastAsiaTheme="minorHAnsi" w:hAnsiTheme="minorHAnsi"/>
        </w:rPr>
      </w:pPr>
      <w:bookmarkStart w:id="98" w:name="_Toc204931840"/>
      <w:r w:rsidRPr="001A3D98">
        <w:rPr>
          <w:rFonts w:asciiTheme="minorHAnsi" w:eastAsiaTheme="minorHAnsi" w:hAnsiTheme="minorHAnsi"/>
        </w:rPr>
        <w:t>전체 동작 과정 요약</w:t>
      </w:r>
      <w:bookmarkEnd w:id="98"/>
    </w:p>
    <w:p w14:paraId="70CD0E4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입력 텍스트를 임베딩한다.</w:t>
      </w:r>
    </w:p>
    <w:p w14:paraId="05AA0CDF"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latent 공간에서 시작점을 노이즈로 설정한다.</w:t>
      </w:r>
    </w:p>
    <w:p w14:paraId="67BC6E5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U-Net을 이용해 노이즈를 점진적으로 제거한다.</w:t>
      </w:r>
    </w:p>
    <w:p w14:paraId="42E23408"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최종 latent를 VAE를 통해 디코딩하여 이미지를 복원한다.</w:t>
      </w:r>
    </w:p>
    <w:p w14:paraId="7AF2FFBA" w14:textId="77777777" w:rsidR="002515AD" w:rsidRPr="001A3D98" w:rsidRDefault="002515AD" w:rsidP="002515AD">
      <w:pPr>
        <w:pStyle w:val="3"/>
        <w:rPr>
          <w:rFonts w:asciiTheme="minorHAnsi" w:eastAsiaTheme="minorHAnsi" w:hAnsiTheme="minorHAnsi"/>
        </w:rPr>
      </w:pPr>
      <w:bookmarkStart w:id="99" w:name="_Toc204931841"/>
      <w:r w:rsidRPr="001A3D98">
        <w:rPr>
          <w:rFonts w:asciiTheme="minorHAnsi" w:eastAsiaTheme="minorHAnsi" w:hAnsiTheme="minorHAnsi"/>
        </w:rPr>
        <w:t>주요 전체 과정 의사코드</w:t>
      </w:r>
      <w:bookmarkEnd w:id="99"/>
    </w:p>
    <w:p w14:paraId="57498731"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1. 텍스트 임베딩</w:t>
      </w:r>
    </w:p>
    <w:p w14:paraId="3AD4501F"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text_embedding = TextEncoder(prompt)</w:t>
      </w:r>
    </w:p>
    <w:p w14:paraId="7E128F9F" w14:textId="77777777" w:rsidR="002515AD" w:rsidRPr="001A3D98" w:rsidRDefault="002515AD" w:rsidP="000D6523">
      <w:pPr>
        <w:ind w:leftChars="400" w:left="800"/>
        <w:rPr>
          <w:rStyle w:val="HTML0"/>
          <w:rFonts w:asciiTheme="minorHAnsi" w:eastAsiaTheme="minorHAnsi" w:hAnsiTheme="minorHAnsi"/>
        </w:rPr>
      </w:pPr>
    </w:p>
    <w:p w14:paraId="291CC93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2. 초기 노이즈 latent 생성</w:t>
      </w:r>
    </w:p>
    <w:p w14:paraId="505FFF99"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latent = sample_normal_distribution(shape=(batch_size, latent_dim))</w:t>
      </w:r>
    </w:p>
    <w:p w14:paraId="0DDD6867" w14:textId="77777777" w:rsidR="002515AD" w:rsidRPr="001A3D98" w:rsidRDefault="002515AD" w:rsidP="000D6523">
      <w:pPr>
        <w:ind w:leftChars="400" w:left="800"/>
        <w:rPr>
          <w:rStyle w:val="HTML0"/>
          <w:rFonts w:asciiTheme="minorHAnsi" w:eastAsiaTheme="minorHAnsi" w:hAnsiTheme="minorHAnsi"/>
        </w:rPr>
      </w:pPr>
    </w:p>
    <w:p w14:paraId="01FAE66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3. 노이즈 제거 반복</w:t>
      </w:r>
    </w:p>
    <w:p w14:paraId="1165ACA0"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for timestep in reversed(timesteps):</w:t>
      </w:r>
    </w:p>
    <w:p w14:paraId="049C3A3E"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noise_pred = UNet(latent, timestep, text_embedding)</w:t>
      </w:r>
    </w:p>
    <w:p w14:paraId="787304E8"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latent = update_latent(latent, noise_pred, timestep)</w:t>
      </w:r>
    </w:p>
    <w:p w14:paraId="6F9034CF" w14:textId="77777777" w:rsidR="002515AD" w:rsidRPr="001A3D98" w:rsidRDefault="002515AD" w:rsidP="000D6523">
      <w:pPr>
        <w:ind w:leftChars="400" w:left="800"/>
        <w:rPr>
          <w:rStyle w:val="HTML0"/>
          <w:rFonts w:asciiTheme="minorHAnsi" w:eastAsiaTheme="minorHAnsi" w:hAnsiTheme="minorHAnsi"/>
        </w:rPr>
      </w:pPr>
    </w:p>
    <w:p w14:paraId="0A46E536"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4. latent를 디코딩하여 이미지 복원</w:t>
      </w:r>
    </w:p>
    <w:p w14:paraId="249E8054" w14:textId="7A31E816" w:rsidR="002515AD" w:rsidRPr="001A3D98" w:rsidRDefault="002515AD" w:rsidP="000D6523">
      <w:pPr>
        <w:ind w:leftChars="400" w:left="800"/>
        <w:rPr>
          <w:rFonts w:asciiTheme="minorHAnsi" w:eastAsiaTheme="minorHAnsi" w:hAnsiTheme="minorHAnsi" w:cs="굴림체"/>
          <w:sz w:val="22"/>
          <w:szCs w:val="24"/>
        </w:rPr>
      </w:pPr>
      <w:r w:rsidRPr="001A3D98">
        <w:rPr>
          <w:rStyle w:val="HTML0"/>
          <w:rFonts w:asciiTheme="minorHAnsi" w:eastAsiaTheme="minorHAnsi" w:hAnsiTheme="minorHAnsi"/>
        </w:rPr>
        <w:t>image = VAE_Decoder(latent)</w:t>
      </w:r>
    </w:p>
    <w:p w14:paraId="6FADE1F7" w14:textId="5FEF4B8A" w:rsidR="002515AD" w:rsidRPr="001A3D98" w:rsidRDefault="002515AD" w:rsidP="000D6523">
      <w:pPr>
        <w:pStyle w:val="3"/>
        <w:rPr>
          <w:rFonts w:asciiTheme="minorHAnsi" w:eastAsiaTheme="minorHAnsi" w:hAnsiTheme="minorHAnsi"/>
        </w:rPr>
      </w:pPr>
      <w:bookmarkStart w:id="100" w:name="_Toc204931842"/>
      <w:r w:rsidRPr="001A3D98">
        <w:rPr>
          <w:rFonts w:asciiTheme="minorHAnsi" w:eastAsiaTheme="minorHAnsi" w:hAnsiTheme="minorHAnsi"/>
        </w:rPr>
        <w:t>VAE (Variational Autoencoder)</w:t>
      </w:r>
      <w:bookmarkEnd w:id="100"/>
    </w:p>
    <w:p w14:paraId="7CC2BD8F" w14:textId="168EFC55"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 xml:space="preserve">VAE는 </w:t>
      </w:r>
      <w:r w:rsidRPr="001A3D98">
        <w:rPr>
          <w:rStyle w:val="afb"/>
          <w:rFonts w:asciiTheme="minorHAnsi" w:eastAsiaTheme="minorHAnsi" w:hAnsiTheme="minorHAnsi"/>
        </w:rPr>
        <w:t>이미지</w:t>
      </w:r>
      <w:r w:rsidRPr="001A3D98">
        <w:rPr>
          <w:rFonts w:asciiTheme="minorHAnsi" w:eastAsiaTheme="minorHAnsi" w:hAnsiTheme="minorHAnsi"/>
        </w:rPr>
        <w:t xml:space="preserve">를 </w:t>
      </w:r>
      <w:r w:rsidRPr="001A3D98">
        <w:rPr>
          <w:rStyle w:val="afb"/>
          <w:rFonts w:asciiTheme="minorHAnsi" w:eastAsiaTheme="minorHAnsi" w:hAnsiTheme="minorHAnsi"/>
        </w:rPr>
        <w:t>latent 공간</w:t>
      </w:r>
      <w:r w:rsidRPr="001A3D98">
        <w:rPr>
          <w:rFonts w:asciiTheme="minorHAnsi" w:eastAsiaTheme="minorHAnsi" w:hAnsiTheme="minorHAnsi"/>
        </w:rPr>
        <w:t xml:space="preserve">으로 인코딩하고, latent를 다시 </w:t>
      </w:r>
      <w:r w:rsidRPr="001A3D98">
        <w:rPr>
          <w:rStyle w:val="afb"/>
          <w:rFonts w:asciiTheme="minorHAnsi" w:eastAsiaTheme="minorHAnsi" w:hAnsiTheme="minorHAnsi"/>
        </w:rPr>
        <w:t>이미지</w:t>
      </w:r>
      <w:r w:rsidRPr="001A3D98">
        <w:rPr>
          <w:rFonts w:asciiTheme="minorHAnsi" w:eastAsiaTheme="minorHAnsi" w:hAnsiTheme="minorHAnsi"/>
        </w:rPr>
        <w:t>로 복원하는 역할을 한다.</w:t>
      </w:r>
      <w:r w:rsidRPr="001A3D98">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1A3D98" w:rsidRDefault="000D6523" w:rsidP="000D6523">
      <w:pPr>
        <w:pStyle w:val="a9"/>
        <w:rPr>
          <w:rFonts w:asciiTheme="minorHAnsi" w:eastAsiaTheme="minorHAnsi" w:hAnsiTheme="minorHAnsi"/>
        </w:rPr>
      </w:pPr>
    </w:p>
    <w:p w14:paraId="55EF0877" w14:textId="33887F78"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주요 동작 의사코드</w:t>
      </w:r>
      <w:r w:rsidR="000D6523" w:rsidRPr="001A3D98">
        <w:rPr>
          <w:rFonts w:asciiTheme="minorHAnsi" w:eastAsiaTheme="minorHAnsi" w:hAnsiTheme="minorHAnsi" w:hint="eastAsia"/>
        </w:rPr>
        <w:t>:</w:t>
      </w:r>
    </w:p>
    <w:p w14:paraId="4E249E4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Encoder: 이미지 → latent</w:t>
      </w:r>
    </w:p>
    <w:p w14:paraId="6DD852CB"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mu, sigma = Encoder(image)</w:t>
      </w:r>
    </w:p>
    <w:p w14:paraId="1EED298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z = mu + sigma * random_normal_like(mu)  # reparameterization trick 사용</w:t>
      </w:r>
    </w:p>
    <w:p w14:paraId="0B5E527F" w14:textId="77777777" w:rsidR="002515AD" w:rsidRPr="001A3D98" w:rsidRDefault="002515AD" w:rsidP="000D6523">
      <w:pPr>
        <w:pStyle w:val="HTML"/>
        <w:ind w:leftChars="400" w:left="800"/>
        <w:rPr>
          <w:rStyle w:val="HTML0"/>
          <w:rFonts w:asciiTheme="minorHAnsi" w:eastAsiaTheme="minorHAnsi" w:hAnsiTheme="minorHAnsi"/>
        </w:rPr>
      </w:pPr>
    </w:p>
    <w:p w14:paraId="3C8F85B0"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Decoder: latent → 이미지</w:t>
      </w:r>
    </w:p>
    <w:p w14:paraId="6908899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reconstructed_image = Decoder(z)</w:t>
      </w:r>
    </w:p>
    <w:p w14:paraId="7F4DC884" w14:textId="77777777" w:rsidR="000D6523" w:rsidRPr="001A3D98" w:rsidRDefault="000D6523" w:rsidP="000D6523">
      <w:pPr>
        <w:pStyle w:val="a9"/>
        <w:rPr>
          <w:rFonts w:asciiTheme="minorHAnsi" w:eastAsiaTheme="minorHAnsi" w:hAnsiTheme="minorHAnsi"/>
        </w:rPr>
      </w:pPr>
    </w:p>
    <w:p w14:paraId="0792C80A" w14:textId="66127E04"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설명</w:t>
      </w:r>
      <w:r w:rsidR="000D6523" w:rsidRPr="001A3D98">
        <w:rPr>
          <w:rFonts w:asciiTheme="minorHAnsi" w:eastAsiaTheme="minorHAnsi" w:hAnsiTheme="minorHAnsi" w:hint="eastAsia"/>
        </w:rPr>
        <w:t>:</w:t>
      </w:r>
    </w:p>
    <w:p w14:paraId="2510CFDF" w14:textId="6F46A20A"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Encoder</w:t>
      </w:r>
      <w:r w:rsidRPr="001A3D98">
        <w:rPr>
          <w:rFonts w:asciiTheme="minorHAnsi" w:eastAsiaTheme="minorHAnsi" w:hAnsiTheme="minorHAnsi"/>
          <w:sz w:val="22"/>
        </w:rPr>
        <w:t xml:space="preserve">는 입력 이미지를 압축하여 </w:t>
      </w:r>
      <w:r w:rsidRPr="001A3D98">
        <w:rPr>
          <w:rStyle w:val="katex"/>
          <w:rFonts w:asciiTheme="minorHAnsi" w:eastAsiaTheme="minorHAnsi" w:hAnsiTheme="minorHAnsi"/>
          <w:sz w:val="22"/>
        </w:rPr>
        <w:t>μ(x)</w:t>
      </w:r>
      <w:r w:rsidRPr="001A3D98">
        <w:rPr>
          <w:rFonts w:asciiTheme="minorHAnsi" w:eastAsiaTheme="minorHAnsi" w:hAnsiTheme="minorHAnsi"/>
          <w:sz w:val="22"/>
        </w:rPr>
        <w:t xml:space="preserve">, </w:t>
      </w:r>
      <w:r w:rsidRPr="001A3D98">
        <w:rPr>
          <w:rStyle w:val="katex"/>
          <w:rFonts w:asciiTheme="minorHAnsi" w:eastAsiaTheme="minorHAnsi" w:hAnsiTheme="minorHAnsi"/>
          <w:sz w:val="22"/>
        </w:rPr>
        <w:t>σ(x)</w:t>
      </w:r>
      <w:r w:rsidR="000D6523" w:rsidRPr="001A3D98">
        <w:rPr>
          <w:rFonts w:asciiTheme="minorHAnsi" w:eastAsiaTheme="minorHAnsi" w:hAnsiTheme="minorHAnsi"/>
          <w:sz w:val="22"/>
        </w:rPr>
        <w:t xml:space="preserve"> </w:t>
      </w:r>
      <w:r w:rsidRPr="001A3D98">
        <w:rPr>
          <w:rFonts w:asciiTheme="minorHAnsi" w:eastAsiaTheme="minorHAnsi" w:hAnsiTheme="minorHAnsi"/>
          <w:sz w:val="22"/>
        </w:rPr>
        <w:t>를 생성한다.</w:t>
      </w:r>
    </w:p>
    <w:p w14:paraId="1103663F"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Reparameterization Trick</w:t>
      </w:r>
      <w:r w:rsidRPr="001A3D98">
        <w:rPr>
          <w:rFonts w:asciiTheme="minorHAnsi" w:eastAsiaTheme="minorHAnsi" w:hAnsiTheme="minorHAnsi"/>
          <w:sz w:val="22"/>
        </w:rPr>
        <w:t xml:space="preserve">을 이용하여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샘플링한다.</w:t>
      </w:r>
    </w:p>
    <w:p w14:paraId="4A763642"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Decoder</w:t>
      </w:r>
      <w:r w:rsidRPr="001A3D98">
        <w:rPr>
          <w:rFonts w:asciiTheme="minorHAnsi" w:eastAsiaTheme="minorHAnsi" w:hAnsiTheme="minorHAnsi"/>
          <w:sz w:val="22"/>
        </w:rPr>
        <w:t xml:space="preserve">는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받아 이미지를 복원한다.</w:t>
      </w:r>
    </w:p>
    <w:p w14:paraId="340C64BC" w14:textId="6C091571" w:rsidR="002515AD" w:rsidRPr="001A3D98" w:rsidRDefault="002515AD" w:rsidP="002515AD">
      <w:pPr>
        <w:rPr>
          <w:rFonts w:asciiTheme="minorHAnsi" w:eastAsiaTheme="minorHAnsi" w:hAnsiTheme="minorHAnsi"/>
        </w:rPr>
      </w:pPr>
    </w:p>
    <w:p w14:paraId="5A814335" w14:textId="03607D7E" w:rsidR="002515AD" w:rsidRPr="001A3D98" w:rsidRDefault="002515AD" w:rsidP="000D6523">
      <w:pPr>
        <w:pStyle w:val="3"/>
        <w:rPr>
          <w:rFonts w:asciiTheme="minorHAnsi" w:eastAsiaTheme="minorHAnsi" w:hAnsiTheme="minorHAnsi"/>
        </w:rPr>
      </w:pPr>
      <w:bookmarkStart w:id="101" w:name="_Toc204931843"/>
      <w:r w:rsidRPr="001A3D98">
        <w:rPr>
          <w:rFonts w:asciiTheme="minorHAnsi" w:eastAsiaTheme="minorHAnsi" w:hAnsiTheme="minorHAnsi"/>
        </w:rPr>
        <w:lastRenderedPageBreak/>
        <w:t>U-Net</w:t>
      </w:r>
      <w:bookmarkEnd w:id="101"/>
    </w:p>
    <w:p w14:paraId="2BFC29F6" w14:textId="49DE7B41"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U-Net은 </w:t>
      </w:r>
      <w:r w:rsidRPr="001A3D98">
        <w:rPr>
          <w:rStyle w:val="afb"/>
          <w:rFonts w:asciiTheme="minorHAnsi" w:eastAsiaTheme="minorHAnsi" w:hAnsiTheme="minorHAnsi"/>
        </w:rPr>
        <w:t>노이즈가 낀 latent</w:t>
      </w:r>
      <w:r w:rsidRPr="001A3D98">
        <w:rPr>
          <w:rFonts w:asciiTheme="minorHAnsi" w:eastAsiaTheme="minorHAnsi" w:hAnsiTheme="minorHAnsi"/>
        </w:rPr>
        <w:t>를 입력받아,</w:t>
      </w:r>
      <w:r w:rsidRPr="001A3D98">
        <w:rPr>
          <w:rFonts w:asciiTheme="minorHAnsi" w:eastAsiaTheme="minorHAnsi" w:hAnsiTheme="minorHAnsi"/>
        </w:rPr>
        <w:br/>
        <w:t>"어떤 노이즈가 섞였는지"를 예측하여 노이즈를 제거하는 네트워크이다.</w:t>
      </w:r>
    </w:p>
    <w:p w14:paraId="03E296D1"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Stable Diffusion에서는 일반 U-Net에 </w:t>
      </w:r>
      <w:r w:rsidRPr="001A3D98">
        <w:rPr>
          <w:rStyle w:val="afb"/>
          <w:rFonts w:asciiTheme="minorHAnsi" w:eastAsiaTheme="minorHAnsi" w:hAnsiTheme="minorHAnsi"/>
        </w:rPr>
        <w:t>Cross-Attention</w:t>
      </w:r>
      <w:r w:rsidRPr="001A3D98">
        <w:rPr>
          <w:rFonts w:asciiTheme="minorHAnsi" w:eastAsiaTheme="minorHAnsi" w:hAnsiTheme="minorHAnsi"/>
        </w:rPr>
        <w:t xml:space="preserve"> 구조를 추가하여, 텍스트 조건을 이미지 복원 과정에 통합한다.</w:t>
      </w:r>
    </w:p>
    <w:p w14:paraId="26C0783D" w14:textId="77777777" w:rsidR="002515AD" w:rsidRPr="001A3D98" w:rsidRDefault="002515AD" w:rsidP="002515AD">
      <w:pPr>
        <w:pStyle w:val="3"/>
        <w:rPr>
          <w:rFonts w:asciiTheme="minorHAnsi" w:eastAsiaTheme="minorHAnsi" w:hAnsiTheme="minorHAnsi"/>
        </w:rPr>
      </w:pPr>
      <w:bookmarkStart w:id="102" w:name="_Toc204931844"/>
      <w:r w:rsidRPr="001A3D98">
        <w:rPr>
          <w:rFonts w:asciiTheme="minorHAnsi" w:eastAsiaTheme="minorHAnsi" w:hAnsiTheme="minorHAnsi"/>
        </w:rPr>
        <w:t>주요 동작 의사코드</w:t>
      </w:r>
      <w:bookmarkEnd w:id="102"/>
    </w:p>
    <w:p w14:paraId="40D18B5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UNet(latent, timestep, text_embedding):</w:t>
      </w:r>
    </w:p>
    <w:p w14:paraId="41DC2209"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initial_conv(latent)</w:t>
      </w:r>
    </w:p>
    <w:p w14:paraId="3512966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520ACC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down_block in downsampling_path:</w:t>
      </w:r>
    </w:p>
    <w:p w14:paraId="71924E4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down_block(x)</w:t>
      </w:r>
    </w:p>
    <w:p w14:paraId="14D2B64B"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72A8184F" w14:textId="77777777" w:rsidR="002515AD" w:rsidRPr="001A3D98" w:rsidRDefault="002515AD" w:rsidP="000D7D60">
      <w:pPr>
        <w:pStyle w:val="HTML"/>
        <w:ind w:leftChars="400" w:left="800"/>
        <w:rPr>
          <w:rStyle w:val="HTML0"/>
          <w:rFonts w:asciiTheme="minorHAnsi" w:eastAsiaTheme="minorHAnsi" w:hAnsiTheme="minorHAnsi"/>
        </w:rPr>
      </w:pPr>
    </w:p>
    <w:p w14:paraId="35B99053"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bottleneck(x)</w:t>
      </w:r>
    </w:p>
    <w:p w14:paraId="2AE2A349" w14:textId="77777777" w:rsidR="002515AD" w:rsidRPr="001A3D98" w:rsidRDefault="002515AD" w:rsidP="000D7D60">
      <w:pPr>
        <w:pStyle w:val="HTML"/>
        <w:ind w:leftChars="400" w:left="800"/>
        <w:rPr>
          <w:rStyle w:val="HTML0"/>
          <w:rFonts w:asciiTheme="minorHAnsi" w:eastAsiaTheme="minorHAnsi" w:hAnsiTheme="minorHAnsi"/>
        </w:rPr>
      </w:pPr>
    </w:p>
    <w:p w14:paraId="539EE6E8"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up_block in upsampling_path:</w:t>
      </w:r>
    </w:p>
    <w:p w14:paraId="120D45C0"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up_block(x)</w:t>
      </w:r>
    </w:p>
    <w:p w14:paraId="223986B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13F18AD3" w14:textId="77777777" w:rsidR="002515AD" w:rsidRPr="001A3D98" w:rsidRDefault="002515AD" w:rsidP="000D7D60">
      <w:pPr>
        <w:pStyle w:val="HTML"/>
        <w:ind w:leftChars="400" w:left="800"/>
        <w:rPr>
          <w:rStyle w:val="HTML0"/>
          <w:rFonts w:asciiTheme="minorHAnsi" w:eastAsiaTheme="minorHAnsi" w:hAnsiTheme="minorHAnsi"/>
        </w:rPr>
      </w:pPr>
    </w:p>
    <w:p w14:paraId="3467758E"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output = final_conv(x)</w:t>
      </w:r>
    </w:p>
    <w:p w14:paraId="0015853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output  # 예측한 노이즈</w:t>
      </w:r>
    </w:p>
    <w:p w14:paraId="54A3F3B5" w14:textId="77777777" w:rsidR="002515AD" w:rsidRPr="001A3D98" w:rsidRDefault="002515AD" w:rsidP="002515AD">
      <w:pPr>
        <w:pStyle w:val="3"/>
        <w:rPr>
          <w:rFonts w:asciiTheme="minorHAnsi" w:eastAsiaTheme="minorHAnsi" w:hAnsiTheme="minorHAnsi"/>
        </w:rPr>
      </w:pPr>
      <w:bookmarkStart w:id="103" w:name="_Toc204931845"/>
      <w:r w:rsidRPr="001A3D98">
        <w:rPr>
          <w:rFonts w:asciiTheme="minorHAnsi" w:eastAsiaTheme="minorHAnsi" w:hAnsiTheme="minorHAnsi"/>
        </w:rPr>
        <w:t>설명</w:t>
      </w:r>
      <w:bookmarkEnd w:id="103"/>
    </w:p>
    <w:p w14:paraId="30C93C1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다운샘플링 → 업샘플링 경로를 통해 특징을 추출하고 복원한다.</w:t>
      </w:r>
    </w:p>
    <w:p w14:paraId="33136E4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각 주요 블록에서는 </w:t>
      </w:r>
      <w:r w:rsidRPr="001A3D98">
        <w:rPr>
          <w:rStyle w:val="afb"/>
          <w:rFonts w:asciiTheme="minorHAnsi" w:eastAsiaTheme="minorHAnsi" w:hAnsiTheme="minorHAnsi"/>
          <w:sz w:val="22"/>
        </w:rPr>
        <w:t>Cross-Attention</w:t>
      </w:r>
      <w:r w:rsidRPr="001A3D98">
        <w:rPr>
          <w:rFonts w:asciiTheme="minorHAnsi" w:eastAsiaTheme="minorHAnsi" w:hAnsiTheme="minorHAnsi"/>
          <w:sz w:val="22"/>
        </w:rPr>
        <w:t>을 수행하여 텍스트 정보를 반영한다.</w:t>
      </w:r>
    </w:p>
    <w:p w14:paraId="0B7AD33E"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최종적으로 현재 latent에 섞여 있는 </w:t>
      </w:r>
      <w:r w:rsidRPr="001A3D98">
        <w:rPr>
          <w:rStyle w:val="afb"/>
          <w:rFonts w:asciiTheme="minorHAnsi" w:eastAsiaTheme="minorHAnsi" w:hAnsiTheme="minorHAnsi"/>
          <w:sz w:val="22"/>
        </w:rPr>
        <w:t>노이즈</w:t>
      </w:r>
      <w:r w:rsidRPr="001A3D98">
        <w:rPr>
          <w:rFonts w:asciiTheme="minorHAnsi" w:eastAsiaTheme="minorHAnsi" w:hAnsiTheme="minorHAnsi"/>
          <w:sz w:val="22"/>
        </w:rPr>
        <w:t>를 예측하여 반환한다.</w:t>
      </w:r>
    </w:p>
    <w:p w14:paraId="0206BA82" w14:textId="2080D297" w:rsidR="002515AD" w:rsidRPr="001A3D98" w:rsidRDefault="002515AD" w:rsidP="002515AD">
      <w:pPr>
        <w:rPr>
          <w:rFonts w:asciiTheme="minorHAnsi" w:eastAsiaTheme="minorHAnsi" w:hAnsiTheme="minorHAnsi"/>
        </w:rPr>
      </w:pPr>
    </w:p>
    <w:p w14:paraId="572DBD8E" w14:textId="57246E60" w:rsidR="002515AD" w:rsidRPr="001A3D98" w:rsidRDefault="002515AD" w:rsidP="000D7D60">
      <w:pPr>
        <w:pStyle w:val="3"/>
        <w:rPr>
          <w:rFonts w:asciiTheme="minorHAnsi" w:eastAsiaTheme="minorHAnsi" w:hAnsiTheme="minorHAnsi"/>
        </w:rPr>
      </w:pPr>
      <w:bookmarkStart w:id="104" w:name="_Toc204931846"/>
      <w:r w:rsidRPr="001A3D98">
        <w:rPr>
          <w:rFonts w:asciiTheme="minorHAnsi" w:eastAsiaTheme="minorHAnsi" w:hAnsiTheme="minorHAnsi"/>
        </w:rPr>
        <w:lastRenderedPageBreak/>
        <w:t>Text Encoder (CLIP Text Encoder)</w:t>
      </w:r>
      <w:bookmarkEnd w:id="104"/>
    </w:p>
    <w:p w14:paraId="10CDD080"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Text Encoder는 텍스트 프롬프트를 받아, U-Net의 Attention 모듈에서 사용 가능한 고정 크기의 임베딩 벡터로 변환하는 역할을 한다.</w:t>
      </w:r>
      <w:r w:rsidRPr="001A3D98">
        <w:rPr>
          <w:rFonts w:asciiTheme="minorHAnsi" w:eastAsiaTheme="minorHAnsi" w:hAnsiTheme="minorHAnsi"/>
        </w:rPr>
        <w:br/>
        <w:t>Stable Diffusion에서는 OpenAI CLIP의 Text Encoder를 변형하여 사용한다.</w:t>
      </w:r>
    </w:p>
    <w:p w14:paraId="42C475CC"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주요 동작 의사코드</w:t>
      </w:r>
    </w:p>
    <w:p w14:paraId="05E7EEE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TextEncoder(prompt):</w:t>
      </w:r>
    </w:p>
    <w:p w14:paraId="2DC4B49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tokens = tokenize(prompt)</w:t>
      </w:r>
    </w:p>
    <w:p w14:paraId="6E50BFD2"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text_embedding = transformer_encoder(tokens)</w:t>
      </w:r>
    </w:p>
    <w:p w14:paraId="2ADBD99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text_embedding</w:t>
      </w:r>
    </w:p>
    <w:p w14:paraId="633277BA" w14:textId="77777777" w:rsidR="000D7D60" w:rsidRPr="001A3D98" w:rsidRDefault="000D7D60" w:rsidP="000D7D60">
      <w:pPr>
        <w:pStyle w:val="a9"/>
        <w:rPr>
          <w:rFonts w:asciiTheme="minorHAnsi" w:eastAsiaTheme="minorHAnsi" w:hAnsiTheme="minorHAnsi"/>
        </w:rPr>
      </w:pPr>
    </w:p>
    <w:p w14:paraId="4F3865D4" w14:textId="2BAB3C3B"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설명</w:t>
      </w:r>
    </w:p>
    <w:p w14:paraId="41A75147"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입력된 텍스트를 먼저 토큰화(tokenization)한다.</w:t>
      </w:r>
    </w:p>
    <w:p w14:paraId="4AE5F3C6"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Transformer를 통해 각 토큰에 대해 임베딩을 얻는다.</w:t>
      </w:r>
    </w:p>
    <w:p w14:paraId="72C5CABE"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최종적으로 이 텍스트 임베딩이 U-Net의 Attention 모듈에 주입된다.</w:t>
      </w:r>
    </w:p>
    <w:p w14:paraId="28FFD6BB" w14:textId="222801AC" w:rsidR="002515AD" w:rsidRPr="001A3D98" w:rsidRDefault="002515AD" w:rsidP="002515AD">
      <w:pPr>
        <w:rPr>
          <w:rFonts w:asciiTheme="minorHAnsi" w:eastAsiaTheme="minorHAnsi" w:hAnsiTheme="minorHAnsi"/>
        </w:rPr>
      </w:pPr>
    </w:p>
    <w:p w14:paraId="79DD9993" w14:textId="5E357DB0" w:rsidR="002515AD" w:rsidRPr="001A3D98" w:rsidRDefault="002515AD" w:rsidP="000D7D60">
      <w:pPr>
        <w:pStyle w:val="3"/>
        <w:rPr>
          <w:rFonts w:asciiTheme="minorHAnsi" w:eastAsiaTheme="minorHAnsi" w:hAnsiTheme="minorHAnsi"/>
        </w:rPr>
      </w:pPr>
      <w:bookmarkStart w:id="105" w:name="_Toc204931847"/>
      <w:r w:rsidRPr="001A3D98">
        <w:rPr>
          <w:rFonts w:asciiTheme="minorHAnsi" w:eastAsiaTheme="minorHAnsi" w:hAnsiTheme="minorHAnsi"/>
        </w:rPr>
        <w:t>최종 요약</w:t>
      </w:r>
      <w:bookmarkEnd w:id="105"/>
    </w:p>
    <w:p w14:paraId="45598DD8"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Stable Diffusion은 다음과 같은 구조로 동작한다:</w:t>
      </w:r>
    </w:p>
    <w:p w14:paraId="17A3719C"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텍스트를 임베딩한다.</w:t>
      </w:r>
    </w:p>
    <w:p w14:paraId="744A34DA"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랜덤 노이즈 latent에서 시작한다.</w:t>
      </w:r>
    </w:p>
    <w:p w14:paraId="5DDA7E76"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U-Net을 통해 노이즈를 점진적으로 제거하며 latent를 정제한다.</w:t>
      </w:r>
    </w:p>
    <w:p w14:paraId="22326B08"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 latent를 VAE를 통해 고해상도 이미지로 복원한다.</w:t>
      </w:r>
    </w:p>
    <w:p w14:paraId="0340D68B"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이 과정은 학습 시에는 정방향으로 (노이즈 추가 → 노이즈 제거 예측) 학습되고,</w:t>
      </w:r>
      <w:r w:rsidRPr="001A3D98">
        <w:rPr>
          <w:rFonts w:asciiTheme="minorHAnsi" w:eastAsiaTheme="minorHAnsi" w:hAnsiTheme="minorHAnsi"/>
        </w:rPr>
        <w:br/>
        <w:t>생성 시에는 역방향으로 (노이즈 제거 → 이미지 복원) 진행된다.</w:t>
      </w:r>
    </w:p>
    <w:p w14:paraId="6B79DC58" w14:textId="77777777" w:rsidR="002515AD" w:rsidRPr="001A3D98" w:rsidRDefault="002515AD" w:rsidP="00E97AD2">
      <w:pPr>
        <w:pStyle w:val="a9"/>
        <w:rPr>
          <w:rFonts w:asciiTheme="minorHAnsi" w:eastAsiaTheme="minorHAnsi" w:hAnsiTheme="minorHAnsi"/>
        </w:rPr>
      </w:pPr>
    </w:p>
    <w:p w14:paraId="5F1D2E99" w14:textId="6489937B" w:rsidR="00E97AD2" w:rsidRPr="001A3D98" w:rsidRDefault="00E97AD2" w:rsidP="00E97AD2">
      <w:pPr>
        <w:pStyle w:val="2"/>
        <w:rPr>
          <w:rFonts w:asciiTheme="minorHAnsi" w:eastAsiaTheme="minorHAnsi" w:hAnsiTheme="minorHAnsi"/>
        </w:rPr>
      </w:pPr>
      <w:bookmarkStart w:id="106" w:name="_Toc204931848"/>
      <w:r w:rsidRPr="001A3D98">
        <w:rPr>
          <w:rFonts w:asciiTheme="minorHAnsi" w:eastAsiaTheme="minorHAnsi" w:hAnsiTheme="minorHAnsi"/>
        </w:rPr>
        <w:t>Stable Diffusion 설치 및 실행 방법</w:t>
      </w:r>
      <w:bookmarkEnd w:id="106"/>
    </w:p>
    <w:p w14:paraId="7D918CE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Diffusion을 실행하려면, 먼저 </w:t>
      </w:r>
      <w:r w:rsidRPr="001A3D98">
        <w:rPr>
          <w:rStyle w:val="afb"/>
          <w:rFonts w:asciiTheme="minorHAnsi" w:eastAsiaTheme="minorHAnsi" w:hAnsiTheme="minorHAnsi"/>
        </w:rPr>
        <w:t>필수 라이브러리 및 의존성</w:t>
      </w:r>
      <w:r w:rsidRPr="001A3D98">
        <w:rPr>
          <w:rFonts w:asciiTheme="minorHAnsi" w:eastAsiaTheme="minorHAnsi" w:hAnsiTheme="minorHAnsi"/>
        </w:rPr>
        <w:t>을 설치해야 한다. 다음은 설치 과정이다:</w:t>
      </w:r>
    </w:p>
    <w:p w14:paraId="53D86F2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시스템 요구 사항</w:t>
      </w:r>
      <w:r w:rsidRPr="001A3D98">
        <w:rPr>
          <w:rFonts w:asciiTheme="minorHAnsi" w:eastAsiaTheme="minorHAnsi" w:hAnsiTheme="minorHAnsi"/>
        </w:rPr>
        <w:t>:</w:t>
      </w:r>
    </w:p>
    <w:p w14:paraId="312C621D"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Python 3.8 이상</w:t>
      </w:r>
    </w:p>
    <w:p w14:paraId="0EBCC88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PyTorch 1.7 이상</w:t>
      </w:r>
    </w:p>
    <w:p w14:paraId="7B66B724"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CUDA 11.1 이상 (GPU 사용 시)</w:t>
      </w:r>
    </w:p>
    <w:p w14:paraId="2E8CCBD4" w14:textId="1B41E30D"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레포지토리 클론</w:t>
      </w:r>
      <w:r w:rsidRPr="001A3D98">
        <w:rPr>
          <w:rFonts w:asciiTheme="minorHAnsi" w:eastAsiaTheme="minorHAnsi" w:hAnsiTheme="minorHAnsi"/>
        </w:rPr>
        <w:t xml:space="preserve">: GitHub에서 Stable Diffusion의 소스를 </w:t>
      </w:r>
      <w:r w:rsidRPr="001A3D98">
        <w:rPr>
          <w:rFonts w:asciiTheme="minorHAnsi" w:eastAsiaTheme="minorHAnsi" w:hAnsiTheme="minorHAnsi" w:hint="eastAsia"/>
        </w:rPr>
        <w:t>복사</w:t>
      </w:r>
      <w:r w:rsidRPr="001A3D98">
        <w:rPr>
          <w:rFonts w:asciiTheme="minorHAnsi" w:eastAsiaTheme="minorHAnsi" w:hAnsiTheme="minorHAnsi"/>
        </w:rPr>
        <w:t>한다:</w:t>
      </w:r>
    </w:p>
    <w:p w14:paraId="6A743F48"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https://github.com/Stability-AI/stablediffusion</w:t>
      </w:r>
    </w:p>
    <w:p w14:paraId="08ACA100"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cd stablediffusion</w:t>
      </w:r>
    </w:p>
    <w:p w14:paraId="61A9296E"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필수 패키지 설치</w:t>
      </w:r>
      <w:r w:rsidRPr="001A3D98">
        <w:rPr>
          <w:rFonts w:asciiTheme="minorHAnsi" w:eastAsiaTheme="minorHAnsi" w:hAnsiTheme="minorHAnsi"/>
        </w:rPr>
        <w:t>: 필요한 Python 라이브러리를 설치한다:</w:t>
      </w:r>
    </w:p>
    <w:p w14:paraId="31A75626"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pip install -r requirements.txt</w:t>
      </w:r>
    </w:p>
    <w:p w14:paraId="7BA0CCF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파일 다운로드</w:t>
      </w:r>
      <w:r w:rsidRPr="001A3D98">
        <w:rPr>
          <w:rFonts w:asciiTheme="minorHAnsi" w:eastAsiaTheme="minorHAnsi" w:hAnsiTheme="minorHAnsi"/>
        </w:rPr>
        <w:t xml:space="preserve">: 모델 파일은 </w:t>
      </w:r>
      <w:hyperlink r:id="rId27" w:history="1">
        <w:r w:rsidRPr="001A3D98">
          <w:rPr>
            <w:rStyle w:val="a5"/>
            <w:rFonts w:asciiTheme="minorHAnsi" w:eastAsiaTheme="minorHAnsi" w:hAnsiTheme="minorHAnsi"/>
          </w:rPr>
          <w:t>Stable Diffusion의 공식 페이지</w:t>
        </w:r>
      </w:hyperlink>
      <w:r w:rsidRPr="001A3D98">
        <w:rPr>
          <w:rFonts w:asciiTheme="minorHAnsi" w:eastAsiaTheme="minorHAnsi" w:hAnsiTheme="minorHAnsi"/>
        </w:rPr>
        <w:t>에서 다운로드 할 수 있다.</w:t>
      </w:r>
    </w:p>
    <w:p w14:paraId="62E30AEC"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실행</w:t>
      </w:r>
      <w:r w:rsidRPr="001A3D98">
        <w:rPr>
          <w:rFonts w:asciiTheme="minorHAnsi" w:eastAsiaTheme="minorHAnsi" w:hAnsiTheme="minorHAnsi"/>
        </w:rPr>
        <w:t>: 모델을 실행하려면 다음 명령어를 사용한다:</w:t>
      </w:r>
    </w:p>
    <w:p w14:paraId="3B26E3C4"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python scripts/txt2img.py --prompt "a beautiful landscape" --plms</w:t>
      </w:r>
    </w:p>
    <w:p w14:paraId="5DFC9C7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이 명령어는 텍스트 설명에 맞는 이미지를 생성한다.</w:t>
      </w:r>
    </w:p>
    <w:p w14:paraId="3F0C296C" w14:textId="19D40E3E" w:rsidR="00E97AD2" w:rsidRPr="001A3D98" w:rsidRDefault="00E97AD2" w:rsidP="00E97AD2">
      <w:pPr>
        <w:pStyle w:val="2"/>
        <w:rPr>
          <w:rFonts w:asciiTheme="minorHAnsi" w:eastAsiaTheme="minorHAnsi" w:hAnsiTheme="minorHAnsi"/>
        </w:rPr>
      </w:pPr>
      <w:bookmarkStart w:id="107" w:name="_Toc204931849"/>
      <w:r w:rsidRPr="001A3D98">
        <w:rPr>
          <w:rFonts w:asciiTheme="minorHAnsi" w:eastAsiaTheme="minorHAnsi" w:hAnsiTheme="minorHAnsi"/>
        </w:rPr>
        <w:t>Stable Diffusion의 활용</w:t>
      </w:r>
      <w:bookmarkEnd w:id="107"/>
    </w:p>
    <w:p w14:paraId="509DEF0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주로 </w:t>
      </w:r>
      <w:r w:rsidRPr="001A3D98">
        <w:rPr>
          <w:rStyle w:val="afb"/>
          <w:rFonts w:asciiTheme="minorHAnsi" w:eastAsiaTheme="minorHAnsi" w:hAnsiTheme="minorHAnsi"/>
        </w:rPr>
        <w:t>예술적 작업</w:t>
      </w:r>
      <w:r w:rsidRPr="001A3D98">
        <w:rPr>
          <w:rFonts w:asciiTheme="minorHAnsi" w:eastAsiaTheme="minorHAnsi" w:hAnsiTheme="minorHAnsi"/>
        </w:rPr>
        <w:t xml:space="preserve">이나 </w:t>
      </w:r>
      <w:r w:rsidRPr="001A3D98">
        <w:rPr>
          <w:rStyle w:val="afb"/>
          <w:rFonts w:asciiTheme="minorHAnsi" w:eastAsiaTheme="minorHAnsi" w:hAnsiTheme="minorHAnsi"/>
        </w:rPr>
        <w:t>디지털 아트</w:t>
      </w:r>
      <w:r w:rsidRPr="001A3D98">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1A3D98">
        <w:rPr>
          <w:rStyle w:val="afb"/>
          <w:rFonts w:asciiTheme="minorHAnsi" w:eastAsiaTheme="minorHAnsi" w:hAnsiTheme="minorHAnsi"/>
        </w:rPr>
        <w:t>게임 개발</w:t>
      </w:r>
      <w:r w:rsidRPr="001A3D98">
        <w:rPr>
          <w:rFonts w:asciiTheme="minorHAnsi" w:eastAsiaTheme="minorHAnsi" w:hAnsiTheme="minorHAnsi"/>
        </w:rPr>
        <w:t xml:space="preserve">이나 </w:t>
      </w:r>
      <w:r w:rsidRPr="001A3D98">
        <w:rPr>
          <w:rStyle w:val="afb"/>
          <w:rFonts w:asciiTheme="minorHAnsi" w:eastAsiaTheme="minorHAnsi" w:hAnsiTheme="minorHAnsi"/>
        </w:rPr>
        <w:t>광고 디자인</w:t>
      </w:r>
      <w:r w:rsidRPr="001A3D98">
        <w:rPr>
          <w:rFonts w:asciiTheme="minorHAnsi" w:eastAsiaTheme="minorHAnsi" w:hAnsiTheme="minorHAnsi"/>
        </w:rPr>
        <w:t xml:space="preserve">, </w:t>
      </w:r>
      <w:r w:rsidRPr="001A3D98">
        <w:rPr>
          <w:rStyle w:val="afb"/>
          <w:rFonts w:asciiTheme="minorHAnsi" w:eastAsiaTheme="minorHAnsi" w:hAnsiTheme="minorHAnsi"/>
        </w:rPr>
        <w:t>패션 디자인</w:t>
      </w:r>
      <w:r w:rsidRPr="001A3D98">
        <w:rPr>
          <w:rFonts w:asciiTheme="minorHAnsi" w:eastAsiaTheme="minorHAnsi" w:hAnsiTheme="minorHAnsi"/>
        </w:rPr>
        <w:t xml:space="preserve"> 등 다양한 산업 분야에서 활용될 수 있다.</w:t>
      </w:r>
    </w:p>
    <w:p w14:paraId="55E87EE4" w14:textId="37FA3677" w:rsidR="00E97AD2" w:rsidRPr="001A3D98" w:rsidRDefault="00E97AD2" w:rsidP="00E97AD2">
      <w:pPr>
        <w:pStyle w:val="2"/>
        <w:rPr>
          <w:rFonts w:asciiTheme="minorHAnsi" w:eastAsiaTheme="minorHAnsi" w:hAnsiTheme="minorHAnsi"/>
        </w:rPr>
      </w:pPr>
      <w:bookmarkStart w:id="108" w:name="_Toc204931850"/>
      <w:r w:rsidRPr="001A3D98">
        <w:rPr>
          <w:rFonts w:asciiTheme="minorHAnsi" w:eastAsiaTheme="minorHAnsi" w:hAnsiTheme="minorHAnsi"/>
        </w:rPr>
        <w:t>Stable Diffusion의 장점</w:t>
      </w:r>
      <w:bookmarkEnd w:id="108"/>
    </w:p>
    <w:p w14:paraId="5358E15F"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가장 큰 장점은 </w:t>
      </w:r>
      <w:r w:rsidRPr="001A3D98">
        <w:rPr>
          <w:rStyle w:val="afb"/>
          <w:rFonts w:asciiTheme="minorHAnsi" w:eastAsiaTheme="minorHAnsi" w:hAnsiTheme="minorHAnsi"/>
        </w:rPr>
        <w:t>개방성</w:t>
      </w:r>
      <w:r w:rsidRPr="001A3D98">
        <w:rPr>
          <w:rFonts w:asciiTheme="minorHAnsi" w:eastAsiaTheme="minorHAnsi" w:hAnsiTheme="minorHAnsi"/>
        </w:rPr>
        <w:t xml:space="preserve">과 </w:t>
      </w:r>
      <w:r w:rsidRPr="001A3D98">
        <w:rPr>
          <w:rStyle w:val="afb"/>
          <w:rFonts w:asciiTheme="minorHAnsi" w:eastAsiaTheme="minorHAnsi" w:hAnsiTheme="minorHAnsi"/>
        </w:rPr>
        <w:t>효율성</w:t>
      </w:r>
      <w:r w:rsidRPr="001A3D98">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1A3D98" w:rsidRDefault="00E97AD2" w:rsidP="00E97AD2">
      <w:pPr>
        <w:pStyle w:val="2"/>
        <w:rPr>
          <w:rFonts w:asciiTheme="minorHAnsi" w:eastAsiaTheme="minorHAnsi" w:hAnsiTheme="minorHAnsi"/>
        </w:rPr>
      </w:pPr>
      <w:bookmarkStart w:id="109" w:name="_Toc204931851"/>
      <w:r w:rsidRPr="001A3D98">
        <w:rPr>
          <w:rFonts w:asciiTheme="minorHAnsi" w:eastAsiaTheme="minorHAnsi" w:hAnsiTheme="minorHAnsi"/>
        </w:rPr>
        <w:t>결론</w:t>
      </w:r>
      <w:bookmarkEnd w:id="109"/>
    </w:p>
    <w:p w14:paraId="66184101" w14:textId="744FEA39"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1A3D98" w:rsidRDefault="00E97AD2" w:rsidP="00E97AD2">
      <w:pPr>
        <w:rPr>
          <w:rFonts w:asciiTheme="minorHAnsi" w:eastAsiaTheme="minorHAnsi" w:hAnsiTheme="minorHAnsi"/>
        </w:rPr>
      </w:pPr>
    </w:p>
    <w:p w14:paraId="709B7A1B" w14:textId="77777777" w:rsidR="00E97AD2" w:rsidRPr="001A3D98" w:rsidRDefault="00E97AD2" w:rsidP="00E97AD2">
      <w:pPr>
        <w:pStyle w:val="2"/>
        <w:rPr>
          <w:rFonts w:asciiTheme="minorHAnsi" w:eastAsiaTheme="minorHAnsi" w:hAnsiTheme="minorHAnsi"/>
        </w:rPr>
      </w:pPr>
      <w:bookmarkStart w:id="110" w:name="_Toc204931852"/>
      <w:r w:rsidRPr="001A3D98">
        <w:rPr>
          <w:rStyle w:val="afb"/>
          <w:rFonts w:asciiTheme="minorHAnsi" w:eastAsiaTheme="minorHAnsi" w:hAnsiTheme="minorHAnsi"/>
        </w:rPr>
        <w:t>참고 문헌</w:t>
      </w:r>
      <w:bookmarkEnd w:id="110"/>
    </w:p>
    <w:p w14:paraId="17A859F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 GitHub: </w:t>
      </w:r>
      <w:hyperlink r:id="rId28" w:history="1">
        <w:r w:rsidRPr="001A3D98">
          <w:rPr>
            <w:rStyle w:val="a5"/>
            <w:rFonts w:asciiTheme="minorHAnsi" w:eastAsiaTheme="minorHAnsi" w:hAnsiTheme="minorHAnsi"/>
          </w:rPr>
          <w:t>https://github.com/Stability-AI/stablediffusion</w:t>
        </w:r>
      </w:hyperlink>
    </w:p>
    <w:p w14:paraId="309031D2"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블로그에서 제공된 링크: </w:t>
      </w:r>
      <w:hyperlink r:id="rId29" w:history="1">
        <w:r w:rsidRPr="001A3D98">
          <w:rPr>
            <w:rStyle w:val="a5"/>
            <w:rFonts w:asciiTheme="minorHAnsi" w:eastAsiaTheme="minorHAnsi" w:hAnsiTheme="minorHAnsi"/>
          </w:rPr>
          <w:t>https://daddynkidsmakers.blogspot.com/2024/02/stable-diffusion.html</w:t>
        </w:r>
      </w:hyperlink>
    </w:p>
    <w:p w14:paraId="24DED9C0" w14:textId="77777777" w:rsidR="00113459" w:rsidRPr="001A3D98" w:rsidRDefault="0011345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16B89997" w14:textId="7FC05562" w:rsidR="00C230EC" w:rsidRPr="001A3D98" w:rsidRDefault="00C230EC" w:rsidP="00C230EC">
      <w:pPr>
        <w:pStyle w:val="1"/>
        <w:rPr>
          <w:rFonts w:asciiTheme="minorHAnsi" w:eastAsiaTheme="minorHAnsi" w:hAnsiTheme="minorHAnsi"/>
          <w:lang w:eastAsia="ko-KR"/>
        </w:rPr>
      </w:pPr>
      <w:bookmarkStart w:id="111" w:name="_Toc204931853"/>
      <w:r w:rsidRPr="001A3D98">
        <w:rPr>
          <w:rFonts w:asciiTheme="minorHAnsi" w:eastAsiaTheme="minorHAnsi" w:hAnsiTheme="minorHAnsi"/>
        </w:rPr>
        <w:lastRenderedPageBreak/>
        <w:t xml:space="preserve">전체 미세조정(FFT)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bookmarkEnd w:id="111"/>
      <w:r w:rsidRPr="001A3D98">
        <w:rPr>
          <w:rFonts w:asciiTheme="minorHAnsi" w:eastAsiaTheme="minorHAnsi" w:hAnsiTheme="minorHAnsi" w:hint="cs"/>
        </w:rPr>
        <w:t xml:space="preserve"> </w:t>
      </w:r>
    </w:p>
    <w:p w14:paraId="42E8F372" w14:textId="7CA644D1" w:rsidR="00C230EC" w:rsidRPr="001A3D98" w:rsidRDefault="00C230EC" w:rsidP="00C230EC">
      <w:pPr>
        <w:pStyle w:val="2"/>
        <w:rPr>
          <w:rFonts w:asciiTheme="minorHAnsi" w:eastAsiaTheme="minorHAnsi" w:hAnsiTheme="minorHAnsi"/>
        </w:rPr>
      </w:pPr>
      <w:bookmarkStart w:id="112" w:name="_Toc204931854"/>
      <w:r w:rsidRPr="001A3D98">
        <w:rPr>
          <w:rFonts w:asciiTheme="minorHAnsi" w:eastAsiaTheme="minorHAnsi" w:hAnsiTheme="minorHAnsi"/>
        </w:rPr>
        <w:t>소형 언어모델(sLLM)</w:t>
      </w:r>
      <w:bookmarkEnd w:id="112"/>
    </w:p>
    <w:p w14:paraId="7DD0421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1A3D98" w:rsidRDefault="00C230EC" w:rsidP="00C230EC">
      <w:pPr>
        <w:pStyle w:val="2"/>
        <w:rPr>
          <w:rFonts w:asciiTheme="minorHAnsi" w:eastAsiaTheme="minorHAnsi" w:hAnsiTheme="minorHAnsi"/>
        </w:rPr>
      </w:pPr>
      <w:bookmarkStart w:id="113" w:name="_Toc204931855"/>
      <w:r w:rsidRPr="001A3D98">
        <w:rPr>
          <w:rFonts w:asciiTheme="minorHAnsi" w:eastAsiaTheme="minorHAnsi" w:hAnsiTheme="minorHAnsi"/>
        </w:rPr>
        <w:t>전체 미세조정 (Full Fine-Tuning, FFT)</w:t>
      </w:r>
      <w:bookmarkEnd w:id="113"/>
    </w:p>
    <w:p w14:paraId="25517DA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3509AD1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도메인 전용 성능 최대화</w:t>
      </w:r>
    </w:p>
    <w:p w14:paraId="4F413666"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자유로운 모델 커스터마이징 가능</w:t>
      </w:r>
    </w:p>
    <w:p w14:paraId="13D0BD0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4CDEB5C6" w14:textId="77777777" w:rsidR="00603F3F" w:rsidRPr="001A3D98" w:rsidRDefault="00C230EC" w:rsidP="00296950">
      <w:pPr>
        <w:pStyle w:val="a9"/>
        <w:rPr>
          <w:rFonts w:asciiTheme="minorHAnsi" w:eastAsiaTheme="minorHAnsi" w:hAnsiTheme="minorHAnsi"/>
        </w:rPr>
      </w:pPr>
      <w:r w:rsidRPr="001A3D98">
        <w:rPr>
          <w:rFonts w:asciiTheme="minorHAnsi" w:eastAsiaTheme="minorHAnsi" w:hAnsiTheme="minorHAnsi"/>
        </w:rPr>
        <w:t>메모리, GPU 등 자원 요구가 매우 큼</w:t>
      </w:r>
      <w:r w:rsidR="00296950" w:rsidRPr="001A3D98">
        <w:rPr>
          <w:rFonts w:asciiTheme="minorHAnsi" w:eastAsiaTheme="minorHAnsi" w:hAnsiTheme="minorHAnsi" w:hint="eastAsia"/>
        </w:rPr>
        <w:t>.</w:t>
      </w:r>
      <w:r w:rsidR="00296950" w:rsidRPr="001A3D98">
        <w:rPr>
          <w:rFonts w:asciiTheme="minorHAnsi" w:eastAsiaTheme="minorHAnsi" w:hAnsiTheme="minorHAnsi"/>
        </w:rPr>
        <w:t xml:space="preserve"> </w:t>
      </w:r>
    </w:p>
    <w:p w14:paraId="49EF6997" w14:textId="40EE83F2" w:rsidR="00C230EC" w:rsidRPr="001A3D98" w:rsidRDefault="00510354" w:rsidP="00603F3F">
      <w:pPr>
        <w:pStyle w:val="a9"/>
        <w:ind w:leftChars="560" w:left="1120"/>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00296950" w:rsidRPr="001A3D98">
        <w:rPr>
          <w:rFonts w:asciiTheme="minorHAnsi" w:eastAsiaTheme="minorHAnsi" w:hAnsiTheme="minorHAnsi" w:hint="eastAsia"/>
        </w:rPr>
        <w:t>LLaMA 7B 이상 대형 모델: 최소 24–80GB 필요 (최적화 여부에 따라 다름)</w:t>
      </w:r>
    </w:p>
    <w:p w14:paraId="00B28F5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시간이 길고 비용이 큼</w:t>
      </w:r>
    </w:p>
    <w:p w14:paraId="5D329D8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과적합(overfitting) 우려 존재</w:t>
      </w:r>
    </w:p>
    <w:p w14:paraId="79D22D77" w14:textId="25B5E998" w:rsidR="00C230EC" w:rsidRPr="001A3D98" w:rsidRDefault="00C230EC" w:rsidP="00C230EC">
      <w:pPr>
        <w:pStyle w:val="2"/>
        <w:rPr>
          <w:rFonts w:asciiTheme="minorHAnsi" w:eastAsiaTheme="minorHAnsi" w:hAnsiTheme="minorHAnsi"/>
        </w:rPr>
      </w:pPr>
      <w:bookmarkStart w:id="114" w:name="_Toc204931856"/>
      <w:r w:rsidRPr="001A3D98">
        <w:rPr>
          <w:rFonts w:asciiTheme="minorHAnsi" w:eastAsiaTheme="minorHAnsi" w:hAnsiTheme="minorHAnsi"/>
        </w:rPr>
        <w:t>PEFT(Parameter-Efficient Fine-Tuning)</w:t>
      </w:r>
      <w:bookmarkEnd w:id="114"/>
    </w:p>
    <w:p w14:paraId="0F27295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2DFFB45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파라미터 수가 적어 자원 효율적임</w:t>
      </w:r>
    </w:p>
    <w:p w14:paraId="45B5F80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기존 모델의 원본 가중치를 보존</w:t>
      </w:r>
    </w:p>
    <w:p w14:paraId="70F8BB2B"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빠른 학습 및 재사용 가능성 높음</w:t>
      </w:r>
    </w:p>
    <w:p w14:paraId="11315B4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2D8799F8"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lastRenderedPageBreak/>
        <w:t>극단적인 도메인 전이에는 한계</w:t>
      </w:r>
    </w:p>
    <w:p w14:paraId="462A9D8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원본 모델 품질에 따라 성능 제한 가능성</w:t>
      </w:r>
    </w:p>
    <w:p w14:paraId="6BE9329B" w14:textId="4ECF22C4" w:rsidR="00C230EC" w:rsidRPr="001A3D98" w:rsidRDefault="00C230EC" w:rsidP="00C230EC">
      <w:pPr>
        <w:pStyle w:val="2"/>
        <w:rPr>
          <w:rFonts w:asciiTheme="minorHAnsi" w:eastAsiaTheme="minorHAnsi" w:hAnsiTheme="minorHAnsi"/>
        </w:rPr>
      </w:pPr>
      <w:bookmarkStart w:id="115" w:name="_Toc204931857"/>
      <w:r w:rsidRPr="001A3D98">
        <w:rPr>
          <w:rFonts w:asciiTheme="minorHAnsi" w:eastAsiaTheme="minorHAnsi" w:hAnsiTheme="minorHAnsi"/>
        </w:rPr>
        <w:t>분산 학습 전략: DP, DDP, FSDP, DeepSpeed</w:t>
      </w:r>
      <w:bookmarkEnd w:id="115"/>
    </w:p>
    <w:p w14:paraId="6C474EDB" w14:textId="5C360AE3" w:rsidR="00C230EC" w:rsidRPr="001A3D98" w:rsidRDefault="00C230EC" w:rsidP="00C230EC">
      <w:pPr>
        <w:pStyle w:val="3"/>
        <w:rPr>
          <w:rFonts w:asciiTheme="minorHAnsi" w:eastAsiaTheme="minorHAnsi" w:hAnsiTheme="minorHAnsi"/>
        </w:rPr>
      </w:pPr>
      <w:bookmarkStart w:id="116" w:name="_Toc204931858"/>
      <w:r w:rsidRPr="001A3D98">
        <w:rPr>
          <w:rFonts w:asciiTheme="minorHAnsi" w:eastAsiaTheme="minorHAnsi" w:hAnsiTheme="minorHAnsi"/>
        </w:rPr>
        <w:t>Data Parallelism (DP)</w:t>
      </w:r>
      <w:bookmarkEnd w:id="116"/>
    </w:p>
    <w:p w14:paraId="06A90CCA"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여러 GPU에서 동일한 모델을 복사하고 각기 다른 배치 데이터를 분산 학습하는 구조이다. PyTorch의 </w:t>
      </w:r>
      <w:r w:rsidRPr="001A3D98">
        <w:rPr>
          <w:rStyle w:val="HTML0"/>
          <w:rFonts w:asciiTheme="minorHAnsi" w:eastAsiaTheme="minorHAnsi" w:hAnsiTheme="minorHAnsi"/>
        </w:rPr>
        <w:t>DataParallel</w:t>
      </w:r>
      <w:r w:rsidRPr="001A3D98">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597AB33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torch.nn as nn</w:t>
      </w:r>
    </w:p>
    <w:p w14:paraId="5339FB4D" w14:textId="77777777" w:rsidR="00C230EC" w:rsidRPr="001A3D98" w:rsidRDefault="00C230EC" w:rsidP="00C230EC">
      <w:pPr>
        <w:pStyle w:val="a9"/>
        <w:rPr>
          <w:rStyle w:val="HTML0"/>
          <w:rFonts w:asciiTheme="minorHAnsi" w:eastAsiaTheme="minorHAnsi" w:hAnsiTheme="minorHAnsi"/>
        </w:rPr>
      </w:pPr>
    </w:p>
    <w:p w14:paraId="726AAD4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0185B99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nn.DataParallel(model)  # 단일 GPU 메모리에 비해 확장성 낮음</w:t>
      </w:r>
    </w:p>
    <w:p w14:paraId="022D65AB" w14:textId="4B9B36E5" w:rsidR="00C230EC" w:rsidRPr="001A3D98" w:rsidRDefault="00C230EC" w:rsidP="00C230EC">
      <w:pPr>
        <w:pStyle w:val="2"/>
        <w:rPr>
          <w:rFonts w:asciiTheme="minorHAnsi" w:eastAsiaTheme="minorHAnsi" w:hAnsiTheme="minorHAnsi"/>
        </w:rPr>
      </w:pPr>
      <w:bookmarkStart w:id="117" w:name="_Toc204931859"/>
      <w:r w:rsidRPr="001A3D98">
        <w:rPr>
          <w:rFonts w:asciiTheme="minorHAnsi" w:eastAsiaTheme="minorHAnsi" w:hAnsiTheme="minorHAnsi"/>
        </w:rPr>
        <w:t>DistributedDataParallel (DDP)</w:t>
      </w:r>
      <w:bookmarkEnd w:id="117"/>
    </w:p>
    <w:p w14:paraId="22A2111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DDP 예시 (단일 노드, 다중 GPU)</w:t>
      </w:r>
    </w:p>
    <w:p w14:paraId="013E56E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os</w:t>
      </w:r>
    </w:p>
    <w:p w14:paraId="4F98326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1CD2A7DC"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torch.distributed as dist</w:t>
      </w:r>
    </w:p>
    <w:p w14:paraId="587E6D5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torch.nn.parallel import DistributedDataParallel as DDP</w:t>
      </w:r>
    </w:p>
    <w:p w14:paraId="0534F128" w14:textId="77777777" w:rsidR="00C230EC" w:rsidRPr="001A3D98" w:rsidRDefault="00C230EC" w:rsidP="00C230EC">
      <w:pPr>
        <w:pStyle w:val="a9"/>
        <w:rPr>
          <w:rStyle w:val="HTML0"/>
          <w:rFonts w:asciiTheme="minorHAnsi" w:eastAsiaTheme="minorHAnsi" w:hAnsiTheme="minorHAnsi"/>
        </w:rPr>
      </w:pPr>
    </w:p>
    <w:p w14:paraId="5B14438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os.environ['MASTER_ADDR'] = 'localhost'</w:t>
      </w:r>
    </w:p>
    <w:p w14:paraId="336E79A4"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os.environ['MASTER_PORT'] = '12355'</w:t>
      </w:r>
    </w:p>
    <w:p w14:paraId="303D50E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dist.init_process_group(backend='nccl', rank=0, world_size=1)</w:t>
      </w:r>
    </w:p>
    <w:p w14:paraId="3B54D2CE" w14:textId="77777777" w:rsidR="00C230EC" w:rsidRPr="001A3D98" w:rsidRDefault="00C230EC" w:rsidP="00C230EC">
      <w:pPr>
        <w:pStyle w:val="a9"/>
        <w:rPr>
          <w:rStyle w:val="HTML0"/>
          <w:rFonts w:asciiTheme="minorHAnsi" w:eastAsiaTheme="minorHAnsi" w:hAnsiTheme="minorHAnsi"/>
        </w:rPr>
      </w:pPr>
    </w:p>
    <w:p w14:paraId="4028077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5AB3703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DDP(model)</w:t>
      </w:r>
    </w:p>
    <w:p w14:paraId="30E5D8B6" w14:textId="276BEBF7" w:rsidR="00C230EC" w:rsidRPr="001A3D98" w:rsidRDefault="00C230EC" w:rsidP="00C230EC">
      <w:pPr>
        <w:pStyle w:val="2"/>
        <w:rPr>
          <w:rFonts w:asciiTheme="minorHAnsi" w:eastAsiaTheme="minorHAnsi" w:hAnsiTheme="minorHAnsi"/>
        </w:rPr>
      </w:pPr>
      <w:bookmarkStart w:id="118" w:name="_Toc204931860"/>
      <w:r w:rsidRPr="001A3D98">
        <w:rPr>
          <w:rFonts w:asciiTheme="minorHAnsi" w:eastAsiaTheme="minorHAnsi" w:hAnsiTheme="minorHAnsi"/>
        </w:rPr>
        <w:t>Fully Sharded Data Parallel (FSDP)</w:t>
      </w:r>
      <w:bookmarkEnd w:id="118"/>
    </w:p>
    <w:p w14:paraId="7CB77DF4"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 import FullyShardedDataParallel as FSDP</w:t>
      </w:r>
    </w:p>
    <w:p w14:paraId="7C84354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torch.distributed.fsdp.wrap import default_auto_wrap_policy</w:t>
      </w:r>
    </w:p>
    <w:p w14:paraId="76FBC4E5" w14:textId="77777777" w:rsidR="00C230EC" w:rsidRPr="001A3D98" w:rsidRDefault="00C230EC" w:rsidP="00C230EC">
      <w:pPr>
        <w:pStyle w:val="a9"/>
        <w:rPr>
          <w:rStyle w:val="HTML0"/>
          <w:rFonts w:asciiTheme="minorHAnsi" w:eastAsiaTheme="minorHAnsi" w:hAnsiTheme="minorHAnsi"/>
        </w:rPr>
      </w:pPr>
    </w:p>
    <w:p w14:paraId="33BD6DB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0526EE4F"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fsdp_model = FSDP(model, auto_wrap_policy=default_auto_wrap_policy)</w:t>
      </w:r>
    </w:p>
    <w:p w14:paraId="41910499" w14:textId="149137FC" w:rsidR="00C230EC" w:rsidRPr="001A3D98" w:rsidRDefault="00C230EC" w:rsidP="00C230EC">
      <w:pPr>
        <w:pStyle w:val="2"/>
        <w:rPr>
          <w:rFonts w:asciiTheme="minorHAnsi" w:eastAsiaTheme="minorHAnsi" w:hAnsiTheme="minorHAnsi"/>
        </w:rPr>
      </w:pPr>
      <w:bookmarkStart w:id="119" w:name="_Toc204931861"/>
      <w:r w:rsidRPr="001A3D98">
        <w:rPr>
          <w:rFonts w:asciiTheme="minorHAnsi" w:eastAsiaTheme="minorHAnsi" w:hAnsiTheme="minorHAnsi"/>
        </w:rPr>
        <w:t>DeepSpeed</w:t>
      </w:r>
      <w:bookmarkEnd w:id="119"/>
    </w:p>
    <w:p w14:paraId="736A286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DeepSpeed는 Microsoft에서 개발한 분산 학습 프레임워크로, </w:t>
      </w:r>
      <w:r w:rsidRPr="001A3D98">
        <w:rPr>
          <w:rStyle w:val="HTML0"/>
          <w:rFonts w:asciiTheme="minorHAnsi" w:eastAsiaTheme="minorHAnsi" w:hAnsiTheme="minorHAnsi"/>
        </w:rPr>
        <w:t>ZeRO</w:t>
      </w:r>
      <w:r w:rsidRPr="001A3D98">
        <w:rPr>
          <w:rFonts w:asciiTheme="minorHAnsi" w:eastAsiaTheme="minorHAnsi" w:hAnsiTheme="minorHAnsi"/>
        </w:rPr>
        <w:t xml:space="preserve">(Zero Redundancy Optimizer) 알고리즘을 이용하여 optimizer state, gradient, parameter를 분산 저장한다. 또한 </w:t>
      </w:r>
      <w:r w:rsidRPr="001A3D98">
        <w:rPr>
          <w:rStyle w:val="HTML0"/>
          <w:rFonts w:asciiTheme="minorHAnsi" w:eastAsiaTheme="minorHAnsi" w:hAnsiTheme="minorHAnsi"/>
        </w:rPr>
        <w:t>offloading</w:t>
      </w:r>
      <w:r w:rsidRPr="001A3D98">
        <w:rPr>
          <w:rFonts w:asciiTheme="minorHAnsi" w:eastAsiaTheme="minorHAnsi" w:hAnsiTheme="minorHAnsi"/>
        </w:rPr>
        <w:t xml:space="preserve">, </w:t>
      </w:r>
      <w:r w:rsidRPr="001A3D98">
        <w:rPr>
          <w:rStyle w:val="HTML0"/>
          <w:rFonts w:asciiTheme="minorHAnsi" w:eastAsiaTheme="minorHAnsi" w:hAnsiTheme="minorHAnsi"/>
        </w:rPr>
        <w:t>mixed precision</w:t>
      </w:r>
      <w:r w:rsidRPr="001A3D98">
        <w:rPr>
          <w:rFonts w:asciiTheme="minorHAnsi" w:eastAsiaTheme="minorHAnsi" w:hAnsiTheme="minorHAnsi"/>
        </w:rPr>
        <w:t xml:space="preserve">, </w:t>
      </w:r>
      <w:r w:rsidRPr="001A3D98">
        <w:rPr>
          <w:rStyle w:val="HTML0"/>
          <w:rFonts w:asciiTheme="minorHAnsi" w:eastAsiaTheme="minorHAnsi" w:hAnsiTheme="minorHAnsi"/>
        </w:rPr>
        <w:t>pipeline parallelism</w:t>
      </w:r>
      <w:r w:rsidRPr="001A3D98">
        <w:rPr>
          <w:rFonts w:asciiTheme="minorHAnsi" w:eastAsiaTheme="minorHAnsi" w:hAnsiTheme="minorHAnsi"/>
        </w:rPr>
        <w:t xml:space="preserve">, </w:t>
      </w:r>
      <w:r w:rsidRPr="001A3D98">
        <w:rPr>
          <w:rStyle w:val="HTML0"/>
          <w:rFonts w:asciiTheme="minorHAnsi" w:eastAsiaTheme="minorHAnsi" w:hAnsiTheme="minorHAnsi"/>
        </w:rPr>
        <w:t>activation checkpointing</w:t>
      </w:r>
      <w:r w:rsidRPr="001A3D98">
        <w:rPr>
          <w:rFonts w:asciiTheme="minorHAnsi" w:eastAsiaTheme="minorHAnsi" w:hAnsiTheme="minorHAnsi"/>
        </w:rPr>
        <w:t xml:space="preserve"> 등을 통해 메모리 절약 및 속도 향상을 지원한다.</w:t>
      </w:r>
    </w:p>
    <w:p w14:paraId="4A9C50C1"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사용 예시:</w:t>
      </w:r>
    </w:p>
    <w:p w14:paraId="69D2E071" w14:textId="77777777" w:rsidR="00C230EC" w:rsidRPr="001A3D98" w:rsidRDefault="00C230EC" w:rsidP="00C230EC">
      <w:pPr>
        <w:pStyle w:val="a9"/>
        <w:rPr>
          <w:rFonts w:asciiTheme="minorHAnsi" w:eastAsiaTheme="minorHAnsi" w:hAnsiTheme="minorHAnsi"/>
        </w:rPr>
      </w:pPr>
      <w:r w:rsidRPr="001A3D98">
        <w:rPr>
          <w:rStyle w:val="HTML0"/>
          <w:rFonts w:asciiTheme="minorHAnsi" w:eastAsiaTheme="minorHAnsi" w:hAnsiTheme="minorHAnsi"/>
        </w:rPr>
        <w:t>deepspeed_config.json</w:t>
      </w:r>
      <w:r w:rsidRPr="001A3D98">
        <w:rPr>
          <w:rFonts w:asciiTheme="minorHAnsi" w:eastAsiaTheme="minorHAnsi" w:hAnsiTheme="minorHAnsi"/>
        </w:rPr>
        <w:t xml:space="preserve"> 설정 파일 작성 (학습 단계, ZeRO stage, batch size 등 지정)</w:t>
      </w:r>
    </w:p>
    <w:p w14:paraId="59F9313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다음 코드로 모델 실행:</w:t>
      </w:r>
    </w:p>
    <w:p w14:paraId="47E196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deepspeed</w:t>
      </w:r>
    </w:p>
    <w:p w14:paraId="3449E5C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11FFEE9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model_engine, optimizer, _, _ = deepspeed.initialize(</w:t>
      </w:r>
    </w:p>
    <w:p w14:paraId="226FCEC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365D42B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config="deepspeed_config.json",</w:t>
      </w:r>
    </w:p>
    <w:p w14:paraId="32D497A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model_parameters=model.parameters()</w:t>
      </w:r>
    </w:p>
    <w:p w14:paraId="20CADE9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w:t>
      </w:r>
    </w:p>
    <w:p w14:paraId="21C97F6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예시 설정 파일 (</w:t>
      </w:r>
      <w:r w:rsidRPr="001A3D98">
        <w:rPr>
          <w:rStyle w:val="HTML0"/>
          <w:rFonts w:asciiTheme="minorHAnsi" w:eastAsiaTheme="minorHAnsi" w:hAnsiTheme="minorHAnsi"/>
          <w:b/>
          <w:bCs/>
        </w:rPr>
        <w:t>deepspeed_config.json</w:t>
      </w:r>
      <w:r w:rsidRPr="001A3D98">
        <w:rPr>
          <w:rStyle w:val="afb"/>
          <w:rFonts w:asciiTheme="minorHAnsi" w:eastAsiaTheme="minorHAnsi" w:hAnsiTheme="minorHAnsi"/>
        </w:rPr>
        <w:t>)</w:t>
      </w:r>
      <w:r w:rsidRPr="001A3D98">
        <w:rPr>
          <w:rFonts w:asciiTheme="minorHAnsi" w:eastAsiaTheme="minorHAnsi" w:hAnsiTheme="minorHAnsi"/>
        </w:rPr>
        <w:t>:</w:t>
      </w:r>
    </w:p>
    <w:p w14:paraId="4A2854C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849140A"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"train_batch_size": 32,</w:t>
      </w:r>
    </w:p>
    <w:p w14:paraId="76926A8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"fp16": {"enabled": true},</w:t>
      </w:r>
    </w:p>
    <w:p w14:paraId="6A0D549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"zero_optimization": {</w:t>
      </w:r>
    </w:p>
    <w:p w14:paraId="1C72406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"stage": 2,</w:t>
      </w:r>
    </w:p>
    <w:p w14:paraId="661C8CD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"allgather_partitions": true,</w:t>
      </w:r>
    </w:p>
    <w:p w14:paraId="70534E5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"allgather_bucket_size": 2e8,</w:t>
      </w:r>
    </w:p>
    <w:p w14:paraId="46F1820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"overlap_comm": true,</w:t>
      </w:r>
    </w:p>
    <w:p w14:paraId="3A16FEC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"reduce_scatter": true</w:t>
      </w:r>
    </w:p>
    <w:p w14:paraId="1F38A17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5A95FF4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704753" w14:textId="1A29F840" w:rsidR="00C230EC" w:rsidRPr="001A3D98" w:rsidRDefault="00C230EC" w:rsidP="00C230EC">
      <w:pPr>
        <w:pStyle w:val="2"/>
        <w:rPr>
          <w:rFonts w:asciiTheme="minorHAnsi" w:eastAsiaTheme="minorHAnsi" w:hAnsiTheme="minorHAnsi"/>
        </w:rPr>
      </w:pPr>
      <w:bookmarkStart w:id="120" w:name="_Toc204931862"/>
      <w:r w:rsidRPr="001A3D98">
        <w:rPr>
          <w:rFonts w:asciiTheme="minorHAnsi" w:eastAsiaTheme="minorHAnsi" w:hAnsiTheme="minorHAnsi"/>
        </w:rPr>
        <w:t>결론</w:t>
      </w:r>
      <w:bookmarkEnd w:id="120"/>
    </w:p>
    <w:p w14:paraId="396D1BE3" w14:textId="197C5F90"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1A3D98" w:rsidRDefault="00C230EC" w:rsidP="00C230EC">
      <w:pPr>
        <w:rPr>
          <w:rFonts w:asciiTheme="minorHAnsi" w:eastAsiaTheme="minorHAnsi" w:hAnsiTheme="minorHAnsi"/>
        </w:rPr>
      </w:pPr>
    </w:p>
    <w:p w14:paraId="606FE439" w14:textId="77777777" w:rsidR="00C230EC" w:rsidRPr="001A3D98" w:rsidRDefault="00C230EC">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615319" w14:textId="2E6B2B7B" w:rsidR="00042CE4" w:rsidRPr="001A3D98" w:rsidRDefault="00C230EC" w:rsidP="00042CE4">
      <w:pPr>
        <w:pStyle w:val="1"/>
        <w:rPr>
          <w:rFonts w:asciiTheme="minorHAnsi" w:eastAsiaTheme="minorHAnsi" w:hAnsiTheme="minorHAnsi"/>
        </w:rPr>
      </w:pPr>
      <w:bookmarkStart w:id="121" w:name="_Toc204931863"/>
      <w:r w:rsidRPr="001A3D98">
        <w:rPr>
          <w:rFonts w:asciiTheme="minorHAnsi" w:eastAsiaTheme="minorHAnsi" w:hAnsiTheme="minorHAnsi"/>
        </w:rPr>
        <w:lastRenderedPageBreak/>
        <w:t>PEFT</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00042CE4" w:rsidRPr="001A3D98">
        <w:rPr>
          <w:rFonts w:asciiTheme="minorHAnsi" w:eastAsiaTheme="minorHAnsi" w:hAnsiTheme="minorHAnsi"/>
        </w:rPr>
        <w:t>Gemma-2B 의학 질의응답 파인튜닝</w:t>
      </w:r>
      <w:bookmarkEnd w:id="121"/>
    </w:p>
    <w:p w14:paraId="67BDAE50" w14:textId="63BA49A5" w:rsidR="00042CE4" w:rsidRPr="001A3D98" w:rsidRDefault="00042CE4" w:rsidP="00042CE4">
      <w:pPr>
        <w:pStyle w:val="2"/>
        <w:rPr>
          <w:rFonts w:asciiTheme="minorHAnsi" w:eastAsiaTheme="minorHAnsi" w:hAnsiTheme="minorHAnsi"/>
        </w:rPr>
      </w:pPr>
      <w:bookmarkStart w:id="122" w:name="_Toc204931864"/>
      <w:r w:rsidRPr="001A3D98">
        <w:rPr>
          <w:rFonts w:asciiTheme="minorHAnsi" w:eastAsiaTheme="minorHAnsi" w:hAnsiTheme="minorHAnsi"/>
        </w:rPr>
        <w:t>서론</w:t>
      </w:r>
      <w:bookmarkEnd w:id="122"/>
    </w:p>
    <w:p w14:paraId="72D510CC"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1A3D98" w:rsidRDefault="00042CE4" w:rsidP="00042CE4">
      <w:pPr>
        <w:rPr>
          <w:rFonts w:asciiTheme="minorHAnsi" w:eastAsiaTheme="minorHAnsi" w:hAnsiTheme="minorHAnsi"/>
        </w:rPr>
      </w:pPr>
    </w:p>
    <w:p w14:paraId="5348BBB5" w14:textId="40936C97" w:rsidR="00042CE4" w:rsidRPr="001A3D98" w:rsidRDefault="00042CE4" w:rsidP="00042CE4">
      <w:pPr>
        <w:pStyle w:val="2"/>
        <w:rPr>
          <w:rFonts w:asciiTheme="minorHAnsi" w:eastAsiaTheme="minorHAnsi" w:hAnsiTheme="minorHAnsi"/>
        </w:rPr>
      </w:pPr>
      <w:bookmarkStart w:id="123" w:name="_Toc204931865"/>
      <w:r w:rsidRPr="001A3D98">
        <w:rPr>
          <w:rFonts w:asciiTheme="minorHAnsi" w:eastAsiaTheme="minorHAnsi" w:hAnsiTheme="minorHAnsi"/>
        </w:rPr>
        <w:t>PEFT(Parameter-Efficient Fine-Tuning)</w:t>
      </w:r>
      <w:bookmarkEnd w:id="123"/>
    </w:p>
    <w:p w14:paraId="2855FE79" w14:textId="34D64221"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자원 절약: 전체 모델이 아닌 일부만 학습하므로 GPU 메모리 사용량이 적다.</w:t>
      </w:r>
    </w:p>
    <w:p w14:paraId="37B92C4B"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빠른 수렴: 학습 대상이 적어 빠르게 수렴하며 적은 데이터로도 효과적이다.</w:t>
      </w:r>
    </w:p>
    <w:p w14:paraId="55E501C7"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대표적인 PEFT 기법에는 다음이 있다:</w:t>
      </w:r>
    </w:p>
    <w:p w14:paraId="0FA83A68"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LoRA</w:t>
      </w:r>
      <w:r w:rsidRPr="001A3D98">
        <w:rPr>
          <w:rFonts w:asciiTheme="minorHAnsi" w:eastAsiaTheme="minorHAnsi" w:hAnsiTheme="minorHAnsi"/>
        </w:rPr>
        <w:t>: 저랭크 행렬을 삽입하여 Linear 연산을 보완함.</w:t>
      </w:r>
    </w:p>
    <w:p w14:paraId="43D56C31"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Adapter Tuning</w:t>
      </w:r>
      <w:r w:rsidRPr="001A3D98">
        <w:rPr>
          <w:rFonts w:asciiTheme="minorHAnsi" w:eastAsiaTheme="minorHAnsi" w:hAnsiTheme="minorHAnsi"/>
        </w:rPr>
        <w:t>: Transformer 블록에 작은 네트워크를 덧붙여 학습함.</w:t>
      </w:r>
    </w:p>
    <w:p w14:paraId="6DA4676B"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Prefix/Prompt Tuning</w:t>
      </w:r>
      <w:r w:rsidRPr="001A3D98">
        <w:rPr>
          <w:rFonts w:asciiTheme="minorHAnsi" w:eastAsiaTheme="minorHAnsi" w:hAnsiTheme="minorHAnsi"/>
        </w:rPr>
        <w:t>: 입력 시퀀스에 도메인 특화 토큰을 삽입함.</w:t>
      </w:r>
    </w:p>
    <w:p w14:paraId="572068FC" w14:textId="72B9BB56" w:rsidR="00042CE4" w:rsidRPr="001A3D98" w:rsidRDefault="00042CE4" w:rsidP="00042CE4">
      <w:pPr>
        <w:rPr>
          <w:rFonts w:asciiTheme="minorHAnsi" w:eastAsiaTheme="minorHAnsi" w:hAnsiTheme="minorHAnsi"/>
        </w:rPr>
      </w:pPr>
    </w:p>
    <w:p w14:paraId="116861CB" w14:textId="55E70934" w:rsidR="00042CE4" w:rsidRPr="001A3D98" w:rsidRDefault="00042CE4" w:rsidP="00042CE4">
      <w:pPr>
        <w:pStyle w:val="2"/>
        <w:rPr>
          <w:rFonts w:asciiTheme="minorHAnsi" w:eastAsiaTheme="minorHAnsi" w:hAnsiTheme="minorHAnsi"/>
        </w:rPr>
      </w:pPr>
      <w:bookmarkStart w:id="124" w:name="_Toc204931866"/>
      <w:r w:rsidRPr="001A3D98">
        <w:rPr>
          <w:rFonts w:asciiTheme="minorHAnsi" w:eastAsiaTheme="minorHAnsi" w:hAnsiTheme="minorHAnsi"/>
        </w:rPr>
        <w:t>LoRA(Low-Rank Adaptation) 이론과 적용 구조</w:t>
      </w:r>
      <w:bookmarkEnd w:id="124"/>
    </w:p>
    <w:p w14:paraId="6C7C5ED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기존 연산: </w:t>
      </w:r>
    </w:p>
    <w:p w14:paraId="1B404D0E" w14:textId="66F62F3D"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1A3D98" w:rsidRDefault="00042CE4" w:rsidP="00042CE4">
      <w:pPr>
        <w:pStyle w:val="a9"/>
        <w:rPr>
          <w:rFonts w:asciiTheme="minorHAnsi" w:eastAsiaTheme="minorHAnsi" w:hAnsiTheme="minorHAnsi"/>
        </w:rPr>
      </w:pPr>
    </w:p>
    <w:p w14:paraId="44C0E8B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적용 후: </w:t>
      </w:r>
    </w:p>
    <w:p w14:paraId="77A50EDB" w14:textId="7F2145DE"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1A3D98" w:rsidRDefault="00042CE4" w:rsidP="002A523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Fonts w:asciiTheme="minorHAnsi" w:eastAsiaTheme="minorHAnsi" w:hAnsiTheme="minorHAnsi" w:hint="eastAsia"/>
        </w:rPr>
        <w:t>A</w:t>
      </w:r>
      <w:r w:rsidRPr="001A3D98">
        <w:rPr>
          <w:rFonts w:asciiTheme="minorHAnsi" w:eastAsiaTheme="minorHAnsi" w:hAnsiTheme="minorHAnsi"/>
        </w:rPr>
        <w:t>, B</w:t>
      </w:r>
      <w:r w:rsidRPr="001A3D98">
        <w:rPr>
          <w:rFonts w:asciiTheme="minorHAnsi" w:eastAsiaTheme="minorHAnsi" w:hAnsiTheme="minorHAnsi" w:hint="eastAsia"/>
        </w:rPr>
        <w:t>는</w:t>
      </w:r>
      <w:r w:rsidR="002A5232" w:rsidRPr="001A3D98">
        <w:rPr>
          <w:rFonts w:asciiTheme="minorHAnsi" w:eastAsiaTheme="minorHAnsi" w:hAnsiTheme="minorHAnsi" w:hint="eastAsia"/>
        </w:rPr>
        <w:t xml:space="preserve"> </w:t>
      </w:r>
      <w:r w:rsidRPr="001A3D98">
        <w:rPr>
          <w:rFonts w:asciiTheme="minorHAnsi" w:eastAsiaTheme="minorHAnsi" w:hAnsiTheme="minorHAnsi"/>
        </w:rPr>
        <w:t>학습 가능한 행렬이다.</w:t>
      </w:r>
    </w:p>
    <w:p w14:paraId="4204FE7D" w14:textId="5D86F984" w:rsidR="00E815CB" w:rsidRPr="001A3D98" w:rsidRDefault="00E815CB" w:rsidP="002A5232">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1A3D98">
        <w:rPr>
          <w:rFonts w:asciiTheme="minorHAnsi" w:eastAsiaTheme="minorHAnsi" w:hAnsiTheme="minorHAnsi"/>
          <w:noProof/>
        </w:rPr>
        <w:t xml:space="preserve"> </w:t>
      </w:r>
      <w:r w:rsidRPr="001A3D98">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1A3D98" w:rsidRDefault="00042CE4" w:rsidP="00E815CB">
      <w:pPr>
        <w:pStyle w:val="a9"/>
        <w:rPr>
          <w:rFonts w:asciiTheme="minorHAnsi" w:eastAsiaTheme="minorHAnsi" w:hAnsiTheme="minorHAnsi"/>
        </w:rPr>
      </w:pPr>
      <w:r w:rsidRPr="001A3D98">
        <w:rPr>
          <w:rStyle w:val="katex"/>
          <w:rFonts w:asciiTheme="minorHAnsi" w:eastAsiaTheme="minorHAnsi" w:hAnsiTheme="minorHAnsi"/>
        </w:rPr>
        <w:t>r</w:t>
      </w:r>
      <w:r w:rsidRPr="001A3D98">
        <w:rPr>
          <w:rFonts w:asciiTheme="minorHAnsi" w:eastAsiaTheme="minorHAnsi" w:hAnsiTheme="minorHAnsi"/>
        </w:rPr>
        <w:t xml:space="preserve"> 값은 학습 능력과 파라미터 수를 조절하는 핵심 하이퍼파라미터이다. </w:t>
      </w:r>
    </w:p>
    <w:p w14:paraId="52B684E0" w14:textId="5A82C3D2" w:rsidR="00042CE4" w:rsidRPr="001A3D98" w:rsidRDefault="00042CE4" w:rsidP="00E815CB">
      <w:pPr>
        <w:pStyle w:val="a9"/>
        <w:rPr>
          <w:rFonts w:asciiTheme="minorHAnsi" w:eastAsiaTheme="minorHAnsi" w:hAnsiTheme="minorHAnsi"/>
        </w:rPr>
      </w:pPr>
      <w:r w:rsidRPr="001A3D98">
        <w:rPr>
          <w:rFonts w:asciiTheme="minorHAnsi" w:eastAsiaTheme="minorHAnsi" w:hAnsiTheme="minorHAnsi"/>
        </w:rPr>
        <w:t>일반적으로 r=8~64 사이에서 설정한다.</w:t>
      </w:r>
    </w:p>
    <w:p w14:paraId="4ECDF1F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class LoRALayer(torch.nn.Module):</w:t>
      </w:r>
    </w:p>
    <w:p w14:paraId="4DC98C2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__init__(self, in_dim, out_dim, rank, alpha):</w:t>
      </w:r>
    </w:p>
    <w:p w14:paraId="481320D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super().__init__()</w:t>
      </w:r>
    </w:p>
    <w:p w14:paraId="20E0B6E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std_dev = 1 / torch.sqrt(torch.tensor(rank).float())</w:t>
      </w:r>
    </w:p>
    <w:p w14:paraId="67D64024"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 = torch.nn.Parameter(torch.randn(in_dim, rank) * std_dev)</w:t>
      </w:r>
    </w:p>
    <w:p w14:paraId="21679F10"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self.B = torch.nn.Parameter(torch.zeros(rank, out_dim))</w:t>
      </w:r>
    </w:p>
    <w:p w14:paraId="1F4DF791"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self.alpha = alpha</w:t>
      </w:r>
    </w:p>
    <w:p w14:paraId="0D1F257C" w14:textId="77777777" w:rsidR="009C5B70" w:rsidRPr="001A3D98" w:rsidRDefault="009C5B70" w:rsidP="009C5B70">
      <w:pPr>
        <w:pStyle w:val="a9"/>
        <w:rPr>
          <w:rFonts w:asciiTheme="minorHAnsi" w:eastAsiaTheme="minorHAnsi" w:hAnsiTheme="minorHAnsi"/>
        </w:rPr>
      </w:pPr>
    </w:p>
    <w:p w14:paraId="7EEDB52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forward(self, x):</w:t>
      </w:r>
    </w:p>
    <w:p w14:paraId="004C62D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x = self.alpha * (x @ self.A @ self.B)</w:t>
      </w:r>
    </w:p>
    <w:p w14:paraId="659F2382" w14:textId="0D79276E"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return x</w:t>
      </w:r>
    </w:p>
    <w:p w14:paraId="1D2E1558" w14:textId="77777777" w:rsidR="00247F7F" w:rsidRPr="001A3D98" w:rsidRDefault="00247F7F" w:rsidP="00E815CB">
      <w:pPr>
        <w:pStyle w:val="a9"/>
        <w:rPr>
          <w:rFonts w:asciiTheme="minorHAnsi" w:eastAsiaTheme="minorHAnsi" w:hAnsiTheme="minorHAnsi"/>
        </w:rPr>
      </w:pPr>
    </w:p>
    <w:p w14:paraId="3F1467C2"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LoRAConfig 파라미터 설명:</w:t>
      </w:r>
    </w:p>
    <w:p w14:paraId="0CDD43E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LoraConfig(</w:t>
      </w:r>
    </w:p>
    <w:p w14:paraId="1F831198"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r=64,</w:t>
      </w:r>
    </w:p>
    <w:p w14:paraId="0246C6CB"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lora_alpha=32,</w:t>
      </w:r>
    </w:p>
    <w:p w14:paraId="704513A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target_modules=["q_proj", "k_proj", "v_proj", "o_proj", "gate_proj", "up_proj", "down_proj"],</w:t>
      </w:r>
    </w:p>
    <w:p w14:paraId="25104A43"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lora_dropout=0.05,</w:t>
      </w:r>
    </w:p>
    <w:p w14:paraId="7CFDAD4D"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 xml:space="preserve">    bias="none",</w:t>
      </w:r>
    </w:p>
    <w:p w14:paraId="2AEE4F5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task_type="CAUSAL_LM"</w:t>
      </w:r>
    </w:p>
    <w:p w14:paraId="1365C97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42EDC6EC"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r</w:t>
      </w:r>
      <w:r w:rsidRPr="001A3D98">
        <w:rPr>
          <w:rFonts w:asciiTheme="minorHAnsi" w:eastAsiaTheme="minorHAnsi" w:hAnsiTheme="minorHAnsi"/>
        </w:rPr>
        <w:t>: 저랭크 행렬의 차원, 작을수록 연산량 감소, 클수록 표현력 증가</w:t>
      </w:r>
    </w:p>
    <w:p w14:paraId="36F52187"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lora_alpha</w:t>
      </w:r>
      <w:r w:rsidRPr="001A3D98">
        <w:rPr>
          <w:rFonts w:asciiTheme="minorHAnsi" w:eastAsiaTheme="minorHAnsi" w:hAnsiTheme="minorHAnsi"/>
        </w:rPr>
        <w:t>: 학습 중 scaling factor로 작동하며, 학습 안정성과 관련됨</w:t>
      </w:r>
    </w:p>
    <w:p w14:paraId="7514110E"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target_modules</w:t>
      </w:r>
      <w:r w:rsidRPr="001A3D98">
        <w:rPr>
          <w:rFonts w:asciiTheme="minorHAnsi" w:eastAsiaTheme="minorHAnsi" w:hAnsiTheme="minorHAnsi"/>
        </w:rPr>
        <w:t>: LoRA가 삽입될 Transformer 내 Linear 레이어 이름</w:t>
      </w:r>
    </w:p>
    <w:p w14:paraId="1DDF3E33"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lora_dropout</w:t>
      </w:r>
      <w:r w:rsidRPr="001A3D98">
        <w:rPr>
          <w:rFonts w:asciiTheme="minorHAnsi" w:eastAsiaTheme="minorHAnsi" w:hAnsiTheme="minorHAnsi"/>
        </w:rPr>
        <w:t>: 학습 중 적용될 dropout 확률</w:t>
      </w:r>
    </w:p>
    <w:p w14:paraId="1861E499"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bias</w:t>
      </w:r>
      <w:r w:rsidRPr="001A3D98">
        <w:rPr>
          <w:rFonts w:asciiTheme="minorHAnsi" w:eastAsiaTheme="minorHAnsi" w:hAnsiTheme="minorHAnsi"/>
        </w:rPr>
        <w:t>: bias 항을 LoRA와 함께 학습할지 여부 (</w:t>
      </w:r>
      <w:r w:rsidRPr="001A3D98">
        <w:rPr>
          <w:rStyle w:val="HTML0"/>
          <w:rFonts w:asciiTheme="minorHAnsi" w:eastAsiaTheme="minorHAnsi" w:hAnsiTheme="minorHAnsi"/>
        </w:rPr>
        <w:t>none</w:t>
      </w:r>
      <w:r w:rsidRPr="001A3D98">
        <w:rPr>
          <w:rFonts w:asciiTheme="minorHAnsi" w:eastAsiaTheme="minorHAnsi" w:hAnsiTheme="minorHAnsi"/>
        </w:rPr>
        <w:t xml:space="preserve">, </w:t>
      </w:r>
      <w:r w:rsidRPr="001A3D98">
        <w:rPr>
          <w:rStyle w:val="HTML0"/>
          <w:rFonts w:asciiTheme="minorHAnsi" w:eastAsiaTheme="minorHAnsi" w:hAnsiTheme="minorHAnsi"/>
        </w:rPr>
        <w:t>all</w:t>
      </w:r>
      <w:r w:rsidRPr="001A3D98">
        <w:rPr>
          <w:rFonts w:asciiTheme="minorHAnsi" w:eastAsiaTheme="minorHAnsi" w:hAnsiTheme="minorHAnsi"/>
        </w:rPr>
        <w:t xml:space="preserve">, </w:t>
      </w:r>
      <w:r w:rsidRPr="001A3D98">
        <w:rPr>
          <w:rStyle w:val="HTML0"/>
          <w:rFonts w:asciiTheme="minorHAnsi" w:eastAsiaTheme="minorHAnsi" w:hAnsiTheme="minorHAnsi"/>
        </w:rPr>
        <w:t>lora_only</w:t>
      </w:r>
      <w:r w:rsidRPr="001A3D98">
        <w:rPr>
          <w:rFonts w:asciiTheme="minorHAnsi" w:eastAsiaTheme="minorHAnsi" w:hAnsiTheme="minorHAnsi"/>
        </w:rPr>
        <w:t xml:space="preserve"> 등)</w:t>
      </w:r>
    </w:p>
    <w:p w14:paraId="66C144F1" w14:textId="5F13ACDA" w:rsidR="00CE0A53" w:rsidRPr="001A3D98" w:rsidRDefault="00042CE4" w:rsidP="00CE0A53">
      <w:pPr>
        <w:pStyle w:val="a9"/>
        <w:rPr>
          <w:rFonts w:asciiTheme="minorHAnsi" w:eastAsiaTheme="minorHAnsi" w:hAnsiTheme="minorHAnsi"/>
        </w:rPr>
      </w:pPr>
      <w:r w:rsidRPr="001A3D98">
        <w:rPr>
          <w:rStyle w:val="HTML0"/>
          <w:rFonts w:asciiTheme="minorHAnsi" w:eastAsiaTheme="minorHAnsi" w:hAnsiTheme="minorHAnsi"/>
        </w:rPr>
        <w:t>task_type</w:t>
      </w:r>
      <w:r w:rsidRPr="001A3D98">
        <w:rPr>
          <w:rFonts w:asciiTheme="minorHAnsi" w:eastAsiaTheme="minorHAnsi" w:hAnsiTheme="minorHAnsi"/>
        </w:rPr>
        <w:t>: 파인튜닝 과제 종류 (</w:t>
      </w:r>
      <w:r w:rsidRPr="001A3D98">
        <w:rPr>
          <w:rStyle w:val="HTML0"/>
          <w:rFonts w:asciiTheme="minorHAnsi" w:eastAsiaTheme="minorHAnsi" w:hAnsiTheme="minorHAnsi"/>
        </w:rPr>
        <w:t>CAUSAL_LM</w:t>
      </w:r>
      <w:r w:rsidRPr="001A3D98">
        <w:rPr>
          <w:rFonts w:asciiTheme="minorHAnsi" w:eastAsiaTheme="minorHAnsi" w:hAnsiTheme="minorHAnsi"/>
        </w:rPr>
        <w:t xml:space="preserve">, </w:t>
      </w:r>
      <w:r w:rsidRPr="001A3D98">
        <w:rPr>
          <w:rStyle w:val="HTML0"/>
          <w:rFonts w:asciiTheme="minorHAnsi" w:eastAsiaTheme="minorHAnsi" w:hAnsiTheme="minorHAnsi"/>
        </w:rPr>
        <w:t>SEQ_CLS</w:t>
      </w:r>
      <w:r w:rsidRPr="001A3D98">
        <w:rPr>
          <w:rFonts w:asciiTheme="minorHAnsi" w:eastAsiaTheme="minorHAnsi" w:hAnsiTheme="minorHAnsi"/>
        </w:rPr>
        <w:t xml:space="preserve"> 등)</w:t>
      </w:r>
      <w:r w:rsidR="00CE0A53" w:rsidRPr="001A3D98">
        <w:rPr>
          <w:rFonts w:asciiTheme="minorHAnsi" w:eastAsiaTheme="minorHAnsi" w:hAnsiTheme="minorHAnsi"/>
        </w:rPr>
        <w:t xml:space="preserve">. </w:t>
      </w:r>
      <w:r w:rsidR="00CE0A53" w:rsidRPr="001A3D98">
        <w:rPr>
          <w:rFonts w:asciiTheme="minorHAnsi" w:eastAsiaTheme="minorHAnsi" w:hAnsiTheme="minorHAnsi" w:hint="eastAsia"/>
        </w:rPr>
        <w:t>CAUSAL_LM: 다음 토큰을 순차적으로 예측하는 언어 생성 모델 (예: GPT류)</w:t>
      </w:r>
    </w:p>
    <w:p w14:paraId="7E8B92A7" w14:textId="1F7ED08E" w:rsidR="00042CE4" w:rsidRPr="001A3D98" w:rsidRDefault="00CE0A53" w:rsidP="00CE0A53">
      <w:pPr>
        <w:pStyle w:val="a9"/>
        <w:rPr>
          <w:rFonts w:asciiTheme="minorHAnsi" w:eastAsiaTheme="minorHAnsi" w:hAnsiTheme="minorHAnsi"/>
        </w:rPr>
      </w:pPr>
      <w:r w:rsidRPr="001A3D98">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적용 대상 모듈:</w:t>
      </w:r>
    </w:p>
    <w:p w14:paraId="7504F44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q_proj</w:t>
      </w:r>
      <w:r w:rsidRPr="001A3D98">
        <w:rPr>
          <w:rFonts w:asciiTheme="minorHAnsi" w:eastAsiaTheme="minorHAnsi" w:hAnsiTheme="minorHAnsi"/>
        </w:rPr>
        <w:t xml:space="preserve">, </w:t>
      </w:r>
      <w:r w:rsidRPr="001A3D98">
        <w:rPr>
          <w:rFonts w:asciiTheme="minorHAnsi" w:eastAsiaTheme="minorHAnsi" w:hAnsiTheme="minorHAnsi" w:cs="굴림체"/>
        </w:rPr>
        <w:t>k_proj</w:t>
      </w:r>
      <w:r w:rsidRPr="001A3D98">
        <w:rPr>
          <w:rFonts w:asciiTheme="minorHAnsi" w:eastAsiaTheme="minorHAnsi" w:hAnsiTheme="minorHAnsi"/>
        </w:rPr>
        <w:t xml:space="preserve">, </w:t>
      </w:r>
      <w:r w:rsidRPr="001A3D98">
        <w:rPr>
          <w:rFonts w:asciiTheme="minorHAnsi" w:eastAsiaTheme="minorHAnsi" w:hAnsiTheme="minorHAnsi" w:cs="굴림체"/>
        </w:rPr>
        <w:t>v_proj</w:t>
      </w:r>
      <w:r w:rsidRPr="001A3D98">
        <w:rPr>
          <w:rFonts w:asciiTheme="minorHAnsi" w:eastAsiaTheme="minorHAnsi" w:hAnsiTheme="minorHAnsi"/>
        </w:rPr>
        <w:t xml:space="preserve">, </w:t>
      </w:r>
      <w:r w:rsidRPr="001A3D98">
        <w:rPr>
          <w:rFonts w:asciiTheme="minorHAnsi" w:eastAsiaTheme="minorHAnsi" w:hAnsiTheme="minorHAnsi" w:cs="굴림체"/>
        </w:rPr>
        <w:t>o_proj</w:t>
      </w:r>
      <w:r w:rsidRPr="001A3D98">
        <w:rPr>
          <w:rFonts w:asciiTheme="minorHAnsi" w:eastAsiaTheme="minorHAnsi" w:hAnsiTheme="minorHAnsi"/>
        </w:rPr>
        <w:t>: Self-Attention의 쿼리, 키, 밸류, 출력 projection에 대응함.</w:t>
      </w:r>
    </w:p>
    <w:p w14:paraId="5A1CCC8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xml:space="preserve">, </w:t>
      </w:r>
      <w:r w:rsidRPr="001A3D98">
        <w:rPr>
          <w:rFonts w:asciiTheme="minorHAnsi" w:eastAsiaTheme="minorHAnsi" w:hAnsiTheme="minorHAnsi" w:cs="굴림체"/>
        </w:rPr>
        <w:t>up_proj</w:t>
      </w:r>
      <w:r w:rsidRPr="001A3D98">
        <w:rPr>
          <w:rFonts w:asciiTheme="minorHAnsi" w:eastAsiaTheme="minorHAnsi" w:hAnsiTheme="minorHAnsi"/>
        </w:rPr>
        <w:t xml:space="preserve">, </w:t>
      </w:r>
      <w:r w:rsidRPr="001A3D98">
        <w:rPr>
          <w:rFonts w:asciiTheme="minorHAnsi" w:eastAsiaTheme="minorHAnsi" w:hAnsiTheme="minorHAnsi" w:cs="굴림체"/>
        </w:rPr>
        <w:t>down_proj</w:t>
      </w:r>
      <w:r w:rsidRPr="001A3D98">
        <w:rPr>
          <w:rFonts w:asciiTheme="minorHAnsi" w:eastAsiaTheme="minorHAnsi" w:hAnsiTheme="minorHAnsi"/>
        </w:rPr>
        <w:t>: Transformer 블록의 Feedforward Network(FFN)에서 사용되는 세 개의 핵심 선형 계층이다.</w:t>
      </w:r>
    </w:p>
    <w:p w14:paraId="1DDFCE89"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gating mechanism 적용 전 입력을 처리</w:t>
      </w:r>
    </w:p>
    <w:p w14:paraId="2E030FAC"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up_proj</w:t>
      </w:r>
      <w:r w:rsidRPr="001A3D98">
        <w:rPr>
          <w:rFonts w:asciiTheme="minorHAnsi" w:eastAsiaTheme="minorHAnsi" w:hAnsiTheme="minorHAnsi"/>
        </w:rPr>
        <w:t>: hidden dimension을 확장함 (ex. 4096 → 11008)</w:t>
      </w:r>
    </w:p>
    <w:p w14:paraId="467D1246" w14:textId="005AA28B"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down_proj</w:t>
      </w:r>
      <w:r w:rsidRPr="001A3D98">
        <w:rPr>
          <w:rFonts w:asciiTheme="minorHAnsi" w:eastAsiaTheme="minorHAnsi" w:hAnsiTheme="minorHAnsi"/>
        </w:rPr>
        <w:t>: 다시 차원을 줄이며 원래 출력으로 복원</w:t>
      </w:r>
    </w:p>
    <w:p w14:paraId="301A6F9C" w14:textId="27EDE5A6" w:rsidR="00A900B3" w:rsidRPr="001A3D98" w:rsidRDefault="00A900B3" w:rsidP="00A900B3">
      <w:pPr>
        <w:pStyle w:val="a9"/>
        <w:jc w:val="center"/>
        <w:rPr>
          <w:rFonts w:asciiTheme="minorHAnsi" w:eastAsiaTheme="minorHAnsi" w:hAnsiTheme="minorHAnsi"/>
        </w:rPr>
      </w:pPr>
      <w:r w:rsidRPr="001A3D98">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1A3D98" w:rsidRDefault="00315F80" w:rsidP="00315F80">
      <w:pPr>
        <w:pStyle w:val="a9"/>
        <w:rPr>
          <w:rFonts w:asciiTheme="minorHAnsi" w:eastAsiaTheme="minorHAnsi" w:hAnsiTheme="minorHAnsi"/>
        </w:rPr>
      </w:pPr>
      <w:r w:rsidRPr="001A3D98">
        <w:rPr>
          <w:rStyle w:val="Char"/>
          <w:rFonts w:asciiTheme="minorHAnsi" w:eastAsiaTheme="minorHAnsi" w:hAnsiTheme="minorHAnsi"/>
        </w:rPr>
        <w:t>LoRA는 이러한 projection 계층에서</w:t>
      </w:r>
      <w:r w:rsidRPr="001A3D98">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1A3D98" w:rsidRDefault="00042CE4" w:rsidP="00042CE4">
      <w:pPr>
        <w:rPr>
          <w:rFonts w:asciiTheme="minorHAnsi" w:eastAsiaTheme="minorHAnsi" w:hAnsiTheme="minorHAnsi"/>
        </w:rPr>
      </w:pPr>
    </w:p>
    <w:p w14:paraId="0AFDFB18" w14:textId="5CC29ACA" w:rsidR="00042CE4" w:rsidRPr="001A3D98" w:rsidRDefault="00042CE4" w:rsidP="00CE0A53">
      <w:pPr>
        <w:pStyle w:val="2"/>
        <w:rPr>
          <w:rFonts w:asciiTheme="minorHAnsi" w:eastAsiaTheme="minorHAnsi" w:hAnsiTheme="minorHAnsi"/>
        </w:rPr>
      </w:pPr>
      <w:bookmarkStart w:id="125" w:name="_Toc204931867"/>
      <w:r w:rsidRPr="001A3D98">
        <w:rPr>
          <w:rFonts w:asciiTheme="minorHAnsi" w:eastAsiaTheme="minorHAnsi" w:hAnsiTheme="minorHAnsi"/>
        </w:rPr>
        <w:t>양자화(Quantization) 및 BitsAndBytesConfig 설명</w:t>
      </w:r>
      <w:bookmarkEnd w:id="125"/>
    </w:p>
    <w:p w14:paraId="4C967C2B"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 xml:space="preserve">양자화는 모델 파라미터를 float 대신 int4/8로 표현하여 자원 사용을 줄이는 기술이다. </w:t>
      </w:r>
      <w:r w:rsidRPr="001A3D98">
        <w:rPr>
          <w:rStyle w:val="HTML0"/>
          <w:rFonts w:asciiTheme="minorHAnsi" w:eastAsiaTheme="minorHAnsi" w:hAnsiTheme="minorHAnsi"/>
        </w:rPr>
        <w:t>bitsandbytes</w:t>
      </w:r>
      <w:r w:rsidRPr="001A3D98">
        <w:rPr>
          <w:rFonts w:asciiTheme="minorHAnsi" w:eastAsiaTheme="minorHAnsi" w:hAnsiTheme="minorHAnsi"/>
        </w:rPr>
        <w:t>는 Hugging Face에서 채택된 양자화 라이브러리이며, 특히 4bit 양자화에서 매우 효과적이다.</w:t>
      </w:r>
    </w:p>
    <w:p w14:paraId="44265D28"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설정 예시:</w:t>
      </w:r>
    </w:p>
    <w:p w14:paraId="0ED091B7"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BitsAndBytesConfig(</w:t>
      </w:r>
    </w:p>
    <w:p w14:paraId="7272C63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load_in_4bit=True,</w:t>
      </w:r>
    </w:p>
    <w:p w14:paraId="382AF05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bnb_4bit_use_double_quant=True,</w:t>
      </w:r>
    </w:p>
    <w:p w14:paraId="62522013"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bnb_4bit_quant_type="nf4",</w:t>
      </w:r>
    </w:p>
    <w:p w14:paraId="03A57224"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bnb_4bit_compute_dtype=torch.bfloat16</w:t>
      </w:r>
    </w:p>
    <w:p w14:paraId="7D187E8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FBA1A3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lastRenderedPageBreak/>
        <w:t>옵션 설명:</w:t>
      </w:r>
    </w:p>
    <w:p w14:paraId="118D8E46"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load_in_4bit</w:t>
      </w:r>
      <w:r w:rsidRPr="001A3D98">
        <w:rPr>
          <w:rFonts w:asciiTheme="minorHAnsi" w:eastAsiaTheme="minorHAnsi" w:hAnsiTheme="minorHAnsi"/>
        </w:rPr>
        <w:t>: 모델을 4bit로 로드할지 여부</w:t>
      </w:r>
    </w:p>
    <w:p w14:paraId="7E97CD6C"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bnb_4bit_use_double_quant</w:t>
      </w:r>
      <w:r w:rsidRPr="001A3D98">
        <w:rPr>
          <w:rFonts w:asciiTheme="minorHAnsi" w:eastAsiaTheme="minorHAnsi" w:hAnsiTheme="minorHAnsi"/>
        </w:rPr>
        <w:t>: 이중 양자화 수행으로 표현력 향상</w:t>
      </w:r>
    </w:p>
    <w:p w14:paraId="20B098B4"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bnb_4bit_quant_type</w:t>
      </w:r>
      <w:r w:rsidRPr="001A3D98">
        <w:rPr>
          <w:rFonts w:asciiTheme="minorHAnsi" w:eastAsiaTheme="minorHAnsi" w:hAnsiTheme="minorHAnsi"/>
        </w:rPr>
        <w:t>:</w:t>
      </w:r>
    </w:p>
    <w:p w14:paraId="31DEFD98"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nf4</w:t>
      </w:r>
      <w:r w:rsidRPr="001A3D98">
        <w:rPr>
          <w:rFonts w:asciiTheme="minorHAnsi" w:eastAsiaTheme="minorHAnsi" w:hAnsiTheme="minorHAnsi"/>
        </w:rPr>
        <w:t>: NormalFloat4, 정규화된 4비트 부동소수점</w:t>
      </w:r>
    </w:p>
    <w:p w14:paraId="52B37FA4"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fp4</w:t>
      </w:r>
      <w:r w:rsidRPr="001A3D98">
        <w:rPr>
          <w:rFonts w:asciiTheme="minorHAnsi" w:eastAsiaTheme="minorHAnsi" w:hAnsiTheme="minorHAnsi"/>
        </w:rPr>
        <w:t>: 기본 부동소수점 4비트 양자화, 정밀도는 낮음</w:t>
      </w:r>
    </w:p>
    <w:p w14:paraId="4B34A519"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bnb_4bit_compute_dtype</w:t>
      </w:r>
      <w:r w:rsidRPr="001A3D98">
        <w:rPr>
          <w:rFonts w:asciiTheme="minorHAnsi" w:eastAsiaTheme="minorHAnsi" w:hAnsiTheme="minorHAnsi"/>
        </w:rPr>
        <w:t>: 계산 dtype (</w:t>
      </w:r>
      <w:r w:rsidRPr="001A3D98">
        <w:rPr>
          <w:rStyle w:val="HTML0"/>
          <w:rFonts w:asciiTheme="minorHAnsi" w:eastAsiaTheme="minorHAnsi" w:hAnsiTheme="minorHAnsi"/>
        </w:rPr>
        <w:t>bfloat16</w:t>
      </w:r>
      <w:r w:rsidRPr="001A3D98">
        <w:rPr>
          <w:rFonts w:asciiTheme="minorHAnsi" w:eastAsiaTheme="minorHAnsi" w:hAnsiTheme="minorHAnsi"/>
        </w:rPr>
        <w:t xml:space="preserve">, </w:t>
      </w:r>
      <w:r w:rsidRPr="001A3D98">
        <w:rPr>
          <w:rStyle w:val="HTML0"/>
          <w:rFonts w:asciiTheme="minorHAnsi" w:eastAsiaTheme="minorHAnsi" w:hAnsiTheme="minorHAnsi"/>
        </w:rPr>
        <w:t>float16</w:t>
      </w:r>
      <w:r w:rsidRPr="001A3D98">
        <w:rPr>
          <w:rFonts w:asciiTheme="minorHAnsi" w:eastAsiaTheme="minorHAnsi" w:hAnsiTheme="minorHAnsi"/>
        </w:rPr>
        <w:t xml:space="preserve">, </w:t>
      </w:r>
      <w:r w:rsidRPr="001A3D98">
        <w:rPr>
          <w:rStyle w:val="HTML0"/>
          <w:rFonts w:asciiTheme="minorHAnsi" w:eastAsiaTheme="minorHAnsi" w:hAnsiTheme="minorHAnsi"/>
        </w:rPr>
        <w:t>float32</w:t>
      </w:r>
      <w:r w:rsidRPr="001A3D98">
        <w:rPr>
          <w:rFonts w:asciiTheme="minorHAnsi" w:eastAsiaTheme="minorHAnsi" w:hAnsiTheme="minorHAnsi"/>
        </w:rPr>
        <w:t xml:space="preserve">) 지정. 일반적으로 </w:t>
      </w:r>
      <w:r w:rsidRPr="001A3D98">
        <w:rPr>
          <w:rStyle w:val="HTML0"/>
          <w:rFonts w:asciiTheme="minorHAnsi" w:eastAsiaTheme="minorHAnsi" w:hAnsiTheme="minorHAnsi"/>
        </w:rPr>
        <w:t>bfloat16</w:t>
      </w:r>
      <w:r w:rsidRPr="001A3D98">
        <w:rPr>
          <w:rFonts w:asciiTheme="minorHAnsi" w:eastAsiaTheme="minorHAnsi" w:hAnsiTheme="minorHAnsi"/>
        </w:rPr>
        <w:t xml:space="preserve"> 사용</w:t>
      </w:r>
    </w:p>
    <w:p w14:paraId="3DAE86D9" w14:textId="513C6CC4" w:rsidR="00042CE4" w:rsidRPr="001A3D98" w:rsidRDefault="00042CE4" w:rsidP="00042CE4">
      <w:pPr>
        <w:rPr>
          <w:rFonts w:asciiTheme="minorHAnsi" w:eastAsiaTheme="minorHAnsi" w:hAnsiTheme="minorHAnsi"/>
        </w:rPr>
      </w:pPr>
    </w:p>
    <w:p w14:paraId="6B7819B5" w14:textId="575A3471" w:rsidR="00042CE4" w:rsidRPr="001A3D98" w:rsidRDefault="00042CE4" w:rsidP="00CE0A53">
      <w:pPr>
        <w:pStyle w:val="2"/>
        <w:rPr>
          <w:rFonts w:asciiTheme="minorHAnsi" w:eastAsiaTheme="minorHAnsi" w:hAnsiTheme="minorHAnsi"/>
        </w:rPr>
      </w:pPr>
      <w:bookmarkStart w:id="126" w:name="_Toc204931868"/>
      <w:r w:rsidRPr="001A3D98">
        <w:rPr>
          <w:rFonts w:asciiTheme="minorHAnsi" w:eastAsiaTheme="minorHAnsi" w:hAnsiTheme="minorHAnsi"/>
        </w:rPr>
        <w:t>데이터셋 구조 및 프롬프트 템플릿</w:t>
      </w:r>
      <w:bookmarkEnd w:id="126"/>
    </w:p>
    <w:p w14:paraId="797F1DA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1CA174E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"instruction": "문제",</w:t>
      </w:r>
    </w:p>
    <w:p w14:paraId="790E5E50"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 "(선택적) 추가정보",</w:t>
      </w:r>
    </w:p>
    <w:p w14:paraId="37451D32"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"정답"</w:t>
      </w:r>
    </w:p>
    <w:p w14:paraId="717DE3F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5A0AFD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프롬프트 구성:</w:t>
      </w:r>
    </w:p>
    <w:p w14:paraId="00877F7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&lt;start_of_turn&gt;user</w:t>
      </w:r>
    </w:p>
    <w:p w14:paraId="6930B078"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{instruction + input}</w:t>
      </w:r>
    </w:p>
    <w:p w14:paraId="66631F0E"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03AB527A"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&lt;start_of_turn&gt;model</w:t>
      </w:r>
    </w:p>
    <w:p w14:paraId="5E87C57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{output}</w:t>
      </w:r>
    </w:p>
    <w:p w14:paraId="19B0754D"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2190CE7C"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학습 데이터 크기 권장:</w:t>
      </w:r>
    </w:p>
    <w:p w14:paraId="4B4E37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lastRenderedPageBreak/>
        <w:t>1,000~10,000개 → 소규모 LoRA 파인튜닝에 적절</w:t>
      </w:r>
    </w:p>
    <w:p w14:paraId="12BE80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10,000개 이상 → 안정적인 수렴 및 일반화 성능 확보 가능</w:t>
      </w:r>
    </w:p>
    <w:p w14:paraId="315ED73D" w14:textId="3A9AC88A" w:rsidR="00042CE4" w:rsidRPr="001A3D98" w:rsidRDefault="00042CE4" w:rsidP="00042CE4">
      <w:pPr>
        <w:rPr>
          <w:rFonts w:asciiTheme="minorHAnsi" w:eastAsiaTheme="minorHAnsi" w:hAnsiTheme="minorHAnsi"/>
        </w:rPr>
      </w:pPr>
    </w:p>
    <w:p w14:paraId="1E74188D" w14:textId="433056E0" w:rsidR="00042CE4" w:rsidRPr="001A3D98" w:rsidRDefault="00042CE4" w:rsidP="00CE0A53">
      <w:pPr>
        <w:pStyle w:val="2"/>
        <w:rPr>
          <w:rFonts w:asciiTheme="minorHAnsi" w:eastAsiaTheme="minorHAnsi" w:hAnsiTheme="minorHAnsi"/>
        </w:rPr>
      </w:pPr>
      <w:bookmarkStart w:id="127" w:name="_Toc204931869"/>
      <w:r w:rsidRPr="001A3D98">
        <w:rPr>
          <w:rFonts w:asciiTheme="minorHAnsi" w:eastAsiaTheme="minorHAnsi" w:hAnsiTheme="minorHAnsi"/>
        </w:rPr>
        <w:t>전체 파인튜닝 코드 상세 설명</w:t>
      </w:r>
      <w:bookmarkEnd w:id="127"/>
    </w:p>
    <w:p w14:paraId="66DEA772" w14:textId="0F28A6DF" w:rsidR="00042CE4" w:rsidRPr="001A3D98" w:rsidRDefault="00042CE4" w:rsidP="00CE0A53">
      <w:pPr>
        <w:pStyle w:val="3"/>
        <w:rPr>
          <w:rFonts w:asciiTheme="minorHAnsi" w:eastAsiaTheme="minorHAnsi" w:hAnsiTheme="minorHAnsi"/>
        </w:rPr>
      </w:pPr>
      <w:bookmarkStart w:id="128" w:name="_Toc204931870"/>
      <w:r w:rsidRPr="001A3D98">
        <w:rPr>
          <w:rStyle w:val="afb"/>
          <w:rFonts w:asciiTheme="minorHAnsi" w:eastAsiaTheme="minorHAnsi" w:hAnsiTheme="minorHAnsi"/>
        </w:rPr>
        <w:t>모델 및 양자화 설정</w:t>
      </w:r>
      <w:bookmarkEnd w:id="128"/>
    </w:p>
    <w:p w14:paraId="06CAB289"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bnb_config = BitsAndBytesConfig(...)</w:t>
      </w:r>
    </w:p>
    <w:p w14:paraId="292FD763"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AutoModelForCausalLM.from_pretrained(model_id, quantization_config=bnb_config, device_map="auto")</w:t>
      </w:r>
    </w:p>
    <w:p w14:paraId="2B66AB7C"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사전 학습된 모델을 4bit 형식으로 로드하며, GPU에 자동 할당</w:t>
      </w:r>
    </w:p>
    <w:p w14:paraId="1CCD8892" w14:textId="7E86A9AF" w:rsidR="00042CE4" w:rsidRPr="001A3D98" w:rsidRDefault="00042CE4" w:rsidP="000501CF">
      <w:pPr>
        <w:pStyle w:val="3"/>
        <w:rPr>
          <w:rFonts w:asciiTheme="minorHAnsi" w:eastAsiaTheme="minorHAnsi" w:hAnsiTheme="minorHAnsi"/>
        </w:rPr>
      </w:pPr>
      <w:bookmarkStart w:id="129" w:name="_Toc204931871"/>
      <w:r w:rsidRPr="001A3D98">
        <w:rPr>
          <w:rStyle w:val="afb"/>
          <w:rFonts w:asciiTheme="minorHAnsi" w:eastAsiaTheme="minorHAnsi" w:hAnsiTheme="minorHAnsi"/>
        </w:rPr>
        <w:t>토크나이저 준비</w:t>
      </w:r>
      <w:bookmarkEnd w:id="129"/>
    </w:p>
    <w:p w14:paraId="13FCF85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 = AutoTokenizer.from_pretrained(model_id, add_eos_token=True)</w:t>
      </w:r>
    </w:p>
    <w:p w14:paraId="6ACF2CD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tokenizer.pad_token = tokenizer.eos_token</w:t>
      </w:r>
    </w:p>
    <w:p w14:paraId="28F91AA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tokenizer.padding_side = 'right'</w:t>
      </w:r>
    </w:p>
    <w:p w14:paraId="777FBEE5" w14:textId="33487A40" w:rsidR="00042CE4" w:rsidRPr="001A3D98" w:rsidRDefault="00042CE4" w:rsidP="000501CF">
      <w:pPr>
        <w:pStyle w:val="3"/>
        <w:rPr>
          <w:rFonts w:asciiTheme="minorHAnsi" w:eastAsiaTheme="minorHAnsi" w:hAnsiTheme="minorHAnsi"/>
        </w:rPr>
      </w:pPr>
      <w:bookmarkStart w:id="130" w:name="_Toc204931872"/>
      <w:r w:rsidRPr="001A3D98">
        <w:rPr>
          <w:rStyle w:val="afb"/>
          <w:rFonts w:asciiTheme="minorHAnsi" w:eastAsiaTheme="minorHAnsi" w:hAnsiTheme="minorHAnsi"/>
        </w:rPr>
        <w:t>데이터셋 처리</w:t>
      </w:r>
      <w:bookmarkEnd w:id="130"/>
    </w:p>
    <w:p w14:paraId="7ACB55A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text_column = [generate_prompt(dp) for dp in dataset['train']]</w:t>
      </w:r>
    </w:p>
    <w:p w14:paraId="65A2725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dataset['train'].add_column("prompt", text_column)</w:t>
      </w:r>
    </w:p>
    <w:p w14:paraId="240938C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dataset.map(lambda samples: tokenizer(samples["prompt"]), batched=True)</w:t>
      </w:r>
    </w:p>
    <w:p w14:paraId="10D383C8"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instruction과 input을 조합해 프롬프트 생성 후 tokenizer로 변환</w:t>
      </w:r>
    </w:p>
    <w:p w14:paraId="1D735B90" w14:textId="1A25B2C9" w:rsidR="00042CE4" w:rsidRPr="001A3D98" w:rsidRDefault="00042CE4" w:rsidP="000501CF">
      <w:pPr>
        <w:pStyle w:val="3"/>
        <w:rPr>
          <w:rFonts w:asciiTheme="minorHAnsi" w:eastAsiaTheme="minorHAnsi" w:hAnsiTheme="minorHAnsi"/>
        </w:rPr>
      </w:pPr>
      <w:bookmarkStart w:id="131" w:name="_Toc204931873"/>
      <w:r w:rsidRPr="001A3D98">
        <w:rPr>
          <w:rStyle w:val="afb"/>
          <w:rFonts w:asciiTheme="minorHAnsi" w:eastAsiaTheme="minorHAnsi" w:hAnsiTheme="minorHAnsi"/>
        </w:rPr>
        <w:t>데이터 분리</w:t>
      </w:r>
      <w:bookmarkEnd w:id="131"/>
    </w:p>
    <w:p w14:paraId="6D8C56D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dataset.train_test_split(test_size=0.1)</w:t>
      </w:r>
    </w:p>
    <w:p w14:paraId="3BED34E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train_data = dataset["train"]</w:t>
      </w:r>
    </w:p>
    <w:p w14:paraId="16143D7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test_data = dataset["test"]</w:t>
      </w:r>
    </w:p>
    <w:p w14:paraId="2185ED9F" w14:textId="3ED20564" w:rsidR="00042CE4" w:rsidRPr="001A3D98" w:rsidRDefault="00042CE4" w:rsidP="000501CF">
      <w:pPr>
        <w:pStyle w:val="3"/>
        <w:rPr>
          <w:rFonts w:asciiTheme="minorHAnsi" w:eastAsiaTheme="minorHAnsi" w:hAnsiTheme="minorHAnsi"/>
        </w:rPr>
      </w:pPr>
      <w:bookmarkStart w:id="132" w:name="_Toc204931874"/>
      <w:r w:rsidRPr="001A3D98">
        <w:rPr>
          <w:rStyle w:val="afb"/>
          <w:rFonts w:asciiTheme="minorHAnsi" w:eastAsiaTheme="minorHAnsi" w:hAnsiTheme="minorHAnsi"/>
        </w:rPr>
        <w:t>LoRA 설정 및 적용</w:t>
      </w:r>
      <w:bookmarkEnd w:id="132"/>
    </w:p>
    <w:p w14:paraId="29F9B0E0"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prepare_model_for_kbit_training(model)</w:t>
      </w:r>
    </w:p>
    <w:p w14:paraId="6B03391F"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lora_config = LoraConfig(...)</w:t>
      </w:r>
    </w:p>
    <w:p w14:paraId="75B3397E"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model = get_peft_model(model, lora_config)</w:t>
      </w:r>
    </w:p>
    <w:p w14:paraId="77B191E1"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학습 가능한 부분만 활성화하고 LoRA 어댑터 적용</w:t>
      </w:r>
    </w:p>
    <w:p w14:paraId="72364F5C" w14:textId="62810D46" w:rsidR="00042CE4" w:rsidRPr="001A3D98" w:rsidRDefault="00042CE4" w:rsidP="000501CF">
      <w:pPr>
        <w:pStyle w:val="3"/>
        <w:rPr>
          <w:rFonts w:asciiTheme="minorHAnsi" w:eastAsiaTheme="minorHAnsi" w:hAnsiTheme="minorHAnsi"/>
        </w:rPr>
      </w:pPr>
      <w:bookmarkStart w:id="133" w:name="_Toc204931875"/>
      <w:r w:rsidRPr="001A3D98">
        <w:rPr>
          <w:rStyle w:val="afb"/>
          <w:rFonts w:asciiTheme="minorHAnsi" w:eastAsiaTheme="minorHAnsi" w:hAnsiTheme="minorHAnsi"/>
        </w:rPr>
        <w:t>학습 준비 및 수행:</w:t>
      </w:r>
      <w:bookmarkEnd w:id="133"/>
    </w:p>
    <w:p w14:paraId="288F688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trainer = SFTTrainer(</w:t>
      </w:r>
    </w:p>
    <w:p w14:paraId="20AA7A8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472B8BA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train_dataset=train_data,</w:t>
      </w:r>
    </w:p>
    <w:p w14:paraId="6C9A1E4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eval_dataset=test_data,</w:t>
      </w:r>
    </w:p>
    <w:p w14:paraId="6F8846A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peft_config=lora_config,</w:t>
      </w:r>
    </w:p>
    <w:p w14:paraId="5A0AA19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args=transformers.TrainingArguments(</w:t>
      </w:r>
    </w:p>
    <w:p w14:paraId="64E54D7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per_device_train_batch_size=1,</w:t>
      </w:r>
    </w:p>
    <w:p w14:paraId="4BD95F2A"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gradient_accumulation_steps=4,</w:t>
      </w:r>
    </w:p>
    <w:p w14:paraId="6D24AA0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max_steps=100,</w:t>
      </w:r>
    </w:p>
    <w:p w14:paraId="329C556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learning_rate=2e-4,</w:t>
      </w:r>
    </w:p>
    <w:p w14:paraId="3284BEA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output_dir="outputs",</w:t>
      </w:r>
    </w:p>
    <w:p w14:paraId="2993315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save_strategy="epoch"</w:t>
      </w:r>
    </w:p>
    <w:p w14:paraId="0ED979B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481EBBB7"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data_collator=transformers.DataCollatorForLanguageModeling(tokenizer, mlm=False),</w:t>
      </w:r>
    </w:p>
    <w:p w14:paraId="5E1446B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AE93E75" w14:textId="4637F7BA"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trainer.train()</w:t>
      </w:r>
    </w:p>
    <w:p w14:paraId="6C27777B" w14:textId="51E68E0D" w:rsidR="004E0116" w:rsidRPr="001A3D98" w:rsidRDefault="004E0116" w:rsidP="004E0116">
      <w:pPr>
        <w:pStyle w:val="a9"/>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Supervised Fine-Tuning </w:t>
      </w:r>
      <w:r w:rsidRPr="001A3D98">
        <w:rPr>
          <w:rStyle w:val="HTML0"/>
          <w:rFonts w:asciiTheme="minorHAnsi" w:eastAsiaTheme="minorHAnsi" w:hAnsiTheme="minorHAnsi" w:hint="eastAsia"/>
          <w:szCs w:val="22"/>
        </w:rPr>
        <w:t xml:space="preserve">은 사전 학습된 LLM을 </w:t>
      </w:r>
      <w:r w:rsidR="00155F4F" w:rsidRPr="001A3D98">
        <w:rPr>
          <w:rStyle w:val="HTML0"/>
          <w:rFonts w:asciiTheme="minorHAnsi" w:eastAsiaTheme="minorHAnsi" w:hAnsiTheme="minorHAnsi" w:hint="eastAsia"/>
          <w:szCs w:val="22"/>
        </w:rPr>
        <w:t xml:space="preserve">다음과 같이 </w:t>
      </w:r>
      <w:r w:rsidRPr="001A3D98">
        <w:rPr>
          <w:rStyle w:val="HTML0"/>
          <w:rFonts w:asciiTheme="minorHAnsi" w:eastAsiaTheme="minorHAnsi" w:hAnsiTheme="minorHAnsi" w:hint="eastAsia"/>
          <w:szCs w:val="22"/>
        </w:rPr>
        <w:t>(prompt, answer) 쌍 데이터로 지도 학습하는 Trainer이다.</w:t>
      </w:r>
      <w:r w:rsidRPr="001A3D98">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1A3D98"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input (prompt)</w:t>
            </w:r>
          </w:p>
        </w:tc>
        <w:tc>
          <w:tcPr>
            <w:tcW w:w="0" w:type="auto"/>
            <w:hideMark/>
          </w:tcPr>
          <w:p w14:paraId="11618B4B" w14:textId="77777777" w:rsidR="00155F4F" w:rsidRPr="001A3D98"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output (정답)</w:t>
            </w:r>
          </w:p>
        </w:tc>
      </w:tr>
      <w:tr w:rsidR="00155F4F" w:rsidRPr="001A3D98"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1A3D98"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대한민국에 있습니다."</w:t>
            </w:r>
          </w:p>
        </w:tc>
      </w:tr>
    </w:tbl>
    <w:p w14:paraId="3F633108" w14:textId="77777777" w:rsidR="00155F4F" w:rsidRPr="001A3D98" w:rsidRDefault="00155F4F" w:rsidP="004E0116">
      <w:pPr>
        <w:pStyle w:val="a9"/>
        <w:rPr>
          <w:rStyle w:val="HTML0"/>
          <w:rFonts w:asciiTheme="minorHAnsi" w:eastAsiaTheme="minorHAnsi" w:hAnsiTheme="minorHAnsi"/>
          <w:szCs w:val="22"/>
        </w:rPr>
      </w:pPr>
    </w:p>
    <w:p w14:paraId="47907FA4" w14:textId="56B39151" w:rsidR="00A55C9A" w:rsidRPr="001A3D98" w:rsidRDefault="00A55C9A" w:rsidP="008C1F18">
      <w:pPr>
        <w:pStyle w:val="a9"/>
        <w:numPr>
          <w:ilvl w:val="0"/>
          <w:numId w:val="29"/>
        </w:numPr>
        <w:rPr>
          <w:rFonts w:asciiTheme="minorHAnsi" w:eastAsiaTheme="minorHAnsi" w:hAnsiTheme="minorHAnsi"/>
          <w:szCs w:val="22"/>
        </w:rPr>
      </w:pPr>
      <w:r w:rsidRPr="001A3D98">
        <w:rPr>
          <w:rFonts w:asciiTheme="minorHAnsi" w:eastAsiaTheme="minorHAnsi" w:hAnsiTheme="minorHAnsi" w:cs="굴림체"/>
          <w:szCs w:val="22"/>
        </w:rPr>
        <w:t>per_device_train_batch_size</w:t>
      </w:r>
      <w:r w:rsidRPr="001A3D98">
        <w:rPr>
          <w:rFonts w:asciiTheme="minorHAnsi" w:eastAsiaTheme="minorHAnsi" w:hAnsiTheme="minorHAnsi"/>
          <w:szCs w:val="22"/>
        </w:rPr>
        <w:t>: GPU 1개당 처리할 미니배치 크기를 설정한다. 메모리가 적을 경우 1로 설정.</w:t>
      </w:r>
      <w:r w:rsidR="004E0116" w:rsidRPr="001A3D98">
        <w:rPr>
          <w:rFonts w:asciiTheme="minorHAnsi" w:eastAsiaTheme="minorHAnsi" w:hAnsiTheme="minorHAnsi"/>
          <w:szCs w:val="22"/>
        </w:rPr>
        <w:t xml:space="preserve"> </w:t>
      </w:r>
    </w:p>
    <w:p w14:paraId="0D7D8183" w14:textId="253782A9"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lastRenderedPageBreak/>
        <w:t>gradient_accumulation_steps</w:t>
      </w:r>
      <w:r w:rsidRPr="001A3D98">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max_steps</w:t>
      </w:r>
      <w:r w:rsidRPr="001A3D98">
        <w:rPr>
          <w:rFonts w:asciiTheme="minorHAnsi" w:eastAsiaTheme="minorHAnsi" w:hAnsiTheme="minorHAnsi"/>
        </w:rPr>
        <w:t>:</w:t>
      </w:r>
      <w:r w:rsidR="00D74F63" w:rsidRPr="001A3D98">
        <w:rPr>
          <w:rFonts w:asciiTheme="minorHAnsi" w:eastAsiaTheme="minorHAnsi" w:hAnsiTheme="minorHAnsi" w:hint="eastAsia"/>
        </w:rPr>
        <w:t xml:space="preserve"> </w:t>
      </w:r>
      <w:r w:rsidR="00D74F63" w:rsidRPr="001A3D98">
        <w:rPr>
          <w:rFonts w:asciiTheme="minorHAnsi" w:eastAsiaTheme="minorHAnsi" w:hAnsiTheme="minorHAnsi"/>
        </w:rPr>
        <w:t>optimizer step 횟수</w:t>
      </w:r>
      <w:r w:rsidRPr="001A3D98">
        <w:rPr>
          <w:rFonts w:asciiTheme="minorHAnsi" w:eastAsiaTheme="minorHAnsi" w:hAnsiTheme="minorHAnsi"/>
        </w:rPr>
        <w:t>.</w:t>
      </w:r>
      <w:r w:rsidR="00D74F63" w:rsidRPr="001A3D98">
        <w:rPr>
          <w:rFonts w:asciiTheme="minorHAnsi" w:eastAsiaTheme="minorHAnsi" w:hAnsiTheme="minorHAnsi"/>
        </w:rPr>
        <w:t xml:space="preserve"> </w:t>
      </w:r>
      <w:r w:rsidR="00D74F63" w:rsidRPr="001A3D98">
        <w:rPr>
          <w:rFonts w:asciiTheme="minorHAnsi" w:eastAsiaTheme="minorHAnsi" w:hAnsiTheme="minorHAnsi" w:hint="eastAsia"/>
        </w:rPr>
        <w:t>스텝 수 기반 학습 종료 조건</w:t>
      </w:r>
    </w:p>
    <w:p w14:paraId="3F229FA5" w14:textId="6E592713"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learning_rate</w:t>
      </w:r>
      <w:r w:rsidRPr="001A3D98">
        <w:rPr>
          <w:rFonts w:asciiTheme="minorHAnsi" w:eastAsiaTheme="minorHAnsi" w:hAnsiTheme="minorHAnsi"/>
        </w:rPr>
        <w:t>: 옵티마이저 학습률. LoRA에서는 2e-4~5e-4가 일반적인 범위.</w:t>
      </w:r>
    </w:p>
    <w:p w14:paraId="2E534D57" w14:textId="77777777"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output_dir</w:t>
      </w:r>
      <w:r w:rsidRPr="001A3D98">
        <w:rPr>
          <w:rFonts w:asciiTheme="minorHAnsi" w:eastAsiaTheme="minorHAnsi" w:hAnsiTheme="minorHAnsi"/>
        </w:rPr>
        <w:t>: 학습 결과, 체크포인트, 로그 등을 저장할 디렉토리 경로.</w:t>
      </w:r>
    </w:p>
    <w:p w14:paraId="4CCAD89F" w14:textId="6D3CF27A"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save_strategy</w:t>
      </w:r>
      <w:r w:rsidRPr="001A3D98">
        <w:rPr>
          <w:rFonts w:asciiTheme="minorHAnsi" w:eastAsiaTheme="minorHAnsi" w:hAnsiTheme="minorHAnsi"/>
        </w:rPr>
        <w:t xml:space="preserve">: 모델을 저장하는 주기를 정의한다. </w:t>
      </w:r>
      <w:r w:rsidRPr="001A3D98">
        <w:rPr>
          <w:rFonts w:asciiTheme="minorHAnsi" w:eastAsiaTheme="minorHAnsi" w:hAnsiTheme="minorHAnsi" w:cs="굴림체"/>
        </w:rPr>
        <w:t>epoch</w:t>
      </w:r>
      <w:r w:rsidRPr="001A3D98">
        <w:rPr>
          <w:rFonts w:asciiTheme="minorHAnsi" w:eastAsiaTheme="minorHAnsi" w:hAnsiTheme="minorHAnsi"/>
        </w:rPr>
        <w:t>이면 한 epoch마다 저장.</w:t>
      </w:r>
    </w:p>
    <w:p w14:paraId="52591B93" w14:textId="77777777" w:rsidR="00A55C9A" w:rsidRPr="001A3D98" w:rsidRDefault="00A55C9A" w:rsidP="001A59B8">
      <w:pPr>
        <w:pStyle w:val="a9"/>
        <w:rPr>
          <w:rStyle w:val="HTML0"/>
          <w:rFonts w:asciiTheme="minorHAnsi" w:eastAsiaTheme="minorHAnsi" w:hAnsiTheme="minorHAnsi"/>
        </w:rPr>
      </w:pPr>
    </w:p>
    <w:p w14:paraId="710DEAE3" w14:textId="60E93A02" w:rsidR="00042CE4" w:rsidRPr="001A3D98" w:rsidRDefault="00042CE4" w:rsidP="001A59B8">
      <w:pPr>
        <w:pStyle w:val="3"/>
        <w:rPr>
          <w:rFonts w:asciiTheme="minorHAnsi" w:eastAsiaTheme="minorHAnsi" w:hAnsiTheme="minorHAnsi"/>
        </w:rPr>
      </w:pPr>
      <w:bookmarkStart w:id="134" w:name="_Toc204931876"/>
      <w:r w:rsidRPr="001A3D98">
        <w:rPr>
          <w:rStyle w:val="afb"/>
          <w:rFonts w:asciiTheme="minorHAnsi" w:eastAsiaTheme="minorHAnsi" w:hAnsiTheme="minorHAnsi"/>
        </w:rPr>
        <w:t>모델 병합 및 저장</w:t>
      </w:r>
      <w:bookmarkEnd w:id="134"/>
    </w:p>
    <w:p w14:paraId="3DF9053E"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 = PeftModel.from_pretrained(base_model, new_model).merge_and_unload()</w:t>
      </w:r>
    </w:p>
    <w:p w14:paraId="154B0241"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merged_model.save_pretrained("merged_model")</w:t>
      </w:r>
    </w:p>
    <w:p w14:paraId="79A22C36"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tokenizer.save_pretrained("merged_model")</w:t>
      </w:r>
    </w:p>
    <w:p w14:paraId="5D870116" w14:textId="77777777"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최종 모델을 base 모델과 병합하여 추론에 적합한 형태로 저장함</w:t>
      </w:r>
    </w:p>
    <w:p w14:paraId="1F41915F" w14:textId="3762AC1A" w:rsidR="00042CE4" w:rsidRPr="001A3D98" w:rsidRDefault="00042CE4" w:rsidP="00247F7F">
      <w:pPr>
        <w:pStyle w:val="a9"/>
        <w:rPr>
          <w:rFonts w:asciiTheme="minorHAnsi" w:eastAsiaTheme="minorHAnsi" w:hAnsiTheme="minorHAnsi"/>
        </w:rPr>
      </w:pPr>
    </w:p>
    <w:p w14:paraId="5F71300B" w14:textId="44AD51AF" w:rsidR="00247F7F" w:rsidRPr="001A3D98" w:rsidRDefault="00247F7F" w:rsidP="00247F7F">
      <w:pPr>
        <w:pStyle w:val="2"/>
        <w:rPr>
          <w:rFonts w:asciiTheme="minorHAnsi" w:eastAsiaTheme="minorHAnsi" w:hAnsiTheme="minorHAnsi"/>
        </w:rPr>
      </w:pPr>
      <w:bookmarkStart w:id="135" w:name="_Toc204931877"/>
      <w:r w:rsidRPr="001A3D98">
        <w:rPr>
          <w:rFonts w:asciiTheme="minorHAnsi" w:eastAsiaTheme="minorHAnsi" w:hAnsiTheme="minorHAnsi" w:hint="eastAsia"/>
          <w:lang w:eastAsia="ko-KR"/>
        </w:rPr>
        <w:t>레퍼런스</w:t>
      </w:r>
      <w:bookmarkEnd w:id="135"/>
    </w:p>
    <w:p w14:paraId="7A37C059" w14:textId="77777777" w:rsidR="00247F7F" w:rsidRPr="001A3D98" w:rsidRDefault="008C0419" w:rsidP="00247F7F">
      <w:pPr>
        <w:pStyle w:val="a9"/>
        <w:rPr>
          <w:rFonts w:asciiTheme="minorHAnsi" w:eastAsiaTheme="minorHAnsi" w:hAnsiTheme="minorHAnsi"/>
        </w:rPr>
      </w:pPr>
      <w:hyperlink r:id="rId35" w:history="1">
        <w:r w:rsidR="00247F7F" w:rsidRPr="001A3D98">
          <w:rPr>
            <w:rStyle w:val="a5"/>
            <w:rFonts w:asciiTheme="minorHAnsi" w:eastAsiaTheme="minorHAnsi" w:hAnsiTheme="minorHAnsi"/>
          </w:rPr>
          <w:t>https://lightning.ai/lightning-ai/studios/code-lora-from-scratch?section=featured</w:t>
        </w:r>
      </w:hyperlink>
    </w:p>
    <w:p w14:paraId="11B25403" w14:textId="77777777" w:rsidR="00247F7F" w:rsidRPr="001A3D98" w:rsidRDefault="00247F7F" w:rsidP="00247F7F">
      <w:pPr>
        <w:pStyle w:val="a9"/>
        <w:ind w:left="0"/>
        <w:rPr>
          <w:rFonts w:asciiTheme="minorHAnsi" w:eastAsiaTheme="minorHAnsi" w:hAnsiTheme="minorHAnsi"/>
        </w:rPr>
      </w:pPr>
    </w:p>
    <w:p w14:paraId="31729DF6" w14:textId="11F0B7F3" w:rsidR="00042CE4" w:rsidRPr="001A3D98" w:rsidRDefault="00042CE4" w:rsidP="001A59B8">
      <w:pPr>
        <w:pStyle w:val="2"/>
        <w:rPr>
          <w:rFonts w:asciiTheme="minorHAnsi" w:eastAsiaTheme="minorHAnsi" w:hAnsiTheme="minorHAnsi"/>
        </w:rPr>
      </w:pPr>
      <w:bookmarkStart w:id="136" w:name="_Toc204931878"/>
      <w:r w:rsidRPr="001A3D98">
        <w:rPr>
          <w:rFonts w:asciiTheme="minorHAnsi" w:eastAsiaTheme="minorHAnsi" w:hAnsiTheme="minorHAnsi"/>
        </w:rPr>
        <w:t>결론</w:t>
      </w:r>
      <w:bookmarkEnd w:id="136"/>
    </w:p>
    <w:p w14:paraId="1522C5E7" w14:textId="0D21BDFE"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1A3D98">
        <w:rPr>
          <w:rFonts w:asciiTheme="minorHAnsi" w:eastAsiaTheme="minorHAnsi" w:hAnsiTheme="minorHAnsi" w:hint="eastAsia"/>
        </w:rPr>
        <w:t>아울러,</w:t>
      </w:r>
      <w:r w:rsidR="001A59B8" w:rsidRPr="001A3D98">
        <w:rPr>
          <w:rFonts w:asciiTheme="minorHAnsi" w:eastAsiaTheme="minorHAnsi" w:hAnsiTheme="minorHAnsi"/>
        </w:rPr>
        <w:t xml:space="preserve"> </w:t>
      </w:r>
      <w:r w:rsidR="001A59B8" w:rsidRPr="001A3D98">
        <w:rPr>
          <w:rFonts w:asciiTheme="minorHAnsi" w:eastAsiaTheme="minorHAnsi" w:hAnsiTheme="minorHAnsi" w:hint="eastAsia"/>
        </w:rPr>
        <w:t xml:space="preserve">사용자 데이터셋의 예시로 </w:t>
      </w:r>
      <w:r w:rsidRPr="001A3D98">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1A3D98" w:rsidRDefault="00943E1A" w:rsidP="001A59B8">
      <w:pPr>
        <w:pStyle w:val="a9"/>
        <w:rPr>
          <w:rFonts w:asciiTheme="minorHAnsi" w:eastAsiaTheme="minorHAnsi" w:hAnsiTheme="minorHAnsi"/>
        </w:rPr>
      </w:pPr>
    </w:p>
    <w:p w14:paraId="3E06A9B0" w14:textId="77777777" w:rsidR="00247F7F" w:rsidRPr="001A3D98" w:rsidRDefault="00247F7F" w:rsidP="001A59B8">
      <w:pPr>
        <w:pStyle w:val="a9"/>
        <w:rPr>
          <w:rFonts w:asciiTheme="minorHAnsi" w:eastAsiaTheme="minorHAnsi" w:hAnsiTheme="minorHAnsi"/>
        </w:rPr>
      </w:pPr>
    </w:p>
    <w:p w14:paraId="3D14749A" w14:textId="77777777" w:rsidR="00042CE4" w:rsidRPr="001A3D98" w:rsidRDefault="00042CE4" w:rsidP="00042CE4">
      <w:pPr>
        <w:pStyle w:val="a9"/>
        <w:rPr>
          <w:rFonts w:asciiTheme="minorHAnsi" w:eastAsiaTheme="minorHAnsi" w:hAnsiTheme="minorHAnsi"/>
          <w:sz w:val="28"/>
        </w:rPr>
      </w:pPr>
      <w:r w:rsidRPr="001A3D98">
        <w:rPr>
          <w:rFonts w:asciiTheme="minorHAnsi" w:eastAsiaTheme="minorHAnsi" w:hAnsiTheme="minorHAnsi"/>
        </w:rPr>
        <w:br w:type="page"/>
      </w:r>
    </w:p>
    <w:p w14:paraId="70E70481" w14:textId="3B90CCFA" w:rsidR="00AA21D9" w:rsidRPr="001A3D98" w:rsidRDefault="00DF4422" w:rsidP="00DF4422">
      <w:pPr>
        <w:pStyle w:val="1"/>
        <w:rPr>
          <w:rFonts w:asciiTheme="minorHAnsi" w:eastAsiaTheme="minorHAnsi" w:hAnsiTheme="minorHAnsi"/>
        </w:rPr>
      </w:pPr>
      <w:bookmarkStart w:id="137" w:name="_Toc204931879"/>
      <w:r w:rsidRPr="001A3D98">
        <w:rPr>
          <w:rFonts w:asciiTheme="minorHAnsi" w:eastAsiaTheme="minorHAnsi" w:hAnsiTheme="minorHAnsi" w:hint="eastAsia"/>
        </w:rPr>
        <w:lastRenderedPageBreak/>
        <w:t>라마3 파인튜닝</w:t>
      </w:r>
      <w:bookmarkEnd w:id="137"/>
    </w:p>
    <w:p w14:paraId="5B7AE958"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1A3D98" w:rsidRDefault="004A2210" w:rsidP="001B7738">
      <w:pPr>
        <w:pStyle w:val="2"/>
        <w:rPr>
          <w:rFonts w:asciiTheme="minorHAnsi" w:eastAsiaTheme="minorHAnsi" w:hAnsiTheme="minorHAnsi"/>
        </w:rPr>
      </w:pPr>
      <w:bookmarkStart w:id="138" w:name="_Toc204931880"/>
      <w:r w:rsidRPr="001A3D98">
        <w:rPr>
          <w:rFonts w:asciiTheme="minorHAnsi" w:eastAsiaTheme="minorHAnsi" w:hAnsiTheme="minorHAnsi"/>
        </w:rPr>
        <w:t>주요 라이브러리 설명 및 로딩</w:t>
      </w:r>
      <w:bookmarkEnd w:id="138"/>
    </w:p>
    <w:p w14:paraId="368B78D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import os, pandas as pd, json, torch, wandb</w:t>
      </w:r>
    </w:p>
    <w:p w14:paraId="1FA69323"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transformers import AutoTokenizer, AutoModelForCausalLM</w:t>
      </w:r>
    </w:p>
    <w:p w14:paraId="54677BCE"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huggingface_hub import login</w:t>
      </w:r>
    </w:p>
    <w:p w14:paraId="210582BA"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trl import SFTTrainer, setup_chat_format</w:t>
      </w:r>
    </w:p>
    <w:p w14:paraId="6B74DAD5"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datasets import Dataset, load_dataset</w:t>
      </w:r>
    </w:p>
    <w:p w14:paraId="7CFBFF3B"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핵심 라이브러리 설명</w:t>
      </w:r>
    </w:p>
    <w:p w14:paraId="6A7B835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transformers</w:t>
      </w:r>
      <w:r w:rsidRPr="001A3D98">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wandb</w:t>
      </w:r>
      <w:r w:rsidRPr="001A3D98">
        <w:rPr>
          <w:rFonts w:asciiTheme="minorHAnsi" w:eastAsiaTheme="minorHAnsi" w:hAnsiTheme="minorHAnsi"/>
        </w:rPr>
        <w:t>: Weights &amp; Biases는 실험 추적과 시각화를 통해 반복 실험 시 성능 향상을 유도.</w:t>
      </w:r>
    </w:p>
    <w:p w14:paraId="40DA09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trl</w:t>
      </w:r>
      <w:r w:rsidRPr="001A3D98">
        <w:rPr>
          <w:rFonts w:asciiTheme="minorHAnsi" w:eastAsiaTheme="minorHAnsi" w:hAnsiTheme="minorHAnsi"/>
        </w:rPr>
        <w:t xml:space="preserve">: </w:t>
      </w:r>
      <w:r w:rsidRPr="001A3D98">
        <w:rPr>
          <w:rFonts w:asciiTheme="minorHAnsi" w:eastAsiaTheme="minorHAnsi" w:hAnsiTheme="minorHAnsi" w:cs="굴림체"/>
        </w:rPr>
        <w:t>transformers</w:t>
      </w:r>
      <w:r w:rsidRPr="001A3D98">
        <w:rPr>
          <w:rFonts w:asciiTheme="minorHAnsi" w:eastAsiaTheme="minorHAnsi" w:hAnsiTheme="minorHAnsi"/>
        </w:rPr>
        <w:t>에 기반한 RLHF 및 SFT 툴킷으로, LLM 학습을 더욱 구조화된 방식으로 수행 가능.</w:t>
      </w:r>
    </w:p>
    <w:p w14:paraId="0799BA3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datasets</w:t>
      </w:r>
      <w:r w:rsidRPr="001A3D98">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huggingface_hub</w:t>
      </w:r>
      <w:r w:rsidRPr="001A3D98">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1A3D98" w:rsidRDefault="004A2210" w:rsidP="001B7738">
      <w:pPr>
        <w:pStyle w:val="2"/>
        <w:rPr>
          <w:rFonts w:asciiTheme="minorHAnsi" w:eastAsiaTheme="minorHAnsi" w:hAnsiTheme="minorHAnsi" w:cs="굴림"/>
          <w:sz w:val="28"/>
          <w:szCs w:val="36"/>
        </w:rPr>
      </w:pPr>
      <w:bookmarkStart w:id="139" w:name="_Toc204931881"/>
      <w:r w:rsidRPr="001A3D98">
        <w:rPr>
          <w:rFonts w:asciiTheme="minorHAnsi" w:eastAsiaTheme="minorHAnsi" w:hAnsiTheme="minorHAnsi" w:cs="굴림"/>
          <w:sz w:val="28"/>
          <w:szCs w:val="36"/>
        </w:rPr>
        <w:t xml:space="preserve">사용자 정의 데이터 로딩 함수: </w:t>
      </w:r>
      <w:r w:rsidRPr="001A3D98">
        <w:rPr>
          <w:rFonts w:asciiTheme="minorHAnsi" w:eastAsiaTheme="minorHAnsi" w:hAnsiTheme="minorHAnsi"/>
        </w:rPr>
        <w:t>load_dataset_from_folder()</w:t>
      </w:r>
      <w:bookmarkEnd w:id="139"/>
    </w:p>
    <w:p w14:paraId="1B98A504"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def load_dataset_from_folder(folder_path):</w:t>
      </w:r>
    </w:p>
    <w:p w14:paraId="49FF3A68"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기능 설명</w:t>
      </w:r>
    </w:p>
    <w:p w14:paraId="5F708B3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responses</w:t>
      </w:r>
      <w:r w:rsidRPr="001A3D98">
        <w:rPr>
          <w:rFonts w:asciiTheme="minorHAnsi" w:eastAsiaTheme="minorHAnsi" w:hAnsiTheme="minorHAnsi"/>
        </w:rPr>
        <w:t>라는 키를 가진 JSON 구조를 기반으로, 리스트 형태의 답변(</w:t>
      </w:r>
      <w:r w:rsidRPr="001A3D98">
        <w:rPr>
          <w:rFonts w:asciiTheme="minorHAnsi" w:eastAsiaTheme="minorHAnsi" w:hAnsiTheme="minorHAnsi" w:cs="굴림체"/>
        </w:rPr>
        <w:t>answer</w:t>
      </w:r>
      <w:r w:rsidRPr="001A3D98">
        <w:rPr>
          <w:rFonts w:asciiTheme="minorHAnsi" w:eastAsiaTheme="minorHAnsi" w:hAnsiTheme="minorHAnsi"/>
        </w:rPr>
        <w:t>) 필드를 하나의 문자열로 병합.</w:t>
      </w:r>
    </w:p>
    <w:p w14:paraId="48B2A7B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데이터프레임으로 변환한 뒤 HuggingFace </w:t>
      </w:r>
      <w:r w:rsidRPr="001A3D98">
        <w:rPr>
          <w:rFonts w:asciiTheme="minorHAnsi" w:eastAsiaTheme="minorHAnsi" w:hAnsiTheme="minorHAnsi" w:cs="굴림체"/>
        </w:rPr>
        <w:t>Dataset</w:t>
      </w:r>
      <w:r w:rsidRPr="001A3D98">
        <w:rPr>
          <w:rFonts w:asciiTheme="minorHAnsi" w:eastAsiaTheme="minorHAnsi" w:hAnsiTheme="minorHAnsi"/>
        </w:rPr>
        <w:t xml:space="preserve"> 객체로 래핑하여 후속 학습 파이프라인에 통합.</w:t>
      </w:r>
    </w:p>
    <w:p w14:paraId="08D915B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1A3D98" w:rsidRDefault="004A2210" w:rsidP="001B7738">
      <w:pPr>
        <w:pStyle w:val="2"/>
        <w:rPr>
          <w:rFonts w:asciiTheme="minorHAnsi" w:eastAsiaTheme="minorHAnsi" w:hAnsiTheme="minorHAnsi" w:cs="굴림체"/>
          <w:szCs w:val="24"/>
        </w:rPr>
      </w:pPr>
      <w:bookmarkStart w:id="140" w:name="_Toc204931882"/>
      <w:r w:rsidRPr="001A3D98">
        <w:rPr>
          <w:rFonts w:asciiTheme="minorHAnsi" w:eastAsiaTheme="minorHAnsi" w:hAnsiTheme="minorHAnsi"/>
        </w:rPr>
        <w:t xml:space="preserve">파인튜닝 전체 파이프라인: </w:t>
      </w:r>
      <w:r w:rsidRPr="001A3D98">
        <w:rPr>
          <w:rFonts w:asciiTheme="minorHAnsi" w:eastAsiaTheme="minorHAnsi" w:hAnsiTheme="minorHAnsi" w:cs="굴림체"/>
          <w:szCs w:val="24"/>
        </w:rPr>
        <w:t>train()</w:t>
      </w:r>
      <w:bookmarkEnd w:id="140"/>
    </w:p>
    <w:p w14:paraId="576D7D6E" w14:textId="3BF95FC1" w:rsidR="00827177" w:rsidRPr="001A3D98" w:rsidRDefault="00827177" w:rsidP="00827177">
      <w:pPr>
        <w:pStyle w:val="a9"/>
        <w:rPr>
          <w:rFonts w:asciiTheme="minorHAnsi" w:eastAsiaTheme="minorHAnsi" w:hAnsiTheme="minorHAnsi"/>
        </w:rPr>
      </w:pPr>
      <w:r w:rsidRPr="001A3D98">
        <w:rPr>
          <w:rFonts w:asciiTheme="minorHAnsi" w:eastAsiaTheme="minorHAnsi" w:hAnsiTheme="minorHAnsi" w:hint="eastAsia"/>
        </w:rPr>
        <w:t>설정에 따라 학습을 시작</w:t>
      </w:r>
      <w:r w:rsidR="00011262" w:rsidRPr="001A3D98">
        <w:rPr>
          <w:rFonts w:asciiTheme="minorHAnsi" w:eastAsiaTheme="minorHAnsi" w:hAnsiTheme="minorHAnsi" w:hint="eastAsia"/>
        </w:rPr>
        <w:t>함</w:t>
      </w:r>
      <w:r w:rsidRPr="001A3D98">
        <w:rPr>
          <w:rFonts w:asciiTheme="minorHAnsi" w:eastAsiaTheme="minorHAnsi" w:hAnsiTheme="minorHAnsi" w:hint="eastAsia"/>
        </w:rPr>
        <w:t>.</w:t>
      </w:r>
    </w:p>
    <w:p w14:paraId="7992B380" w14:textId="77777777" w:rsidR="00827177" w:rsidRPr="001A3D98" w:rsidRDefault="00827177" w:rsidP="00827177">
      <w:pPr>
        <w:pStyle w:val="a9"/>
        <w:rPr>
          <w:rFonts w:asciiTheme="minorHAnsi" w:eastAsiaTheme="minorHAnsi" w:hAnsiTheme="minorHAnsi"/>
        </w:rPr>
      </w:pPr>
    </w:p>
    <w:p w14:paraId="722E971E" w14:textId="5AC58488" w:rsidR="004A2210" w:rsidRPr="001A3D98" w:rsidRDefault="004A2210" w:rsidP="005A347D">
      <w:pPr>
        <w:pStyle w:val="2"/>
        <w:rPr>
          <w:rFonts w:asciiTheme="minorHAnsi" w:eastAsiaTheme="minorHAnsi" w:hAnsiTheme="minorHAnsi"/>
        </w:rPr>
      </w:pPr>
      <w:bookmarkStart w:id="141" w:name="_Toc204931883"/>
      <w:r w:rsidRPr="001A3D98">
        <w:rPr>
          <w:rFonts w:asciiTheme="minorHAnsi" w:eastAsiaTheme="minorHAnsi" w:hAnsiTheme="minorHAnsi"/>
        </w:rPr>
        <w:t>베이스 모델 설정 및 인증</w:t>
      </w:r>
      <w:bookmarkEnd w:id="141"/>
    </w:p>
    <w:p w14:paraId="006844C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base_model = "Undi95/Meta-Llama-3-8B-hf"</w:t>
      </w:r>
    </w:p>
    <w:p w14:paraId="3B222E2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login(token='...')</w:t>
      </w:r>
    </w:p>
    <w:p w14:paraId="29505A32"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wandb.login(key='...')</w:t>
      </w:r>
    </w:p>
    <w:p w14:paraId="0AA0E67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토큰과 wandb API 키를 이용해 외부 서비스에 접근 권한을 설정함.</w:t>
      </w:r>
    </w:p>
    <w:p w14:paraId="6007147C"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실험 로그는 wandb 대시보드에서 실시간으로 확인 가능하며, 실험 비교에도 유용하다.</w:t>
      </w:r>
    </w:p>
    <w:p w14:paraId="0AA9B583"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1A3D98" w:rsidRDefault="004A2210" w:rsidP="004667C3">
      <w:pPr>
        <w:pStyle w:val="2"/>
        <w:rPr>
          <w:rFonts w:asciiTheme="minorHAnsi" w:eastAsiaTheme="minorHAnsi" w:hAnsiTheme="minorHAnsi"/>
        </w:rPr>
      </w:pPr>
      <w:bookmarkStart w:id="142" w:name="_Toc204931884"/>
      <w:r w:rsidRPr="001A3D98">
        <w:rPr>
          <w:rFonts w:asciiTheme="minorHAnsi" w:eastAsiaTheme="minorHAnsi" w:hAnsiTheme="minorHAnsi"/>
        </w:rPr>
        <w:t>사용자 데이터셋 로딩 및 셔플링</w:t>
      </w:r>
      <w:bookmarkEnd w:id="142"/>
    </w:p>
    <w:p w14:paraId="7821124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load_dataset_from_folder('./dataset')</w:t>
      </w:r>
    </w:p>
    <w:p w14:paraId="27C70922"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custom_dataset.shuffle(seed=65)</w:t>
      </w:r>
    </w:p>
    <w:p w14:paraId="19B6210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정의 데이터셋은 로컬의 JSON 파일로 구성되며, </w:t>
      </w:r>
      <w:r w:rsidRPr="001A3D98">
        <w:rPr>
          <w:rFonts w:asciiTheme="minorHAnsi" w:eastAsiaTheme="minorHAnsi" w:hAnsiTheme="minorHAnsi" w:cs="굴림체"/>
        </w:rPr>
        <w:t>shuffle(seed=65)</w:t>
      </w:r>
      <w:r w:rsidRPr="001A3D98">
        <w:rPr>
          <w:rFonts w:asciiTheme="minorHAnsi" w:eastAsiaTheme="minorHAnsi" w:hAnsiTheme="minorHAnsi"/>
        </w:rPr>
        <w:t>를 통해 학습 순서를 무작위화함.</w:t>
      </w:r>
    </w:p>
    <w:p w14:paraId="7B1D4AC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seed 고정은 결과의 재현성(reproducibility)을 보장하여 학술적/산업적 실험 기준에 부합함.</w:t>
      </w:r>
    </w:p>
    <w:p w14:paraId="2DC99FB6"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1A3D98" w:rsidRDefault="004A2210" w:rsidP="004667C3">
      <w:pPr>
        <w:pStyle w:val="2"/>
        <w:rPr>
          <w:rFonts w:asciiTheme="minorHAnsi" w:eastAsiaTheme="minorHAnsi" w:hAnsiTheme="minorHAnsi"/>
        </w:rPr>
      </w:pPr>
      <w:bookmarkStart w:id="143" w:name="_Toc204931885"/>
      <w:r w:rsidRPr="001A3D98">
        <w:rPr>
          <w:rFonts w:asciiTheme="minorHAnsi" w:eastAsiaTheme="minorHAnsi" w:hAnsiTheme="minorHAnsi"/>
        </w:rPr>
        <w:lastRenderedPageBreak/>
        <w:t>QLoRA 기반 4-bit 양자화 설정</w:t>
      </w:r>
      <w:bookmarkEnd w:id="143"/>
    </w:p>
    <w:p w14:paraId="5AF5EF5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bnb_config = BitsAndBytesConfig(...)</w:t>
      </w:r>
    </w:p>
    <w:p w14:paraId="27EC16F4"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QLoRA 개념 및 파라미터 해설</w:t>
      </w:r>
    </w:p>
    <w:p w14:paraId="27395E8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QLoRA</w:t>
      </w:r>
      <w:r w:rsidRPr="001A3D98">
        <w:rPr>
          <w:rFonts w:asciiTheme="minorHAnsi" w:eastAsiaTheme="minorHAnsi" w:hAnsiTheme="minorHAnsi"/>
        </w:rPr>
        <w:t>는 Q-formatted LoRA로, 양자화된 모델에 LoRA 기법을 결합한 방식이다.</w:t>
      </w:r>
    </w:p>
    <w:p w14:paraId="5EEBB98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load_in_4bit=True</w:t>
      </w:r>
      <w:r w:rsidRPr="001A3D98">
        <w:rPr>
          <w:rFonts w:asciiTheme="minorHAnsi" w:eastAsiaTheme="minorHAnsi" w:hAnsiTheme="minorHAnsi"/>
        </w:rPr>
        <w:t>: 4비트 precision으로 모델을 로딩함으로써 GPU 메모리 사용량을 약 3~4배 절감 가능.</w:t>
      </w:r>
    </w:p>
    <w:p w14:paraId="143A60F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bnb_4bit_quant_type="nf4"</w:t>
      </w:r>
      <w:r w:rsidRPr="001A3D98">
        <w:rPr>
          <w:rFonts w:asciiTheme="minorHAnsi" w:eastAsiaTheme="minorHAnsi" w:hAnsiTheme="minorHAnsi"/>
        </w:rPr>
        <w:t>: NormalFloat4는 학습 가능성이 높은 정규 분포 중심의 표현력 향상된 포맷.</w:t>
      </w:r>
    </w:p>
    <w:p w14:paraId="1EA7B30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bnb_4bit_use_double_quant=True</w:t>
      </w:r>
      <w:r w:rsidRPr="001A3D98">
        <w:rPr>
          <w:rFonts w:asciiTheme="minorHAnsi" w:eastAsiaTheme="minorHAnsi" w:hAnsiTheme="minorHAnsi"/>
        </w:rPr>
        <w:t>: 2차 양자화를 통해 정보 손실 최소화와 압축 효율을 향상시킴.</w:t>
      </w:r>
    </w:p>
    <w:p w14:paraId="228C34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bnb_4bit_compute_dtype=torch.float16</w:t>
      </w:r>
      <w:r w:rsidRPr="001A3D98">
        <w:rPr>
          <w:rFonts w:asciiTheme="minorHAnsi" w:eastAsiaTheme="minorHAnsi" w:hAnsiTheme="minorHAnsi"/>
        </w:rPr>
        <w:t>: 연산은 float16으로 진행되어 연산 성능을 확보.</w:t>
      </w:r>
    </w:p>
    <w:p w14:paraId="77B5405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1A3D98" w:rsidRDefault="004A2210" w:rsidP="004667C3">
      <w:pPr>
        <w:pStyle w:val="2"/>
        <w:rPr>
          <w:rFonts w:asciiTheme="minorHAnsi" w:eastAsiaTheme="minorHAnsi" w:hAnsiTheme="minorHAnsi"/>
        </w:rPr>
      </w:pPr>
      <w:bookmarkStart w:id="144" w:name="_Toc204931886"/>
      <w:r w:rsidRPr="001A3D98">
        <w:rPr>
          <w:rFonts w:asciiTheme="minorHAnsi" w:eastAsiaTheme="minorHAnsi" w:hAnsiTheme="minorHAnsi"/>
        </w:rPr>
        <w:t>모델 및 토크나이저 로딩 + 대화 포맷 구성</w:t>
      </w:r>
      <w:bookmarkEnd w:id="144"/>
    </w:p>
    <w:p w14:paraId="3A3EDD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 AutoModelForCausalLM.from_pretrained(...)</w:t>
      </w:r>
    </w:p>
    <w:p w14:paraId="18CCDEB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tokenizer = AutoTokenizer.from_pretrained(...)</w:t>
      </w:r>
    </w:p>
    <w:p w14:paraId="068A056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tokenizer = setup_chat_format(model, tokenizer)</w:t>
      </w:r>
    </w:p>
    <w:p w14:paraId="77FD125B" w14:textId="77777777" w:rsidR="004A2210" w:rsidRPr="001A3D98" w:rsidRDefault="004A2210" w:rsidP="004667C3">
      <w:pPr>
        <w:pStyle w:val="a9"/>
        <w:rPr>
          <w:rFonts w:asciiTheme="minorHAnsi" w:eastAsiaTheme="minorHAnsi" w:hAnsiTheme="minorHAnsi" w:cs="굴림"/>
          <w:b/>
          <w:bCs/>
          <w:szCs w:val="27"/>
        </w:rPr>
      </w:pPr>
      <w:r w:rsidRPr="001A3D98">
        <w:rPr>
          <w:rFonts w:ascii="MS Mincho" w:eastAsia="MS Mincho" w:hAnsi="MS Mincho" w:cs="MS Mincho" w:hint="eastAsia"/>
          <w:b/>
          <w:bCs/>
          <w:szCs w:val="27"/>
        </w:rPr>
        <w:t>▸</w:t>
      </w:r>
      <w:r w:rsidRPr="001A3D98">
        <w:rPr>
          <w:rFonts w:asciiTheme="minorHAnsi" w:eastAsiaTheme="minorHAnsi" w:hAnsiTheme="minorHAnsi" w:cs="굴림"/>
          <w:b/>
          <w:bCs/>
          <w:szCs w:val="27"/>
        </w:rPr>
        <w:t xml:space="preserve"> 설명</w:t>
      </w:r>
    </w:p>
    <w:p w14:paraId="42B62F22"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AutoModelForCausalLM</w:t>
      </w:r>
      <w:r w:rsidRPr="001A3D98">
        <w:rPr>
          <w:rFonts w:asciiTheme="minorHAnsi" w:eastAsiaTheme="minorHAnsi" w:hAnsiTheme="minorHAnsi" w:cs="굴림"/>
        </w:rPr>
        <w:t>은 GPT 스타일의 토큰 순서 예측 모델을 의미하며, LLaMA는 이에 해당한다.</w:t>
      </w:r>
    </w:p>
    <w:p w14:paraId="623B11C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setup_chat_format()</w:t>
      </w:r>
      <w:r w:rsidRPr="001A3D98">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1A3D98" w:rsidRDefault="004A2210" w:rsidP="004667C3">
      <w:pPr>
        <w:pStyle w:val="2"/>
        <w:rPr>
          <w:rFonts w:asciiTheme="minorHAnsi" w:eastAsiaTheme="minorHAnsi" w:hAnsiTheme="minorHAnsi"/>
        </w:rPr>
      </w:pPr>
      <w:bookmarkStart w:id="145" w:name="_Toc204931887"/>
      <w:r w:rsidRPr="001A3D98">
        <w:rPr>
          <w:rFonts w:asciiTheme="minorHAnsi" w:eastAsiaTheme="minorHAnsi" w:hAnsiTheme="minorHAnsi"/>
        </w:rPr>
        <w:t>LoRA 기반 파라미터 효율적 미세조정</w:t>
      </w:r>
      <w:bookmarkEnd w:id="145"/>
    </w:p>
    <w:p w14:paraId="41C798B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peft_config = LoraConfig(...)</w:t>
      </w:r>
    </w:p>
    <w:p w14:paraId="2139A7A7"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model = get_peft_model(model, peft_config)</w:t>
      </w:r>
    </w:p>
    <w:p w14:paraId="3BE173FB"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LoRA 핵심 요소</w:t>
      </w:r>
    </w:p>
    <w:p w14:paraId="532B3482"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r=16</w:t>
      </w:r>
      <w:r w:rsidRPr="001A3D98">
        <w:rPr>
          <w:rFonts w:asciiTheme="minorHAnsi" w:eastAsiaTheme="minorHAnsi" w:hAnsiTheme="minorHAnsi"/>
          <w:szCs w:val="24"/>
        </w:rPr>
        <w:t>: LoRA rank 값으로, 작은 값일수록 파라미터 수가 줄어 메모리 효율적.</w:t>
      </w:r>
    </w:p>
    <w:p w14:paraId="3B8A2E47"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lora_alpha=32</w:t>
      </w:r>
      <w:r w:rsidRPr="001A3D98">
        <w:rPr>
          <w:rFonts w:asciiTheme="minorHAnsi" w:eastAsiaTheme="minorHAnsi" w:hAnsiTheme="minorHAnsi"/>
          <w:szCs w:val="24"/>
        </w:rPr>
        <w:t>: scaling 계수로서 모델의 표현력 보정을 위한 계수.</w:t>
      </w:r>
    </w:p>
    <w:p w14:paraId="3F1E2579"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target_modules</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q_proj</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v_proj</w:t>
      </w:r>
      <w:r w:rsidRPr="001A3D98">
        <w:rPr>
          <w:rFonts w:asciiTheme="minorHAnsi" w:eastAsiaTheme="minorHAnsi" w:hAnsiTheme="minorHAnsi"/>
          <w:szCs w:val="24"/>
        </w:rPr>
        <w:t xml:space="preserve"> 등 Attention projection 레이어만을 학습 대상으로 설정.</w:t>
      </w:r>
    </w:p>
    <w:p w14:paraId="029057F8"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이점</w:t>
      </w:r>
    </w:p>
    <w:p w14:paraId="768B83BB"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1A3D98" w:rsidRDefault="004A2210" w:rsidP="004667C3">
      <w:pPr>
        <w:pStyle w:val="2"/>
        <w:rPr>
          <w:rFonts w:asciiTheme="minorHAnsi" w:eastAsiaTheme="minorHAnsi" w:hAnsiTheme="minorHAnsi"/>
        </w:rPr>
      </w:pPr>
      <w:bookmarkStart w:id="146" w:name="_Toc204931888"/>
      <w:r w:rsidRPr="001A3D98">
        <w:rPr>
          <w:rFonts w:asciiTheme="minorHAnsi" w:eastAsiaTheme="minorHAnsi" w:hAnsiTheme="minorHAnsi"/>
        </w:rPr>
        <w:t>데이터셋 전처리 및 통합</w:t>
      </w:r>
      <w:bookmarkEnd w:id="146"/>
    </w:p>
    <w:p w14:paraId="444BCC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데이터셋(</w:t>
      </w:r>
      <w:r w:rsidRPr="001A3D98">
        <w:rPr>
          <w:rFonts w:asciiTheme="minorHAnsi" w:eastAsiaTheme="minorHAnsi" w:hAnsiTheme="minorHAnsi" w:cs="굴림체"/>
        </w:rPr>
        <w:t>ai-medical-chatbot</w:t>
      </w:r>
      <w:r w:rsidRPr="001A3D98">
        <w:rPr>
          <w:rFonts w:asciiTheme="minorHAnsi" w:eastAsiaTheme="minorHAnsi" w:hAnsiTheme="minorHAnsi"/>
        </w:rPr>
        <w:t>)과 커스텀 데이터셋을 각각 채팅 템플릿 형태로 전처리.</w:t>
      </w:r>
    </w:p>
    <w:p w14:paraId="2B02D24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질문과 응답을 </w:t>
      </w:r>
      <w:r w:rsidRPr="001A3D98">
        <w:rPr>
          <w:rFonts w:asciiTheme="minorHAnsi" w:eastAsiaTheme="minorHAnsi" w:hAnsiTheme="minorHAnsi" w:cs="굴림체"/>
        </w:rPr>
        <w:t>role: user</w:t>
      </w:r>
      <w:r w:rsidRPr="001A3D98">
        <w:rPr>
          <w:rFonts w:asciiTheme="minorHAnsi" w:eastAsiaTheme="minorHAnsi" w:hAnsiTheme="minorHAnsi"/>
        </w:rPr>
        <w:t xml:space="preserve">, </w:t>
      </w:r>
      <w:r w:rsidRPr="001A3D98">
        <w:rPr>
          <w:rFonts w:asciiTheme="minorHAnsi" w:eastAsiaTheme="minorHAnsi" w:hAnsiTheme="minorHAnsi" w:cs="굴림체"/>
        </w:rPr>
        <w:t>role: assistant</w:t>
      </w:r>
      <w:r w:rsidRPr="001A3D98">
        <w:rPr>
          <w:rFonts w:asciiTheme="minorHAnsi" w:eastAsiaTheme="minorHAnsi" w:hAnsiTheme="minorHAnsi"/>
        </w:rPr>
        <w:t xml:space="preserve"> 구조로 텍스트로 변환하여 통일된 학습 구조 구성.</w:t>
      </w:r>
    </w:p>
    <w:p w14:paraId="264AEB7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concatenate_datasets()</w:t>
      </w:r>
      <w:r w:rsidRPr="001A3D98">
        <w:rPr>
          <w:rFonts w:asciiTheme="minorHAnsi" w:eastAsiaTheme="minorHAnsi" w:hAnsiTheme="minorHAnsi"/>
        </w:rPr>
        <w:t xml:space="preserve">로 병합 후, </w:t>
      </w:r>
      <w:r w:rsidRPr="001A3D98">
        <w:rPr>
          <w:rFonts w:asciiTheme="minorHAnsi" w:eastAsiaTheme="minorHAnsi" w:hAnsiTheme="minorHAnsi" w:cs="굴림체"/>
        </w:rPr>
        <w:t>train_test_split(test_size=0.1)</w:t>
      </w:r>
      <w:r w:rsidRPr="001A3D98">
        <w:rPr>
          <w:rFonts w:asciiTheme="minorHAnsi" w:eastAsiaTheme="minorHAnsi" w:hAnsiTheme="minorHAnsi"/>
        </w:rPr>
        <w:t>을 통해 9:1 비율로 학습/검증 데이터 분리.</w:t>
      </w:r>
    </w:p>
    <w:p w14:paraId="23388BC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1A3D98" w:rsidRDefault="004A2210" w:rsidP="004667C3">
      <w:pPr>
        <w:pStyle w:val="2"/>
        <w:rPr>
          <w:rFonts w:asciiTheme="minorHAnsi" w:eastAsiaTheme="minorHAnsi" w:hAnsiTheme="minorHAnsi"/>
        </w:rPr>
      </w:pPr>
      <w:bookmarkStart w:id="147" w:name="_Toc204931889"/>
      <w:r w:rsidRPr="001A3D98">
        <w:rPr>
          <w:rFonts w:asciiTheme="minorHAnsi" w:eastAsiaTheme="minorHAnsi" w:hAnsiTheme="minorHAnsi"/>
        </w:rPr>
        <w:t>학습 하이퍼파라미터 구성</w:t>
      </w:r>
      <w:bookmarkEnd w:id="147"/>
    </w:p>
    <w:p w14:paraId="0A32F78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training_arguments = TrainingArguments(...)</w:t>
      </w:r>
    </w:p>
    <w:p w14:paraId="604F463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per_device_train_batch_size=1</w:t>
      </w:r>
      <w:r w:rsidRPr="001A3D98">
        <w:rPr>
          <w:rFonts w:asciiTheme="minorHAnsi" w:eastAsiaTheme="minorHAnsi" w:hAnsiTheme="minorHAnsi" w:cs="굴림"/>
        </w:rPr>
        <w:t>: 4bit 양자화로도 VRAM 16GB 이상이 요구되므로 소형 배치 사용.</w:t>
      </w:r>
    </w:p>
    <w:p w14:paraId="5C44B69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gradient_accumulation_steps=2</w:t>
      </w:r>
      <w:r w:rsidRPr="001A3D98">
        <w:rPr>
          <w:rFonts w:asciiTheme="minorHAnsi" w:eastAsiaTheme="minorHAnsi" w:hAnsiTheme="minorHAnsi" w:cs="굴림"/>
        </w:rPr>
        <w:t>: 실제 배치를 두 배로 증가시키는 효과로, 안정적 학습을 유도함.</w:t>
      </w:r>
    </w:p>
    <w:p w14:paraId="531CC0AD"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optim="paged_adamw_32bit"</w:t>
      </w:r>
      <w:r w:rsidRPr="001A3D98">
        <w:rPr>
          <w:rFonts w:asciiTheme="minorHAnsi" w:eastAsiaTheme="minorHAnsi" w:hAnsiTheme="minorHAnsi" w:cs="굴림"/>
        </w:rPr>
        <w:t>: 메모리 최적화를 위해 페이징된 옵티마이저 사용.</w:t>
      </w:r>
    </w:p>
    <w:p w14:paraId="11188B3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eval_steps=0.2</w:t>
      </w:r>
      <w:r w:rsidRPr="001A3D98">
        <w:rPr>
          <w:rFonts w:asciiTheme="minorHAnsi" w:eastAsiaTheme="minorHAnsi" w:hAnsiTheme="minorHAnsi" w:cs="굴림"/>
        </w:rPr>
        <w:t>: epoch 중 20% 간격으로 검증 수행하여 빠른 이상 감지 가능.</w:t>
      </w:r>
    </w:p>
    <w:p w14:paraId="75A057D9"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group_by_length=True</w:t>
      </w:r>
      <w:r w:rsidRPr="001A3D98">
        <w:rPr>
          <w:rFonts w:asciiTheme="minorHAnsi" w:eastAsiaTheme="minorHAnsi" w:hAnsiTheme="minorHAnsi" w:cs="굴림"/>
        </w:rPr>
        <w:t>: 유사한 길이 샘플끼리 묶어 학습 효율을 높이는 기법.</w:t>
      </w:r>
    </w:p>
    <w:p w14:paraId="23570E81" w14:textId="77777777" w:rsidR="004A2210" w:rsidRPr="001A3D98" w:rsidRDefault="004A2210" w:rsidP="004667C3">
      <w:pPr>
        <w:pStyle w:val="a9"/>
        <w:rPr>
          <w:rFonts w:asciiTheme="minorHAnsi" w:eastAsiaTheme="minorHAnsi" w:hAnsiTheme="minorHAnsi" w:cs="굴림"/>
        </w:rPr>
      </w:pPr>
    </w:p>
    <w:p w14:paraId="5DD42947" w14:textId="437FEED0" w:rsidR="004A2210" w:rsidRPr="001A3D98" w:rsidRDefault="004A2210" w:rsidP="004667C3">
      <w:pPr>
        <w:pStyle w:val="2"/>
        <w:rPr>
          <w:rFonts w:asciiTheme="minorHAnsi" w:eastAsiaTheme="minorHAnsi" w:hAnsiTheme="minorHAnsi"/>
        </w:rPr>
      </w:pPr>
      <w:bookmarkStart w:id="148" w:name="_Toc204931890"/>
      <w:r w:rsidRPr="001A3D98">
        <w:rPr>
          <w:rFonts w:asciiTheme="minorHAnsi" w:eastAsiaTheme="minorHAnsi" w:hAnsiTheme="minorHAnsi"/>
        </w:rPr>
        <w:t>지도학습 기반 트레이닝: SFTTrainer</w:t>
      </w:r>
      <w:bookmarkEnd w:id="148"/>
    </w:p>
    <w:p w14:paraId="2F406E6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 = SFTTrainer(...)</w:t>
      </w:r>
    </w:p>
    <w:p w14:paraId="55D7FE3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trainer.train()</w:t>
      </w:r>
    </w:p>
    <w:p w14:paraId="5A4088E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SFTTrainer</w:t>
      </w:r>
      <w:r w:rsidRPr="001A3D98">
        <w:rPr>
          <w:rFonts w:asciiTheme="minorHAnsi" w:eastAsiaTheme="minorHAnsi" w:hAnsiTheme="minorHAnsi" w:cs="굴림"/>
        </w:rPr>
        <w:t>는 HuggingFace Trainer를 확장하여 LLM의 텍스트 미세조정을 위해 설계됨.</w:t>
      </w:r>
    </w:p>
    <w:p w14:paraId="78D0E898"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packing=False</w:t>
      </w:r>
      <w:r w:rsidRPr="001A3D98">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내부적으로 gradient clipping, learning rate scheduling 등의 기능이 포함됨.</w:t>
      </w:r>
    </w:p>
    <w:p w14:paraId="7739454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1A3D98" w:rsidRDefault="004A2210" w:rsidP="004667C3">
      <w:pPr>
        <w:pStyle w:val="2"/>
        <w:rPr>
          <w:rFonts w:asciiTheme="minorHAnsi" w:eastAsiaTheme="minorHAnsi" w:hAnsiTheme="minorHAnsi"/>
        </w:rPr>
      </w:pPr>
      <w:bookmarkStart w:id="149" w:name="_Toc204931891"/>
      <w:r w:rsidRPr="001A3D98">
        <w:rPr>
          <w:rFonts w:asciiTheme="minorHAnsi" w:eastAsiaTheme="minorHAnsi" w:hAnsiTheme="minorHAnsi"/>
        </w:rPr>
        <w:t>평가 및 모델 배포</w:t>
      </w:r>
      <w:bookmarkEnd w:id="149"/>
    </w:p>
    <w:p w14:paraId="64455B2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model.save_pretrained()</w:t>
      </w:r>
      <w:r w:rsidRPr="001A3D98">
        <w:rPr>
          <w:rFonts w:asciiTheme="minorHAnsi" w:eastAsiaTheme="minorHAnsi" w:hAnsiTheme="minorHAnsi"/>
        </w:rPr>
        <w:t xml:space="preserve">로 로컬에 저장하고, </w:t>
      </w:r>
      <w:r w:rsidRPr="001A3D98">
        <w:rPr>
          <w:rFonts w:asciiTheme="minorHAnsi" w:eastAsiaTheme="minorHAnsi" w:hAnsiTheme="minorHAnsi" w:cs="굴림체"/>
        </w:rPr>
        <w:t>push_to_hub()</w:t>
      </w:r>
      <w:r w:rsidRPr="001A3D98">
        <w:rPr>
          <w:rFonts w:asciiTheme="minorHAnsi" w:eastAsiaTheme="minorHAnsi" w:hAnsiTheme="minorHAnsi"/>
        </w:rPr>
        <w:t>로 HuggingFace Hub에 업로드 가능.</w:t>
      </w:r>
    </w:p>
    <w:p w14:paraId="17BFA77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학습된 모델은 추후 Inference API 또는 Gradio, FastAPI 등 프레임워크로 쉽게 활용 가능.</w:t>
      </w:r>
    </w:p>
    <w:p w14:paraId="2E87C45D" w14:textId="77777777" w:rsidR="004A2210" w:rsidRPr="001A3D98" w:rsidRDefault="004A2210" w:rsidP="004667C3">
      <w:pPr>
        <w:pStyle w:val="a9"/>
        <w:rPr>
          <w:rFonts w:asciiTheme="minorHAnsi" w:eastAsiaTheme="minorHAnsi" w:hAnsiTheme="minorHAnsi"/>
        </w:rPr>
      </w:pPr>
    </w:p>
    <w:p w14:paraId="2984F89B" w14:textId="77777777" w:rsidR="004A2210" w:rsidRPr="001A3D98" w:rsidRDefault="004A2210" w:rsidP="004667C3">
      <w:pPr>
        <w:pStyle w:val="2"/>
        <w:rPr>
          <w:rFonts w:asciiTheme="minorHAnsi" w:eastAsiaTheme="minorHAnsi" w:hAnsiTheme="minorHAnsi"/>
        </w:rPr>
      </w:pPr>
      <w:bookmarkStart w:id="150" w:name="_Toc204931892"/>
      <w:r w:rsidRPr="001A3D98">
        <w:rPr>
          <w:rFonts w:asciiTheme="minorHAnsi" w:eastAsiaTheme="minorHAnsi" w:hAnsiTheme="minorHAnsi"/>
        </w:rPr>
        <w:t>결론 및 확장</w:t>
      </w:r>
      <w:bookmarkEnd w:id="150"/>
    </w:p>
    <w:p w14:paraId="6D421D7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1A3D98" w:rsidRDefault="004A2210" w:rsidP="004A2210">
      <w:pPr>
        <w:rPr>
          <w:rFonts w:asciiTheme="minorHAnsi" w:eastAsiaTheme="minorHAnsi" w:hAnsiTheme="minorHAnsi"/>
          <w:sz w:val="14"/>
        </w:rPr>
      </w:pPr>
    </w:p>
    <w:p w14:paraId="13AFEB2F" w14:textId="0377D631" w:rsidR="002A4A25" w:rsidRPr="001A3D98" w:rsidRDefault="002A4A25" w:rsidP="002A4A25">
      <w:pPr>
        <w:pStyle w:val="a9"/>
        <w:rPr>
          <w:rFonts w:asciiTheme="minorHAnsi" w:eastAsiaTheme="minorHAnsi" w:hAnsiTheme="minorHAnsi"/>
        </w:rPr>
      </w:pPr>
    </w:p>
    <w:p w14:paraId="16BF1F74" w14:textId="63357BC2" w:rsidR="007F4186" w:rsidRPr="001A3D98" w:rsidRDefault="007F4186" w:rsidP="00C230EC">
      <w:pPr>
        <w:widowControl/>
        <w:suppressAutoHyphens w:val="0"/>
        <w:overflowPunct/>
        <w:autoSpaceDE/>
        <w:spacing w:line="240" w:lineRule="auto"/>
        <w:textAlignment w:val="auto"/>
        <w:rPr>
          <w:rStyle w:val="afb"/>
          <w:rFonts w:asciiTheme="minorHAnsi" w:eastAsiaTheme="minorHAnsi" w:hAnsiTheme="minorHAnsi"/>
          <w:bCs w:val="0"/>
          <w:sz w:val="28"/>
          <w:lang w:eastAsia="ko-KR"/>
        </w:rPr>
      </w:pPr>
    </w:p>
    <w:p w14:paraId="074FC6F7" w14:textId="77777777" w:rsidR="007F4186" w:rsidRPr="001A3D98"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1A3D98">
        <w:rPr>
          <w:rStyle w:val="afb"/>
          <w:rFonts w:asciiTheme="minorHAnsi" w:eastAsiaTheme="minorHAnsi" w:hAnsiTheme="minorHAnsi"/>
        </w:rPr>
        <w:br w:type="page"/>
      </w:r>
    </w:p>
    <w:p w14:paraId="32307130" w14:textId="3D26747D" w:rsidR="00D33B22" w:rsidRPr="001A3D98" w:rsidRDefault="00D33B22" w:rsidP="00D33B22">
      <w:pPr>
        <w:pStyle w:val="1"/>
        <w:rPr>
          <w:rFonts w:asciiTheme="minorHAnsi" w:eastAsiaTheme="minorHAnsi" w:hAnsiTheme="minorHAnsi"/>
          <w:lang w:eastAsia="ko-KR"/>
        </w:rPr>
      </w:pPr>
      <w:bookmarkStart w:id="151" w:name="_Toc204931893"/>
      <w:r w:rsidRPr="001A3D98">
        <w:rPr>
          <w:rStyle w:val="afb"/>
          <w:rFonts w:asciiTheme="minorHAnsi" w:eastAsiaTheme="minorHAnsi" w:hAnsiTheme="minorHAnsi"/>
        </w:rPr>
        <w:lastRenderedPageBreak/>
        <w:t>RAG (Retrieval-Augmented Generation)</w:t>
      </w:r>
      <w:bookmarkEnd w:id="151"/>
    </w:p>
    <w:p w14:paraId="0772FA89" w14:textId="7B4682D9" w:rsidR="00D33B22" w:rsidRPr="001A3D98" w:rsidRDefault="00D33B22" w:rsidP="00C44F69">
      <w:pPr>
        <w:pStyle w:val="2"/>
        <w:ind w:left="709"/>
        <w:rPr>
          <w:rFonts w:asciiTheme="minorHAnsi" w:eastAsiaTheme="minorHAnsi" w:hAnsiTheme="minorHAnsi"/>
        </w:rPr>
      </w:pPr>
      <w:bookmarkStart w:id="152" w:name="_Toc204931894"/>
      <w:r w:rsidRPr="001A3D98">
        <w:rPr>
          <w:rFonts w:asciiTheme="minorHAnsi" w:eastAsiaTheme="minorHAnsi" w:hAnsiTheme="minorHAnsi"/>
        </w:rPr>
        <w:t>개요</w:t>
      </w:r>
      <w:bookmarkEnd w:id="152"/>
    </w:p>
    <w:p w14:paraId="610200CE"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1A3D98" w:rsidRDefault="00D33B22" w:rsidP="00D33B22">
      <w:pPr>
        <w:rPr>
          <w:rFonts w:asciiTheme="minorHAnsi" w:eastAsiaTheme="minorHAnsi" w:hAnsiTheme="minorHAnsi"/>
        </w:rPr>
      </w:pPr>
    </w:p>
    <w:p w14:paraId="1101B42D" w14:textId="3D15C6FA" w:rsidR="00D33B22" w:rsidRPr="001A3D98" w:rsidRDefault="00D33B22" w:rsidP="00C44F69">
      <w:pPr>
        <w:pStyle w:val="2"/>
        <w:ind w:left="709"/>
        <w:rPr>
          <w:rFonts w:asciiTheme="minorHAnsi" w:eastAsiaTheme="minorHAnsi" w:hAnsiTheme="minorHAnsi"/>
        </w:rPr>
      </w:pPr>
      <w:bookmarkStart w:id="153" w:name="_Toc204931895"/>
      <w:r w:rsidRPr="001A3D98">
        <w:rPr>
          <w:rFonts w:asciiTheme="minorHAnsi" w:eastAsiaTheme="minorHAnsi" w:hAnsiTheme="minorHAnsi"/>
        </w:rPr>
        <w:t>역사</w:t>
      </w:r>
      <w:bookmarkEnd w:id="153"/>
    </w:p>
    <w:p w14:paraId="0969D0E2" w14:textId="4B75C052"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 xml:space="preserve">RAG는 2020년 </w:t>
      </w:r>
      <w:hyperlink r:id="rId36" w:history="1">
        <w:r w:rsidRPr="001A3D98">
          <w:rPr>
            <w:rStyle w:val="a5"/>
            <w:rFonts w:asciiTheme="minorHAnsi" w:eastAsiaTheme="minorHAnsi" w:hAnsiTheme="minorHAnsi"/>
          </w:rPr>
          <w:t>Facebook AI Research(FAIR)</w:t>
        </w:r>
      </w:hyperlink>
      <w:r w:rsidRPr="001A3D98">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1A3D98">
          <w:rPr>
            <w:rStyle w:val="a5"/>
            <w:rFonts w:asciiTheme="minorHAnsi" w:eastAsiaTheme="minorHAnsi" w:hAnsiTheme="minorHAnsi"/>
          </w:rPr>
          <w:t>DPR(Dense Passage Retrieval)</w:t>
        </w:r>
      </w:hyperlink>
      <w:r w:rsidRPr="001A3D98">
        <w:rPr>
          <w:rFonts w:asciiTheme="minorHAnsi" w:eastAsiaTheme="minorHAnsi" w:hAnsiTheme="minorHAnsi"/>
        </w:rPr>
        <w:t>을 검색기로 사용하고, BART와 같은 사전학습 언어모델을 생성기로 사용하는 구조였다.</w:t>
      </w:r>
    </w:p>
    <w:p w14:paraId="3B28C42B" w14:textId="4243E8DF" w:rsidR="00A176A0" w:rsidRPr="001A3D98" w:rsidRDefault="00AC1440" w:rsidP="00AC1440">
      <w:pPr>
        <w:pStyle w:val="a9"/>
        <w:rPr>
          <w:rFonts w:asciiTheme="minorHAnsi" w:eastAsiaTheme="minorHAnsi" w:hAnsiTheme="minorHAnsi"/>
        </w:rPr>
      </w:pPr>
      <w:r w:rsidRPr="001A3D98">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1A3D98" w:rsidRDefault="00A92A07" w:rsidP="00A92A07">
      <w:pPr>
        <w:pStyle w:val="a9"/>
        <w:rPr>
          <w:rFonts w:asciiTheme="minorHAnsi" w:eastAsiaTheme="minorHAnsi" w:hAnsiTheme="minorHAnsi"/>
        </w:rPr>
      </w:pPr>
      <w:r w:rsidRPr="001A3D98">
        <w:rPr>
          <w:rFonts w:asciiTheme="minorHAnsi" w:eastAsiaTheme="minorHAnsi" w:hAnsiTheme="minorHAnsi" w:hint="eastAsia"/>
        </w:rPr>
        <w:t xml:space="preserve">DPR은 질문과 문서를 각각 독립된 </w:t>
      </w:r>
      <w:hyperlink r:id="rId38" w:history="1">
        <w:r w:rsidRPr="001A3D98">
          <w:rPr>
            <w:rStyle w:val="a5"/>
            <w:rFonts w:asciiTheme="minorHAnsi" w:eastAsiaTheme="minorHAnsi" w:hAnsiTheme="minorHAnsi" w:hint="eastAsia"/>
          </w:rPr>
          <w:t>BERT</w:t>
        </w:r>
      </w:hyperlink>
      <w:r w:rsidRPr="001A3D98">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1A3D98">
        <w:rPr>
          <w:rFonts w:asciiTheme="minorHAnsi" w:eastAsiaTheme="minorHAnsi" w:hAnsiTheme="minorHAnsi"/>
        </w:rPr>
        <w:t>(</w:t>
      </w:r>
      <w:hyperlink r:id="rId39" w:history="1">
        <w:r w:rsidR="007D1BD7" w:rsidRPr="001A3D98">
          <w:rPr>
            <w:rStyle w:val="a5"/>
            <w:rFonts w:asciiTheme="minorHAnsi" w:eastAsiaTheme="minorHAnsi" w:hAnsiTheme="minorHAnsi"/>
          </w:rPr>
          <w:t>Facebook AI Similarity Search</w:t>
        </w:r>
      </w:hyperlink>
      <w:r w:rsidR="007D1BD7" w:rsidRPr="001A3D98">
        <w:rPr>
          <w:rFonts w:asciiTheme="minorHAnsi" w:eastAsiaTheme="minorHAnsi" w:hAnsiTheme="minorHAnsi"/>
        </w:rPr>
        <w:t>)</w:t>
      </w:r>
      <w:r w:rsidRPr="001A3D98">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1A3D98" w:rsidRDefault="00D33B22" w:rsidP="00D33B22">
      <w:pPr>
        <w:rPr>
          <w:rFonts w:asciiTheme="minorHAnsi" w:eastAsiaTheme="minorHAnsi" w:hAnsiTheme="minorHAnsi"/>
        </w:rPr>
      </w:pPr>
    </w:p>
    <w:p w14:paraId="7B879356" w14:textId="5906E58A" w:rsidR="00D33B22" w:rsidRPr="001A3D98" w:rsidRDefault="00D33B22" w:rsidP="00C44F69">
      <w:pPr>
        <w:pStyle w:val="2"/>
        <w:ind w:left="709"/>
        <w:rPr>
          <w:rFonts w:asciiTheme="minorHAnsi" w:eastAsiaTheme="minorHAnsi" w:hAnsiTheme="minorHAnsi"/>
        </w:rPr>
      </w:pPr>
      <w:bookmarkStart w:id="154" w:name="_Toc204931896"/>
      <w:r w:rsidRPr="001A3D98">
        <w:rPr>
          <w:rFonts w:asciiTheme="minorHAnsi" w:eastAsiaTheme="minorHAnsi" w:hAnsiTheme="minorHAnsi"/>
        </w:rPr>
        <w:lastRenderedPageBreak/>
        <w:t>구성요소</w:t>
      </w:r>
      <w:bookmarkEnd w:id="154"/>
    </w:p>
    <w:p w14:paraId="1B2C3E9C" w14:textId="13158F71" w:rsidR="00D33B22" w:rsidRPr="001A3D98" w:rsidRDefault="00D33B22" w:rsidP="00CD0EAA">
      <w:pPr>
        <w:pStyle w:val="3"/>
        <w:rPr>
          <w:rFonts w:asciiTheme="minorHAnsi" w:eastAsiaTheme="minorHAnsi" w:hAnsiTheme="minorHAnsi"/>
        </w:rPr>
      </w:pPr>
      <w:bookmarkStart w:id="155" w:name="_Toc204931897"/>
      <w:r w:rsidRPr="001A3D98">
        <w:rPr>
          <w:rFonts w:asciiTheme="minorHAnsi" w:eastAsiaTheme="minorHAnsi" w:hAnsiTheme="minorHAnsi"/>
        </w:rPr>
        <w:t>검색(Retrieval)</w:t>
      </w:r>
      <w:r w:rsidR="00016605" w:rsidRPr="001A3D98">
        <w:rPr>
          <w:rFonts w:asciiTheme="minorHAnsi" w:eastAsiaTheme="minorHAnsi" w:hAnsiTheme="minorHAnsi" w:hint="eastAsia"/>
          <w:lang w:eastAsia="ko-KR"/>
        </w:rPr>
        <w:t>과 인덱싱</w:t>
      </w:r>
      <w:bookmarkEnd w:id="155"/>
    </w:p>
    <w:p w14:paraId="5C6DC8BA" w14:textId="22ACC553" w:rsidR="007E0ED8" w:rsidRPr="001A3D98" w:rsidRDefault="00256C39" w:rsidP="007E0ED8">
      <w:pPr>
        <w:pStyle w:val="4"/>
        <w:rPr>
          <w:rFonts w:asciiTheme="minorHAnsi" w:eastAsiaTheme="minorHAnsi" w:hAnsiTheme="minorHAnsi"/>
        </w:rPr>
      </w:pPr>
      <w:bookmarkStart w:id="156" w:name="_Toc204931898"/>
      <w:r w:rsidRPr="001A3D98">
        <w:rPr>
          <w:rFonts w:asciiTheme="minorHAnsi" w:eastAsiaTheme="minorHAnsi" w:hAnsiTheme="minorHAnsi" w:hint="eastAsia"/>
          <w:lang w:eastAsia="ko-KR"/>
        </w:rPr>
        <w:t>개요</w:t>
      </w:r>
      <w:bookmarkEnd w:id="156"/>
    </w:p>
    <w:p w14:paraId="0B6A9D99" w14:textId="34A5EC7A"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1A3D98" w:rsidRDefault="00D33B22" w:rsidP="00256C39">
      <w:pPr>
        <w:pStyle w:val="4"/>
        <w:rPr>
          <w:rFonts w:asciiTheme="minorHAnsi" w:eastAsiaTheme="minorHAnsi" w:hAnsiTheme="minorHAnsi"/>
        </w:rPr>
      </w:pPr>
      <w:bookmarkStart w:id="157" w:name="_Toc204931899"/>
      <w:r w:rsidRPr="001A3D98">
        <w:rPr>
          <w:rFonts w:asciiTheme="minorHAnsi" w:eastAsiaTheme="minorHAnsi" w:hAnsiTheme="minorHAnsi"/>
        </w:rPr>
        <w:t>Cosine Similarity 기반 Top-K 검색</w:t>
      </w:r>
      <w:bookmarkEnd w:id="157"/>
    </w:p>
    <w:p w14:paraId="1156A9AF"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가장 기본적인 벡터 유사도 기반 검색이다.</w:t>
      </w:r>
    </w:p>
    <w:p w14:paraId="44B857AB"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개발 배경:</w:t>
      </w:r>
      <w:r w:rsidRPr="001A3D98">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1A3D98" w:rsidRDefault="00D33B22" w:rsidP="00C44F69">
      <w:pPr>
        <w:pStyle w:val="a9"/>
        <w:rPr>
          <w:rFonts w:asciiTheme="minorHAnsi" w:eastAsiaTheme="minorHAnsi" w:hAnsiTheme="minorHAnsi"/>
        </w:rPr>
      </w:pPr>
      <w:r w:rsidRPr="001A3D98">
        <w:rPr>
          <w:rStyle w:val="afb"/>
          <w:rFonts w:asciiTheme="minorHAnsi" w:eastAsiaTheme="minorHAnsi" w:hAnsiTheme="minorHAnsi"/>
        </w:rPr>
        <w:t>의사코드:</w:t>
      </w:r>
    </w:p>
    <w:p w14:paraId="55119EFC"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document_embeddings, K</w:t>
      </w:r>
    </w:p>
    <w:p w14:paraId="200D1106"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[cosine_similarity(query_embedding, doc_emb) for doc_emb in document_embeddings]</w:t>
      </w:r>
    </w:p>
    <w:p w14:paraId="3052E71A"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sort_by_score_descending(document_embeddings, scores)</w:t>
      </w:r>
    </w:p>
    <w:p w14:paraId="777894B4" w14:textId="65D6A8F5"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2294AFDC" w14:textId="77777777" w:rsidR="00A35AE7" w:rsidRPr="001A3D98" w:rsidRDefault="00A35AE7" w:rsidP="00C44F69">
      <w:pPr>
        <w:pStyle w:val="a9"/>
        <w:rPr>
          <w:rStyle w:val="HTML0"/>
          <w:rFonts w:asciiTheme="minorHAnsi" w:eastAsiaTheme="minorHAnsi" w:hAnsiTheme="minorHAnsi"/>
        </w:rPr>
      </w:pPr>
    </w:p>
    <w:p w14:paraId="67EDA96F" w14:textId="2BA43F2F" w:rsidR="00D33B22" w:rsidRPr="001A3D98" w:rsidRDefault="00D33B22" w:rsidP="00256C39">
      <w:pPr>
        <w:pStyle w:val="4"/>
        <w:rPr>
          <w:rFonts w:asciiTheme="minorHAnsi" w:eastAsiaTheme="minorHAnsi" w:hAnsiTheme="minorHAnsi"/>
        </w:rPr>
      </w:pPr>
      <w:bookmarkStart w:id="158" w:name="_Toc204931900"/>
      <w:r w:rsidRPr="001A3D98">
        <w:rPr>
          <w:rFonts w:asciiTheme="minorHAnsi" w:eastAsiaTheme="minorHAnsi" w:hAnsiTheme="minorHAnsi"/>
        </w:rPr>
        <w:t>MMR (Maximal Marginal Relevance)</w:t>
      </w:r>
      <w:bookmarkEnd w:id="158"/>
    </w:p>
    <w:p w14:paraId="238A04D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Cosine Top-K의 중복성과 다양성 부족 문제를 해결하기 위해 도입되었다.</w:t>
      </w:r>
    </w:p>
    <w:p w14:paraId="00E81C6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lastRenderedPageBreak/>
        <w:t>해결 방식:</w:t>
      </w:r>
      <w:r w:rsidRPr="001A3D98">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λ=1.0:</w:t>
      </w:r>
      <w:r w:rsidRPr="001A3D98">
        <w:rPr>
          <w:rFonts w:asciiTheme="minorHAnsi" w:eastAsiaTheme="minorHAnsi" w:hAnsiTheme="minorHAnsi"/>
        </w:rPr>
        <w:t xml:space="preserve"> 기존 cosine similarity와 동일, 중복성 고려하지 않음.</w:t>
      </w:r>
    </w:p>
    <w:p w14:paraId="59C4749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λ=0.0:</w:t>
      </w:r>
      <w:r w:rsidRPr="001A3D98">
        <w:rPr>
          <w:rFonts w:asciiTheme="minorHAnsi" w:eastAsiaTheme="minorHAnsi" w:hAnsiTheme="minorHAnsi"/>
        </w:rPr>
        <w:t xml:space="preserve"> 오직 다양성만 고려함 (질문과의 관련성 무시).</w:t>
      </w:r>
    </w:p>
    <w:p w14:paraId="60B8B82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λ=0.5:</w:t>
      </w:r>
      <w:r w:rsidRPr="001A3D98">
        <w:rPr>
          <w:rFonts w:asciiTheme="minorHAnsi" w:eastAsiaTheme="minorHAnsi" w:hAnsiTheme="minorHAnsi"/>
        </w:rPr>
        <w:t xml:space="preserve"> 균형 있게 고려함.</w:t>
      </w:r>
    </w:p>
    <w:p w14:paraId="297D124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MMR 의사코드:</w:t>
      </w:r>
    </w:p>
    <w:p w14:paraId="3E32CF1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candidate_docs, λ (0 &lt;= λ &lt;= 1), K</w:t>
      </w:r>
    </w:p>
    <w:p w14:paraId="3E3E652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selected_docs = []</w:t>
      </w:r>
    </w:p>
    <w:p w14:paraId="7ABBD99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len(selected_docs) &lt; K:</w:t>
      </w:r>
    </w:p>
    <w:p w14:paraId="13986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-inf</w:t>
      </w:r>
    </w:p>
    <w:p w14:paraId="58F48C7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None</w:t>
      </w:r>
    </w:p>
    <w:p w14:paraId="38BC8B7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For doc in candidate_docs:</w:t>
      </w:r>
    </w:p>
    <w:p w14:paraId="34401C5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relevance = cosine_similarity(query_embedding, doc.embedding)</w:t>
      </w:r>
    </w:p>
    <w:p w14:paraId="1A8C1EF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score = λ * relevance - (1 - λ) * diversity</w:t>
      </w:r>
    </w:p>
    <w:p w14:paraId="003176C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If score &gt; best_score:</w:t>
      </w:r>
    </w:p>
    <w:p w14:paraId="04A572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score</w:t>
      </w:r>
    </w:p>
    <w:p w14:paraId="5A31EE2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doc</w:t>
      </w:r>
    </w:p>
    <w:p w14:paraId="488A218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Add best_doc to selected_docs</w:t>
      </w:r>
    </w:p>
    <w:p w14:paraId="7635E79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Remove best_doc from candidate_docs</w:t>
      </w:r>
    </w:p>
    <w:p w14:paraId="0D01EBF1" w14:textId="1FE0FF7A"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selected_docs</w:t>
      </w:r>
    </w:p>
    <w:p w14:paraId="15B5BD38" w14:textId="77777777" w:rsidR="00C44F69" w:rsidRPr="001A3D98" w:rsidRDefault="00C44F69" w:rsidP="00CD0EAA">
      <w:pPr>
        <w:pStyle w:val="a9"/>
        <w:rPr>
          <w:rStyle w:val="HTML0"/>
          <w:rFonts w:asciiTheme="minorHAnsi" w:eastAsiaTheme="minorHAnsi" w:hAnsiTheme="minorHAnsi"/>
        </w:rPr>
      </w:pPr>
    </w:p>
    <w:p w14:paraId="1DC521A5" w14:textId="0A77C2B3" w:rsidR="00D33B22" w:rsidRPr="001A3D98" w:rsidRDefault="00D33B22" w:rsidP="00256C39">
      <w:pPr>
        <w:pStyle w:val="4"/>
        <w:rPr>
          <w:rFonts w:asciiTheme="minorHAnsi" w:eastAsiaTheme="minorHAnsi" w:hAnsiTheme="minorHAnsi"/>
        </w:rPr>
      </w:pPr>
      <w:bookmarkStart w:id="159" w:name="_Toc204931901"/>
      <w:r w:rsidRPr="001A3D98">
        <w:rPr>
          <w:rFonts w:asciiTheme="minorHAnsi" w:eastAsiaTheme="minorHAnsi" w:hAnsiTheme="minorHAnsi"/>
        </w:rPr>
        <w:lastRenderedPageBreak/>
        <w:t>Hybrid Search (BM25 + Embedding 기반)</w:t>
      </w:r>
      <w:bookmarkEnd w:id="159"/>
    </w:p>
    <w:p w14:paraId="2EA8670C"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전통적인 키워드 기반 BM25 검색과 벡터 임베딩 기반 검색을 결합한다.</w:t>
      </w:r>
    </w:p>
    <w:p w14:paraId="0D86025E" w14:textId="314976DB"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BM25</w:t>
      </w:r>
      <w:r w:rsidR="00CD0EAA" w:rsidRPr="001A3D98">
        <w:rPr>
          <w:rStyle w:val="afb"/>
          <w:rFonts w:asciiTheme="minorHAnsi" w:eastAsiaTheme="minorHAnsi" w:hAnsiTheme="minorHAnsi" w:hint="eastAsia"/>
        </w:rPr>
        <w:t>:</w:t>
      </w:r>
      <w:r w:rsidR="00CD0EAA" w:rsidRPr="001A3D98">
        <w:rPr>
          <w:rStyle w:val="afb"/>
          <w:rFonts w:asciiTheme="minorHAnsi" w:eastAsiaTheme="minorHAnsi" w:hAnsiTheme="minorHAnsi"/>
        </w:rPr>
        <w:t xml:space="preserve"> </w:t>
      </w:r>
      <w:r w:rsidRPr="001A3D98">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TF(term frequency): 단어가 문서 내 얼마나 자주 등장하는가</w:t>
      </w:r>
    </w:p>
    <w:p w14:paraId="7861CE90"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IDF(inverse document frequency): 단어가 전체 문서에서 얼마나 희귀한가</w:t>
      </w:r>
    </w:p>
    <w:p w14:paraId="5B3E6172"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BM25는 TF와 IDF 외에도 문서 길이 정규화를 반영하여 검색 순위를 계산한다.</w:t>
      </w:r>
    </w:p>
    <w:p w14:paraId="032D4B6D"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해결 방식:</w:t>
      </w:r>
      <w:r w:rsidRPr="001A3D98">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의사코드:</w:t>
      </w:r>
    </w:p>
    <w:p w14:paraId="12374C3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 document_texts, document_embeddings, N, K</w:t>
      </w:r>
    </w:p>
    <w:p w14:paraId="6E74089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top_n_docs = BM25(query, document_texts, top=N)</w:t>
      </w:r>
    </w:p>
    <w:p w14:paraId="74795EB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embed_query = embed(query)</w:t>
      </w:r>
    </w:p>
    <w:p w14:paraId="6F3299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[cosine_similarity(embed_query, embed(doc)) for doc in top_n_docs]</w:t>
      </w:r>
    </w:p>
    <w:p w14:paraId="032B03F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sort_by_score_descending(top_n_docs, scores)</w:t>
      </w:r>
    </w:p>
    <w:p w14:paraId="2444635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7496C1C9" w14:textId="53DE16CE" w:rsidR="00D33B22" w:rsidRPr="001A3D98" w:rsidRDefault="00D33B22" w:rsidP="0019187E">
      <w:pPr>
        <w:pStyle w:val="a9"/>
        <w:rPr>
          <w:rFonts w:asciiTheme="minorHAnsi" w:eastAsiaTheme="minorHAnsi" w:hAnsiTheme="minorHAnsi"/>
        </w:rPr>
      </w:pPr>
    </w:p>
    <w:p w14:paraId="0A1DB062" w14:textId="11503974" w:rsidR="00256C39" w:rsidRPr="001A3D98" w:rsidRDefault="00256C39" w:rsidP="00256C39">
      <w:pPr>
        <w:pStyle w:val="4"/>
        <w:rPr>
          <w:rFonts w:asciiTheme="minorHAnsi" w:eastAsiaTheme="minorHAnsi" w:hAnsiTheme="minorHAnsi"/>
        </w:rPr>
      </w:pPr>
      <w:bookmarkStart w:id="160" w:name="_Toc204931902"/>
      <w:r w:rsidRPr="001A3D98">
        <w:rPr>
          <w:rFonts w:asciiTheme="minorHAnsi" w:eastAsiaTheme="minorHAnsi" w:hAnsiTheme="minorHAnsi" w:hint="cs"/>
        </w:rPr>
        <w:t>R</w:t>
      </w:r>
      <w:r w:rsidRPr="001A3D98">
        <w:rPr>
          <w:rFonts w:asciiTheme="minorHAnsi" w:eastAsiaTheme="minorHAnsi" w:hAnsiTheme="minorHAnsi"/>
        </w:rPr>
        <w:t xml:space="preserve">erank </w:t>
      </w:r>
      <w:r w:rsidRPr="001A3D98">
        <w:rPr>
          <w:rFonts w:asciiTheme="minorHAnsi" w:eastAsiaTheme="minorHAnsi" w:hAnsiTheme="minorHAnsi" w:hint="eastAsia"/>
        </w:rPr>
        <w:t>기법</w:t>
      </w:r>
      <w:bookmarkEnd w:id="160"/>
    </w:p>
    <w:p w14:paraId="33FEF4E4" w14:textId="223963BF" w:rsidR="00256C39" w:rsidRPr="001A3D98" w:rsidRDefault="00256C39" w:rsidP="0019187E">
      <w:pPr>
        <w:pStyle w:val="a9"/>
        <w:rPr>
          <w:rFonts w:asciiTheme="minorHAnsi" w:eastAsiaTheme="minorHAnsi" w:hAnsiTheme="minorHAnsi"/>
        </w:rPr>
      </w:pPr>
      <w:r w:rsidRPr="001A3D98">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BM25는 단순히 단어 빈도와 일치 정도로 문서를 평가한다.</w:t>
      </w:r>
    </w:p>
    <w:p w14:paraId="69885C0A" w14:textId="3D63ADAE"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Pr="001A3D98">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BAAI의 bge-reranker 같은 모델은 쿼리와 문서 간 의미적 관련성을 평가한다.</w:t>
      </w:r>
    </w:p>
    <w:p w14:paraId="06158C2F" w14:textId="77777777" w:rsidR="00256C39" w:rsidRPr="001A3D98" w:rsidRDefault="00256C39" w:rsidP="00256C39">
      <w:pPr>
        <w:pStyle w:val="a9"/>
        <w:rPr>
          <w:rFonts w:asciiTheme="minorHAnsi" w:eastAsiaTheme="minorHAnsi" w:hAnsiTheme="minorHAnsi"/>
        </w:rPr>
      </w:pPr>
    </w:p>
    <w:p w14:paraId="3E1432C8" w14:textId="1FAC15ED"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lastRenderedPageBreak/>
        <w:t>예)</w:t>
      </w:r>
      <w:r w:rsidRPr="001A3D98">
        <w:rPr>
          <w:rFonts w:asciiTheme="minorHAnsi" w:eastAsiaTheme="minorHAnsi" w:hAnsiTheme="minorHAnsi"/>
        </w:rPr>
        <w:t xml:space="preserve"> </w:t>
      </w:r>
      <w:r w:rsidRPr="001A3D98">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다음은 1차 검색 후 리랭크 처리를 하는 예시를 보여준다.</w:t>
      </w:r>
      <w:r w:rsidRPr="001A3D98">
        <w:rPr>
          <w:rFonts w:asciiTheme="minorHAnsi" w:eastAsiaTheme="minorHAnsi" w:hAnsiTheme="minorHAnsi"/>
        </w:rPr>
        <w:t xml:space="preserve"> </w:t>
      </w:r>
    </w:p>
    <w:p w14:paraId="2E42B503" w14:textId="6B896855"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rPr>
        <w:t>pip install rank_bm25 transformers torch langchain</w:t>
      </w:r>
    </w:p>
    <w:p w14:paraId="3C14870B" w14:textId="1174665D" w:rsidR="00256C39" w:rsidRPr="001A3D98" w:rsidRDefault="00256C39" w:rsidP="00256C39">
      <w:pPr>
        <w:pStyle w:val="a9"/>
        <w:rPr>
          <w:rFonts w:asciiTheme="minorHAnsi" w:eastAsiaTheme="minorHAnsi" w:hAnsiTheme="minorHAnsi"/>
        </w:rPr>
      </w:pPr>
    </w:p>
    <w:p w14:paraId="3987BD66" w14:textId="17393F8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전체코드:</w:t>
      </w:r>
      <w:r w:rsidRPr="001A3D98">
        <w:rPr>
          <w:rFonts w:asciiTheme="minorHAnsi" w:eastAsiaTheme="minorHAnsi" w:hAnsiTheme="minorHAnsi"/>
        </w:rPr>
        <w:t xml:space="preserve"> </w:t>
      </w:r>
    </w:p>
    <w:p w14:paraId="3DC34D7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langchain.vectorstores import BM25Retriever</w:t>
      </w:r>
    </w:p>
    <w:p w14:paraId="088087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langchain.schema import Document</w:t>
      </w:r>
    </w:p>
    <w:p w14:paraId="45EC89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transformers import AutoTokenizer, AutoModelForSequenceClassification</w:t>
      </w:r>
    </w:p>
    <w:p w14:paraId="1E6EBE4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w:t>
      </w:r>
    </w:p>
    <w:p w14:paraId="1987B1D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torch.nn.functional as F</w:t>
      </w:r>
    </w:p>
    <w:p w14:paraId="05BD85F5" w14:textId="77777777" w:rsidR="00256C39" w:rsidRPr="001A3D98" w:rsidRDefault="00256C39" w:rsidP="00256C39">
      <w:pPr>
        <w:pStyle w:val="a9"/>
        <w:rPr>
          <w:rFonts w:asciiTheme="minorHAnsi" w:eastAsiaTheme="minorHAnsi" w:hAnsiTheme="minorHAnsi"/>
          <w:sz w:val="20"/>
        </w:rPr>
      </w:pPr>
    </w:p>
    <w:p w14:paraId="52C8B2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문서 정의</w:t>
      </w:r>
    </w:p>
    <w:p w14:paraId="7865DF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documents = [</w:t>
      </w:r>
    </w:p>
    <w:p w14:paraId="773CDB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Document(page_content="LangChain is a framework for developing LLM applications."),</w:t>
      </w:r>
    </w:p>
    <w:p w14:paraId="74AED3A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Document(page_content="BM25 is a ranking function used by search engines."),</w:t>
      </w:r>
    </w:p>
    <w:p w14:paraId="71FAB21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Document(page_content="Transformers library provides pretrained models."),</w:t>
      </w:r>
    </w:p>
    <w:p w14:paraId="398E0E8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w:t>
      </w:r>
    </w:p>
    <w:p w14:paraId="19CFBDCA" w14:textId="77777777" w:rsidR="00256C39" w:rsidRPr="001A3D98" w:rsidRDefault="00256C39" w:rsidP="00256C39">
      <w:pPr>
        <w:pStyle w:val="a9"/>
        <w:rPr>
          <w:rFonts w:asciiTheme="minorHAnsi" w:eastAsiaTheme="minorHAnsi" w:hAnsiTheme="minorHAnsi"/>
          <w:sz w:val="20"/>
        </w:rPr>
      </w:pPr>
    </w:p>
    <w:p w14:paraId="51B0AE1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초기 BM25 기반 retriever 설정</w:t>
      </w:r>
    </w:p>
    <w:p w14:paraId="0212D1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retriever = BM25Retriever.from_documents(documents)</w:t>
      </w:r>
    </w:p>
    <w:p w14:paraId="26FC7AC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retriever.k = 5  # 상위 5개 검색</w:t>
      </w:r>
    </w:p>
    <w:p w14:paraId="3EFF55F3" w14:textId="77777777" w:rsidR="00256C39" w:rsidRPr="001A3D98" w:rsidRDefault="00256C39" w:rsidP="00256C39">
      <w:pPr>
        <w:pStyle w:val="a9"/>
        <w:rPr>
          <w:rFonts w:asciiTheme="minorHAnsi" w:eastAsiaTheme="minorHAnsi" w:hAnsiTheme="minorHAnsi"/>
          <w:sz w:val="20"/>
        </w:rPr>
      </w:pPr>
    </w:p>
    <w:p w14:paraId="64912F7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리랭커 모델 로딩</w:t>
      </w:r>
    </w:p>
    <w:p w14:paraId="30D66FB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tokenizer = AutoTokenizer.from_pretrained("BAAI/bge-reranker-v2-m3")</w:t>
      </w:r>
    </w:p>
    <w:p w14:paraId="2D88EC5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model = AutoModelForSequenceClassification.from_pretrained("BAAI/bge-reranker-v2-m3")</w:t>
      </w:r>
    </w:p>
    <w:p w14:paraId="78DFA12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model.eval()  # 추론 모드</w:t>
      </w:r>
    </w:p>
    <w:p w14:paraId="3636C71D" w14:textId="77777777" w:rsidR="00256C39" w:rsidRPr="001A3D98" w:rsidRDefault="00256C39" w:rsidP="00256C39">
      <w:pPr>
        <w:pStyle w:val="a9"/>
        <w:rPr>
          <w:rFonts w:asciiTheme="minorHAnsi" w:eastAsiaTheme="minorHAnsi" w:hAnsiTheme="minorHAnsi"/>
          <w:sz w:val="20"/>
        </w:rPr>
      </w:pPr>
    </w:p>
    <w:p w14:paraId="6E816AF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def rerank(query: str, docs: list[Document]) -&gt; list[Document]:</w:t>
      </w:r>
    </w:p>
    <w:p w14:paraId="75F07D5C"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pairs = [(query, doc.page_content) for doc in docs]</w:t>
      </w:r>
    </w:p>
    <w:p w14:paraId="26061C26"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inputs = tokenizer(pairs, padding=True, truncation=True, return_tensors="pt")</w:t>
      </w:r>
    </w:p>
    <w:p w14:paraId="53729CA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t>
      </w:r>
    </w:p>
    <w:p w14:paraId="6EF1352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with torch.no_grad():</w:t>
      </w:r>
    </w:p>
    <w:p w14:paraId="3691A5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scores = model(**inputs).logits.squeeze(-1)  # (batch_size,)</w:t>
      </w:r>
    </w:p>
    <w:p w14:paraId="0C91F0E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probs = F.softmax(scores, dim=0)  # 확률화하여 soft score 사용 가능</w:t>
      </w:r>
    </w:p>
    <w:p w14:paraId="55D3A270" w14:textId="77777777" w:rsidR="00256C39" w:rsidRPr="001A3D98" w:rsidRDefault="00256C39" w:rsidP="00256C39">
      <w:pPr>
        <w:pStyle w:val="a9"/>
        <w:rPr>
          <w:rFonts w:asciiTheme="minorHAnsi" w:eastAsiaTheme="minorHAnsi" w:hAnsiTheme="minorHAnsi"/>
          <w:sz w:val="20"/>
        </w:rPr>
      </w:pPr>
    </w:p>
    <w:p w14:paraId="330B785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 스코어와 문서 결합</w:t>
      </w:r>
    </w:p>
    <w:p w14:paraId="5A141F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reranked = sorted(zip(probs.tolist(), docs), key=lambda x: x[0], reverse=True)</w:t>
      </w:r>
    </w:p>
    <w:p w14:paraId="511AD3F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return [doc for _, doc in reranked]</w:t>
      </w:r>
    </w:p>
    <w:p w14:paraId="0D4396E3" w14:textId="77777777" w:rsidR="00256C39" w:rsidRPr="001A3D98" w:rsidRDefault="00256C39" w:rsidP="00256C39">
      <w:pPr>
        <w:pStyle w:val="a9"/>
        <w:rPr>
          <w:rFonts w:asciiTheme="minorHAnsi" w:eastAsiaTheme="minorHAnsi" w:hAnsiTheme="minorHAnsi"/>
          <w:sz w:val="20"/>
        </w:rPr>
      </w:pPr>
    </w:p>
    <w:p w14:paraId="75002D3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검색 및 리랭크</w:t>
      </w:r>
    </w:p>
    <w:p w14:paraId="22D4BF3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query = "How do LLM frameworks work?"</w:t>
      </w:r>
    </w:p>
    <w:p w14:paraId="56B8D8E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initial_results = retriever.get_relevant_documents(query)</w:t>
      </w:r>
    </w:p>
    <w:p w14:paraId="0C66F98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final_results = rerank(query, initial_results)</w:t>
      </w:r>
    </w:p>
    <w:p w14:paraId="657F8C6D" w14:textId="77777777" w:rsidR="00256C39" w:rsidRPr="001A3D98" w:rsidRDefault="00256C39" w:rsidP="00256C39">
      <w:pPr>
        <w:pStyle w:val="a9"/>
        <w:rPr>
          <w:rFonts w:asciiTheme="minorHAnsi" w:eastAsiaTheme="minorHAnsi" w:hAnsiTheme="minorHAnsi"/>
          <w:sz w:val="20"/>
        </w:rPr>
      </w:pPr>
    </w:p>
    <w:p w14:paraId="693B306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결과 출력</w:t>
      </w:r>
    </w:p>
    <w:p w14:paraId="1EBBB99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for i, doc in enumerate(final_results, 1):</w:t>
      </w:r>
    </w:p>
    <w:p w14:paraId="0A46E23B" w14:textId="22CC23E9"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print(f"[{i}] {doc.page_content}")</w:t>
      </w:r>
    </w:p>
    <w:p w14:paraId="466D398F" w14:textId="5AE57E52" w:rsidR="00256C39" w:rsidRPr="001A3D98" w:rsidRDefault="00256C39" w:rsidP="00256C39">
      <w:pPr>
        <w:pStyle w:val="a9"/>
        <w:rPr>
          <w:rFonts w:asciiTheme="minorHAnsi" w:eastAsiaTheme="minorHAnsi" w:hAnsiTheme="minorHAnsi"/>
        </w:rPr>
      </w:pPr>
    </w:p>
    <w:p w14:paraId="312BF671" w14:textId="4D04EC67" w:rsidR="009C074E" w:rsidRPr="001A3D98" w:rsidRDefault="009C074E" w:rsidP="009C074E">
      <w:pPr>
        <w:pStyle w:val="4"/>
        <w:rPr>
          <w:rFonts w:asciiTheme="minorHAnsi" w:eastAsiaTheme="minorHAnsi" w:hAnsiTheme="minorHAnsi"/>
        </w:rPr>
      </w:pPr>
      <w:bookmarkStart w:id="161" w:name="_Toc204931903"/>
      <w:r w:rsidRPr="001A3D98">
        <w:rPr>
          <w:rFonts w:asciiTheme="minorHAnsi" w:eastAsiaTheme="minorHAnsi" w:hAnsiTheme="minorHAnsi"/>
        </w:rPr>
        <w:t>HyDE (Hypothetical Document Embeddings)</w:t>
      </w:r>
      <w:bookmarkEnd w:id="161"/>
    </w:p>
    <w:p w14:paraId="79F29496" w14:textId="093699CD"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1A3D98">
        <w:rPr>
          <w:rFonts w:asciiTheme="minorHAnsi" w:eastAsiaTheme="minorHAnsi" w:hAnsiTheme="minorHAnsi"/>
        </w:rPr>
        <w:t xml:space="preserve"> </w:t>
      </w:r>
      <w:r w:rsidRPr="001A3D98">
        <w:rPr>
          <w:rFonts w:asciiTheme="minorHAnsi" w:eastAsiaTheme="minorHAnsi" w:hAnsiTheme="minorHAnsi" w:hint="eastAsia"/>
        </w:rPr>
        <w:t>이를 통해,</w:t>
      </w:r>
      <w:r w:rsidRPr="001A3D98">
        <w:rPr>
          <w:rFonts w:asciiTheme="minorHAnsi" w:eastAsiaTheme="minorHAnsi" w:hAnsiTheme="minorHAnsi"/>
        </w:rPr>
        <w:t xml:space="preserve"> </w:t>
      </w:r>
      <w:r w:rsidRPr="001A3D98">
        <w:rPr>
          <w:rFonts w:asciiTheme="minorHAnsi" w:eastAsiaTheme="minorHAnsi" w:hAnsiTheme="minorHAnsi" w:hint="eastAsia"/>
        </w:rPr>
        <w:t>답변의 문맥이 풍부해 지게 할 수 있다.</w:t>
      </w:r>
    </w:p>
    <w:p w14:paraId="0EB6FA82" w14:textId="0810DF58" w:rsidR="009C074E" w:rsidRPr="001A3D98" w:rsidRDefault="009C074E" w:rsidP="009C074E">
      <w:pPr>
        <w:pStyle w:val="a9"/>
        <w:rPr>
          <w:rFonts w:asciiTheme="minorHAnsi" w:eastAsiaTheme="minorHAnsi" w:hAnsiTheme="minorHAnsi"/>
        </w:rPr>
      </w:pPr>
    </w:p>
    <w:p w14:paraId="0A54D883" w14:textId="28D5079A" w:rsidR="008F0F7B" w:rsidRPr="001A3D98" w:rsidRDefault="008F0F7B" w:rsidP="008F0F7B">
      <w:pPr>
        <w:pStyle w:val="4"/>
        <w:rPr>
          <w:rFonts w:asciiTheme="minorHAnsi" w:eastAsiaTheme="minorHAnsi" w:hAnsiTheme="minorHAnsi"/>
        </w:rPr>
      </w:pPr>
      <w:bookmarkStart w:id="162" w:name="_Toc204931904"/>
      <w:r w:rsidRPr="001A3D98">
        <w:rPr>
          <w:rFonts w:asciiTheme="minorHAnsi" w:eastAsiaTheme="minorHAnsi" w:hAnsiTheme="minorHAnsi" w:hint="eastAsia"/>
        </w:rPr>
        <w:t>멀티 쿼리(Multi-Query)</w:t>
      </w:r>
      <w:bookmarkEnd w:id="162"/>
    </w:p>
    <w:p w14:paraId="2A84B6B8" w14:textId="5BDAE569" w:rsidR="008F0F7B" w:rsidRPr="001A3D98" w:rsidRDefault="008F0F7B" w:rsidP="008F0F7B">
      <w:pPr>
        <w:pStyle w:val="a9"/>
        <w:rPr>
          <w:rFonts w:asciiTheme="minorHAnsi" w:eastAsiaTheme="minorHAnsi" w:hAnsiTheme="minorHAnsi"/>
        </w:rPr>
      </w:pPr>
      <w:r w:rsidRPr="001A3D98">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입력 질문</w:t>
      </w:r>
      <w:r w:rsidRPr="001A3D98">
        <w:rPr>
          <w:rFonts w:asciiTheme="minorHAnsi" w:eastAsiaTheme="minorHAnsi" w:hAnsiTheme="minorHAnsi" w:cs="굴림"/>
        </w:rPr>
        <w:t xml:space="preserve">: </w:t>
      </w:r>
      <w:r w:rsidRPr="001A3D98">
        <w:rPr>
          <w:rFonts w:asciiTheme="minorHAnsi" w:eastAsiaTheme="minorHAnsi" w:hAnsiTheme="minorHAnsi"/>
        </w:rPr>
        <w:t>"지구 온난화의 원인은?"</w:t>
      </w:r>
    </w:p>
    <w:p w14:paraId="21BC9C8E" w14:textId="774E235C"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LLM을 이용해 쿼리 다양화</w:t>
      </w:r>
      <w:r w:rsidRPr="001A3D98">
        <w:rPr>
          <w:rFonts w:asciiTheme="minorHAnsi" w:eastAsiaTheme="minorHAnsi" w:hAnsiTheme="minorHAnsi" w:cs="굴림"/>
        </w:rPr>
        <w:t>:</w:t>
      </w:r>
    </w:p>
    <w:p w14:paraId="5BCEC675"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"기후 변화의 주요 원인은 무엇인가?"</w:t>
      </w:r>
    </w:p>
    <w:p w14:paraId="26A04C4C"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"지구의 평균 기온이 상승하는 이유는?"</w:t>
      </w:r>
    </w:p>
    <w:p w14:paraId="6E9BD89F"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"온실가스와 지구 온난화의 관계는?"</w:t>
      </w:r>
    </w:p>
    <w:p w14:paraId="6BD243DF" w14:textId="0BAF7277"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rPr>
        <w:t xml:space="preserve">각각의 쿼리를 벡터로 임베딩하여 </w:t>
      </w:r>
      <w:r w:rsidRPr="001A3D98">
        <w:rPr>
          <w:rFonts w:asciiTheme="minorHAnsi" w:eastAsiaTheme="minorHAnsi" w:hAnsiTheme="minorHAnsi" w:cs="굴림"/>
          <w:b/>
          <w:bCs/>
        </w:rPr>
        <w:t>벡터 검색</w:t>
      </w:r>
    </w:p>
    <w:p w14:paraId="7C82A271" w14:textId="64C70463" w:rsidR="008F0F7B" w:rsidRPr="001A3D98" w:rsidRDefault="008F0F7B" w:rsidP="000110A4">
      <w:pPr>
        <w:pStyle w:val="a9"/>
        <w:ind w:left="1120" w:firstLine="80"/>
        <w:rPr>
          <w:rFonts w:asciiTheme="minorHAnsi" w:eastAsiaTheme="minorHAnsi" w:hAnsiTheme="minorHAnsi"/>
        </w:rPr>
      </w:pPr>
      <w:r w:rsidRPr="001A3D98">
        <w:rPr>
          <w:rFonts w:asciiTheme="minorHAnsi" w:eastAsiaTheme="minorHAnsi" w:hAnsiTheme="minorHAnsi"/>
        </w:rPr>
        <w:t xml:space="preserve">검색 결과를 </w:t>
      </w:r>
      <w:r w:rsidRPr="001A3D98">
        <w:rPr>
          <w:rFonts w:asciiTheme="minorHAnsi" w:eastAsiaTheme="minorHAnsi" w:hAnsiTheme="minorHAnsi"/>
          <w:b/>
          <w:bCs/>
        </w:rPr>
        <w:t>통합(RAG 문맥으로)</w:t>
      </w:r>
      <w:r w:rsidRPr="001A3D98">
        <w:rPr>
          <w:rFonts w:asciiTheme="minorHAnsi" w:eastAsiaTheme="minorHAnsi" w:hAnsiTheme="minorHAnsi"/>
        </w:rPr>
        <w:t xml:space="preserve"> 하여 응답 생성</w:t>
      </w:r>
    </w:p>
    <w:p w14:paraId="733716BC" w14:textId="77777777" w:rsidR="008F0F7B" w:rsidRPr="001A3D98" w:rsidRDefault="008F0F7B" w:rsidP="009C074E">
      <w:pPr>
        <w:pStyle w:val="a9"/>
        <w:rPr>
          <w:rFonts w:asciiTheme="minorHAnsi" w:eastAsiaTheme="minorHAnsi" w:hAnsiTheme="minorHAnsi"/>
        </w:rPr>
      </w:pPr>
    </w:p>
    <w:p w14:paraId="44E0579F" w14:textId="065C9247" w:rsidR="0019187E" w:rsidRPr="001A3D98" w:rsidRDefault="0019187E" w:rsidP="007E0ED8">
      <w:pPr>
        <w:pStyle w:val="4"/>
        <w:rPr>
          <w:rFonts w:asciiTheme="minorHAnsi" w:eastAsiaTheme="minorHAnsi" w:hAnsiTheme="minorHAnsi"/>
        </w:rPr>
      </w:pPr>
      <w:bookmarkStart w:id="163" w:name="_Toc204931905"/>
      <w:r w:rsidRPr="001A3D98">
        <w:rPr>
          <w:rFonts w:asciiTheme="minorHAnsi" w:eastAsiaTheme="minorHAnsi" w:hAnsiTheme="minorHAnsi" w:hint="eastAsia"/>
        </w:rPr>
        <w:t>임베딩 벡터 인덱싱</w:t>
      </w:r>
      <w:bookmarkEnd w:id="163"/>
    </w:p>
    <w:p w14:paraId="022128AC" w14:textId="7A750EDF"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hint="eastAsia"/>
        </w:rPr>
        <w:t>고속 검색을 위해 인덱싱을 해야 한다.</w:t>
      </w:r>
      <w:r w:rsidRPr="001A3D98">
        <w:rPr>
          <w:rFonts w:asciiTheme="minorHAnsi" w:eastAsiaTheme="minorHAnsi" w:hAnsiTheme="minorHAnsi"/>
        </w:rPr>
        <w:t xml:space="preserve"> </w:t>
      </w:r>
      <w:r w:rsidRPr="001A3D98">
        <w:rPr>
          <w:rFonts w:asciiTheme="minorHAnsi" w:eastAsiaTheme="minorHAnsi" w:hAnsiTheme="minorHAnsi" w:hint="eastAsia"/>
        </w:rPr>
        <w:t>예를 들어,</w:t>
      </w:r>
      <w:r w:rsidRPr="001A3D98">
        <w:rPr>
          <w:rFonts w:asciiTheme="minorHAnsi" w:eastAsiaTheme="minorHAnsi" w:hAnsiTheme="minorHAnsi"/>
        </w:rPr>
        <w:t xml:space="preserve"> FAISS(Facebook AI Similarity Search)는 대규모 벡터에 대해 고속 근사 최근접 이웃 검색을 </w:t>
      </w:r>
      <w:r w:rsidRPr="001A3D98">
        <w:rPr>
          <w:rFonts w:asciiTheme="minorHAnsi" w:eastAsiaTheme="minorHAnsi" w:hAnsiTheme="minorHAnsi" w:hint="eastAsia"/>
        </w:rPr>
        <w:t>제공한</w:t>
      </w:r>
      <w:r w:rsidRPr="001A3D98">
        <w:rPr>
          <w:rFonts w:asciiTheme="minorHAnsi" w:eastAsiaTheme="minorHAnsi" w:hAnsiTheme="minorHAnsi"/>
        </w:rPr>
        <w:t xml:space="preserve">다. </w:t>
      </w:r>
      <w:r w:rsidRPr="001A3D98">
        <w:rPr>
          <w:rFonts w:asciiTheme="minorHAnsi" w:eastAsiaTheme="minorHAnsi" w:hAnsiTheme="minorHAnsi" w:hint="eastAsia"/>
        </w:rPr>
        <w:t xml:space="preserve">이는 </w:t>
      </w:r>
      <w:r w:rsidRPr="001A3D98">
        <w:rPr>
          <w:rFonts w:asciiTheme="minorHAnsi" w:eastAsiaTheme="minorHAnsi" w:hAnsiTheme="minorHAnsi"/>
        </w:rPr>
        <w:t>DPR과 같은 dense retriever가 생성한 벡터를 저장하고 검색하는 데 사용된다.</w:t>
      </w:r>
    </w:p>
    <w:p w14:paraId="5F37CD93" w14:textId="77777777" w:rsidR="00DD6047" w:rsidRPr="001A3D98" w:rsidRDefault="00DD6047" w:rsidP="00DD6047">
      <w:pPr>
        <w:pStyle w:val="a9"/>
        <w:rPr>
          <w:rFonts w:asciiTheme="minorHAnsi" w:eastAsiaTheme="minorHAnsi" w:hAnsiTheme="minorHAnsi"/>
        </w:rPr>
      </w:pPr>
      <w:r w:rsidRPr="001A3D98">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1A3D98" w:rsidRDefault="00DD6047" w:rsidP="00D42FD4">
      <w:pPr>
        <w:pStyle w:val="a9"/>
        <w:rPr>
          <w:rFonts w:asciiTheme="minorHAnsi" w:eastAsiaTheme="minorHAnsi" w:hAnsiTheme="minorHAnsi"/>
        </w:rPr>
      </w:pPr>
    </w:p>
    <w:p w14:paraId="4D22069B" w14:textId="77777777"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1. Flat Index</w:t>
      </w:r>
    </w:p>
    <w:p w14:paraId="7A92713E"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lastRenderedPageBreak/>
        <w:t>모든 벡터를 그대로 저장하고 전체를 비교 (정확하나 느림)</w:t>
      </w:r>
    </w:p>
    <w:p w14:paraId="5F0F5A46" w14:textId="59EEBEE8"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IndexFlatL2</w:t>
      </w:r>
      <w:r w:rsidRPr="001A3D98">
        <w:rPr>
          <w:rFonts w:asciiTheme="minorHAnsi" w:eastAsiaTheme="minorHAnsi" w:hAnsiTheme="minorHAnsi"/>
        </w:rPr>
        <w:t xml:space="preserve">, </w:t>
      </w:r>
      <w:r w:rsidRPr="001A3D98">
        <w:rPr>
          <w:rStyle w:val="HTML0"/>
          <w:rFonts w:asciiTheme="minorHAnsi" w:eastAsiaTheme="minorHAnsi" w:hAnsiTheme="minorHAnsi"/>
        </w:rPr>
        <w:t>IndexFlatIP</w:t>
      </w:r>
      <w:r w:rsidRPr="001A3D98">
        <w:rPr>
          <w:rFonts w:asciiTheme="minorHAnsi" w:eastAsiaTheme="minorHAnsi" w:hAnsiTheme="minorHAnsi"/>
        </w:rPr>
        <w:t xml:space="preserve"> 등</w:t>
      </w:r>
    </w:p>
    <w:p w14:paraId="371EABB0" w14:textId="77777777" w:rsidR="00DD6047" w:rsidRPr="001A3D98" w:rsidRDefault="00DD6047" w:rsidP="00DD6047">
      <w:pPr>
        <w:pStyle w:val="a9"/>
        <w:rPr>
          <w:rFonts w:asciiTheme="minorHAnsi" w:eastAsiaTheme="minorHAnsi" w:hAnsiTheme="minorHAnsi"/>
        </w:rPr>
      </w:pPr>
    </w:p>
    <w:p w14:paraId="6B0707EB"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2. IVF (Inverted File Index)</w:t>
      </w:r>
    </w:p>
    <w:p w14:paraId="07C7B012"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벡터들을 K개의 클러스터(centroid)로 분할하고, 각 클러스터에 속하는 벡터만 탐색</w:t>
      </w:r>
    </w:p>
    <w:p w14:paraId="12BA5305" w14:textId="2EAD5DDF"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IndexIVFFlat</w:t>
      </w:r>
      <w:r w:rsidRPr="001A3D98">
        <w:rPr>
          <w:rFonts w:asciiTheme="minorHAnsi" w:eastAsiaTheme="minorHAnsi" w:hAnsiTheme="minorHAnsi"/>
        </w:rPr>
        <w:t xml:space="preserve">, </w:t>
      </w:r>
      <w:r w:rsidRPr="001A3D98">
        <w:rPr>
          <w:rStyle w:val="HTML0"/>
          <w:rFonts w:asciiTheme="minorHAnsi" w:eastAsiaTheme="minorHAnsi" w:hAnsiTheme="minorHAnsi"/>
        </w:rPr>
        <w:t>IndexIVFPQ</w:t>
      </w:r>
      <w:r w:rsidRPr="001A3D98">
        <w:rPr>
          <w:rFonts w:asciiTheme="minorHAnsi" w:eastAsiaTheme="minorHAnsi" w:hAnsiTheme="minorHAnsi"/>
        </w:rPr>
        <w:t xml:space="preserve"> 등</w:t>
      </w:r>
    </w:p>
    <w:p w14:paraId="4BF7132C" w14:textId="77777777" w:rsidR="00DD6047" w:rsidRPr="001A3D98" w:rsidRDefault="00DD6047" w:rsidP="00DD6047">
      <w:pPr>
        <w:pStyle w:val="a9"/>
        <w:rPr>
          <w:rFonts w:asciiTheme="minorHAnsi" w:eastAsiaTheme="minorHAnsi" w:hAnsiTheme="minorHAnsi"/>
        </w:rPr>
      </w:pPr>
    </w:p>
    <w:p w14:paraId="110FAE4D"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3. HNSW (Hierarchical Navigable Small World)</w:t>
      </w:r>
    </w:p>
    <w:p w14:paraId="219E7E64"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그래프 기반 탐색 구조로, 근접한 이웃만 따라가며 빠르게 탐색</w:t>
      </w:r>
    </w:p>
    <w:p w14:paraId="58638191" w14:textId="60A74CAF" w:rsidR="00D42FD4" w:rsidRPr="001A3D98" w:rsidRDefault="00D42FD4" w:rsidP="00DD6047">
      <w:pPr>
        <w:pStyle w:val="a9"/>
        <w:rPr>
          <w:rStyle w:val="HTML0"/>
          <w:rFonts w:asciiTheme="minorHAnsi" w:eastAsiaTheme="minorHAnsi" w:hAnsiTheme="minorHAnsi"/>
        </w:rPr>
      </w:pPr>
      <w:r w:rsidRPr="001A3D98">
        <w:rPr>
          <w:rStyle w:val="HTML0"/>
          <w:rFonts w:asciiTheme="minorHAnsi" w:eastAsiaTheme="minorHAnsi" w:hAnsiTheme="minorHAnsi"/>
        </w:rPr>
        <w:t>IndexHNSWFlat</w:t>
      </w:r>
    </w:p>
    <w:p w14:paraId="4EFB9815" w14:textId="77777777" w:rsidR="0019187E" w:rsidRPr="001A3D98" w:rsidRDefault="0019187E" w:rsidP="0019187E">
      <w:pPr>
        <w:pStyle w:val="a9"/>
        <w:rPr>
          <w:rFonts w:asciiTheme="minorHAnsi" w:eastAsiaTheme="minorHAnsi" w:hAnsiTheme="minorHAnsi"/>
        </w:rPr>
      </w:pPr>
    </w:p>
    <w:p w14:paraId="56953F5E" w14:textId="6A617EFB" w:rsidR="00D33B22" w:rsidRPr="001A3D98" w:rsidRDefault="00D33B22" w:rsidP="002C7D7E">
      <w:pPr>
        <w:pStyle w:val="3"/>
        <w:rPr>
          <w:rFonts w:asciiTheme="minorHAnsi" w:eastAsiaTheme="minorHAnsi" w:hAnsiTheme="minorHAnsi"/>
        </w:rPr>
      </w:pPr>
      <w:bookmarkStart w:id="164" w:name="_Toc204931906"/>
      <w:r w:rsidRPr="001A3D98">
        <w:rPr>
          <w:rFonts w:asciiTheme="minorHAnsi" w:eastAsiaTheme="minorHAnsi" w:hAnsiTheme="minorHAnsi"/>
        </w:rPr>
        <w:t>증강(Augmentation)</w:t>
      </w:r>
      <w:bookmarkEnd w:id="164"/>
    </w:p>
    <w:p w14:paraId="36ACE306"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프롬프트 템플릿 예시:</w:t>
      </w:r>
    </w:p>
    <w:p w14:paraId="65EA831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You are a helpful assistant. Use the following context to answer the question.</w:t>
      </w:r>
    </w:p>
    <w:p w14:paraId="70B50DEE" w14:textId="77777777" w:rsidR="00D33B22" w:rsidRPr="001A3D98" w:rsidRDefault="00D33B22" w:rsidP="00CD0EAA">
      <w:pPr>
        <w:pStyle w:val="a9"/>
        <w:rPr>
          <w:rStyle w:val="HTML0"/>
          <w:rFonts w:asciiTheme="minorHAnsi" w:eastAsiaTheme="minorHAnsi" w:hAnsiTheme="minorHAnsi"/>
        </w:rPr>
      </w:pPr>
    </w:p>
    <w:p w14:paraId="6CE46336"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Context:</w:t>
      </w:r>
    </w:p>
    <w:p w14:paraId="10BF034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{retrieved_context}</w:t>
      </w:r>
    </w:p>
    <w:p w14:paraId="0AEDB3F5" w14:textId="77777777" w:rsidR="00D33B22" w:rsidRPr="001A3D98" w:rsidRDefault="00D33B22" w:rsidP="00CD0EAA">
      <w:pPr>
        <w:pStyle w:val="a9"/>
        <w:rPr>
          <w:rStyle w:val="HTML0"/>
          <w:rFonts w:asciiTheme="minorHAnsi" w:eastAsiaTheme="minorHAnsi" w:hAnsiTheme="minorHAnsi"/>
        </w:rPr>
      </w:pPr>
    </w:p>
    <w:p w14:paraId="5C1D667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Question:</w:t>
      </w:r>
    </w:p>
    <w:p w14:paraId="6EF0C05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{user_question}</w:t>
      </w:r>
    </w:p>
    <w:p w14:paraId="2510A786" w14:textId="77777777" w:rsidR="00D33B22" w:rsidRPr="001A3D98" w:rsidRDefault="00D33B22" w:rsidP="00CD0EAA">
      <w:pPr>
        <w:pStyle w:val="a9"/>
        <w:rPr>
          <w:rStyle w:val="HTML0"/>
          <w:rFonts w:asciiTheme="minorHAnsi" w:eastAsiaTheme="minorHAnsi" w:hAnsiTheme="minorHAnsi"/>
        </w:rPr>
      </w:pPr>
    </w:p>
    <w:p w14:paraId="0AF77D5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Answer:</w:t>
      </w:r>
    </w:p>
    <w:p w14:paraId="5390859D" w14:textId="3CBEDD13"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이때 문맥이 너무 길면 문서를 청킹(chunking)하여 일부만 선택</w:t>
      </w:r>
      <w:r w:rsidR="00581356" w:rsidRPr="001A3D98">
        <w:rPr>
          <w:rFonts w:asciiTheme="minorHAnsi" w:eastAsiaTheme="minorHAnsi" w:hAnsiTheme="minorHAnsi" w:hint="eastAsia"/>
        </w:rPr>
        <w:t>해야 한다.</w:t>
      </w:r>
    </w:p>
    <w:p w14:paraId="6A62C068" w14:textId="5EFEF88F" w:rsidR="00D33B22" w:rsidRPr="001A3D98" w:rsidRDefault="00D33B22" w:rsidP="00D33B22">
      <w:pPr>
        <w:rPr>
          <w:rFonts w:asciiTheme="minorHAnsi" w:eastAsiaTheme="minorHAnsi" w:hAnsiTheme="minorHAnsi"/>
        </w:rPr>
      </w:pPr>
    </w:p>
    <w:p w14:paraId="697C56F5" w14:textId="0BF92EEB" w:rsidR="00D33B22" w:rsidRPr="001A3D98" w:rsidRDefault="00D33B22" w:rsidP="002C7D7E">
      <w:pPr>
        <w:pStyle w:val="3"/>
        <w:rPr>
          <w:rFonts w:asciiTheme="minorHAnsi" w:eastAsiaTheme="minorHAnsi" w:hAnsiTheme="minorHAnsi"/>
        </w:rPr>
      </w:pPr>
      <w:bookmarkStart w:id="165" w:name="_Toc204931907"/>
      <w:r w:rsidRPr="001A3D98">
        <w:rPr>
          <w:rFonts w:asciiTheme="minorHAnsi" w:eastAsiaTheme="minorHAnsi" w:hAnsiTheme="minorHAnsi"/>
        </w:rPr>
        <w:t>생성(Generation)</w:t>
      </w:r>
      <w:bookmarkEnd w:id="165"/>
    </w:p>
    <w:p w14:paraId="6220D489"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Augmented Prompt를 형성한다 (사용자 질문 + 검색된 문서).</w:t>
      </w:r>
    </w:p>
    <w:p w14:paraId="625BDC28"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해당 Prompt를 LLM의 입력으로 전달한다.</w:t>
      </w:r>
    </w:p>
    <w:p w14:paraId="7919D53A"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생성 의사코드:</w:t>
      </w:r>
    </w:p>
    <w:p w14:paraId="097AA70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prompt_text</w:t>
      </w:r>
    </w:p>
    <w:p w14:paraId="41666D0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output = ""</w:t>
      </w:r>
    </w:p>
    <w:p w14:paraId="11720D0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not end_of_sequence:</w:t>
      </w:r>
    </w:p>
    <w:p w14:paraId="5F696FD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next_token = LLM.generate_next_token(prompt_text + output)</w:t>
      </w:r>
    </w:p>
    <w:p w14:paraId="6AF4B02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 next_token</w:t>
      </w:r>
    </w:p>
    <w:p w14:paraId="481767B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output</w:t>
      </w:r>
    </w:p>
    <w:p w14:paraId="44F3C342" w14:textId="3AFB9A68" w:rsidR="00D33B22" w:rsidRPr="001A3D98" w:rsidRDefault="00D33B22" w:rsidP="00D33B22">
      <w:pPr>
        <w:rPr>
          <w:rFonts w:asciiTheme="minorHAnsi" w:eastAsiaTheme="minorHAnsi" w:hAnsiTheme="minorHAnsi"/>
        </w:rPr>
      </w:pPr>
    </w:p>
    <w:p w14:paraId="615F63B7" w14:textId="546595B9" w:rsidR="00217949" w:rsidRPr="001A3D98" w:rsidRDefault="00217949" w:rsidP="00217949">
      <w:pPr>
        <w:pStyle w:val="3"/>
        <w:rPr>
          <w:rFonts w:asciiTheme="minorHAnsi" w:eastAsiaTheme="minorHAnsi" w:hAnsiTheme="minorHAnsi"/>
        </w:rPr>
      </w:pPr>
      <w:bookmarkStart w:id="166" w:name="_Toc204931908"/>
      <w:r w:rsidRPr="001A3D98">
        <w:rPr>
          <w:rFonts w:asciiTheme="minorHAnsi" w:eastAsiaTheme="minorHAnsi" w:hAnsiTheme="minorHAnsi" w:hint="eastAsia"/>
          <w:lang w:eastAsia="ko-KR"/>
        </w:rPr>
        <w:t>임베딩 및 청킹</w:t>
      </w:r>
      <w:r w:rsidR="001043BB" w:rsidRPr="001A3D98">
        <w:rPr>
          <w:rFonts w:asciiTheme="minorHAnsi" w:eastAsiaTheme="minorHAnsi" w:hAnsiTheme="minorHAnsi"/>
        </w:rPr>
        <w:t>(Embedding and Chunking)</w:t>
      </w:r>
      <w:bookmarkEnd w:id="166"/>
    </w:p>
    <w:p w14:paraId="66FEADC6" w14:textId="53B164BB" w:rsidR="00F249DE" w:rsidRPr="001A3D98" w:rsidRDefault="00F249DE" w:rsidP="00F249DE">
      <w:pPr>
        <w:pStyle w:val="4"/>
        <w:rPr>
          <w:rFonts w:asciiTheme="minorHAnsi" w:eastAsiaTheme="minorHAnsi" w:hAnsiTheme="minorHAnsi"/>
        </w:rPr>
      </w:pPr>
      <w:bookmarkStart w:id="167" w:name="_Toc204931909"/>
      <w:r w:rsidRPr="001A3D98">
        <w:rPr>
          <w:rFonts w:asciiTheme="minorHAnsi" w:eastAsiaTheme="minorHAnsi" w:hAnsiTheme="minorHAnsi" w:hint="eastAsia"/>
        </w:rPr>
        <w:t>개요</w:t>
      </w:r>
      <w:bookmarkEnd w:id="167"/>
    </w:p>
    <w:p w14:paraId="3A809A21" w14:textId="0B235EF6"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문서를 청킹하는 이유는 다음과 같다:</w:t>
      </w:r>
    </w:p>
    <w:p w14:paraId="595C779D"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LLM이나 임베딩 모델은 입력 토큰 수에 제한이 있으며, 긴 문서를 한 번에 처리할 수 없다.</w:t>
      </w:r>
    </w:p>
    <w:p w14:paraId="4B6596A1"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1A3D98" w:rsidRDefault="008A49DF" w:rsidP="008A49DF">
      <w:pPr>
        <w:pStyle w:val="a9"/>
        <w:rPr>
          <w:rFonts w:asciiTheme="minorHAnsi" w:eastAsiaTheme="minorHAnsi" w:hAnsiTheme="minorHAnsi"/>
        </w:rPr>
      </w:pPr>
    </w:p>
    <w:p w14:paraId="26BEAD29" w14:textId="77777777" w:rsidR="008A49DF" w:rsidRPr="001A3D98" w:rsidRDefault="008A49DF" w:rsidP="008A49DF">
      <w:pPr>
        <w:pStyle w:val="4"/>
        <w:rPr>
          <w:rFonts w:asciiTheme="minorHAnsi" w:eastAsiaTheme="minorHAnsi" w:hAnsiTheme="minorHAnsi"/>
        </w:rPr>
      </w:pPr>
      <w:bookmarkStart w:id="168" w:name="_Toc204931910"/>
      <w:r w:rsidRPr="001A3D98">
        <w:rPr>
          <w:rFonts w:asciiTheme="minorHAnsi" w:eastAsiaTheme="minorHAnsi" w:hAnsiTheme="minorHAnsi"/>
        </w:rPr>
        <w:t>임베딩 (Embedding)</w:t>
      </w:r>
      <w:bookmarkEnd w:id="168"/>
    </w:p>
    <w:p w14:paraId="7C05C466"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각 청크는 임베딩 모델을 통해 고차원 벡터로 변환된다.</w:t>
      </w:r>
    </w:p>
    <w:p w14:paraId="044C7A57"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1A3D98" w:rsidRDefault="008A49DF" w:rsidP="008A49DF">
      <w:pPr>
        <w:pStyle w:val="a9"/>
        <w:rPr>
          <w:rFonts w:asciiTheme="minorHAnsi" w:eastAsiaTheme="minorHAnsi" w:hAnsiTheme="minorHAnsi"/>
        </w:rPr>
      </w:pPr>
      <w:r w:rsidRPr="001A3D98">
        <w:rPr>
          <w:rStyle w:val="afb"/>
          <w:rFonts w:asciiTheme="minorHAnsi" w:eastAsiaTheme="minorHAnsi" w:hAnsiTheme="minorHAnsi"/>
        </w:rPr>
        <w:t>임베딩 및 청킹 과정 요약 의사코드:</w:t>
      </w:r>
    </w:p>
    <w:p w14:paraId="024D05F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청킹</w:t>
      </w:r>
    </w:p>
    <w:p w14:paraId="5FEB503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chunks = split_document(doc, chunk_size=500, overlap=100)</w:t>
      </w:r>
    </w:p>
    <w:p w14:paraId="617031C1" w14:textId="77777777" w:rsidR="008A49DF" w:rsidRPr="001A3D98" w:rsidRDefault="008A49DF" w:rsidP="008A49DF">
      <w:pPr>
        <w:pStyle w:val="a9"/>
        <w:rPr>
          <w:rStyle w:val="HTML0"/>
          <w:rFonts w:asciiTheme="minorHAnsi" w:eastAsiaTheme="minorHAnsi" w:hAnsiTheme="minorHAnsi"/>
        </w:rPr>
      </w:pPr>
    </w:p>
    <w:p w14:paraId="2831B4A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임베딩</w:t>
      </w:r>
    </w:p>
    <w:p w14:paraId="15ECF21E"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for chunk in chunks:</w:t>
      </w:r>
    </w:p>
    <w:p w14:paraId="3E11354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xml:space="preserve">    v = embed_model(chunk)</w:t>
      </w:r>
    </w:p>
    <w:p w14:paraId="3534B59D" w14:textId="77777777" w:rsidR="008A49DF" w:rsidRPr="001A3D98" w:rsidRDefault="008A49DF" w:rsidP="008A49DF">
      <w:pPr>
        <w:pStyle w:val="a9"/>
        <w:rPr>
          <w:rFonts w:asciiTheme="minorHAnsi" w:eastAsiaTheme="minorHAnsi" w:hAnsiTheme="minorHAnsi"/>
        </w:rPr>
      </w:pPr>
      <w:r w:rsidRPr="001A3D98">
        <w:rPr>
          <w:rStyle w:val="HTML0"/>
          <w:rFonts w:asciiTheme="minorHAnsi" w:eastAsiaTheme="minorHAnsi" w:hAnsiTheme="minorHAnsi"/>
        </w:rPr>
        <w:t xml:space="preserve">    vector_store.append(v)</w:t>
      </w:r>
    </w:p>
    <w:p w14:paraId="422807F3"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 xml:space="preserve">임베딩 품질은 검색 정확도에 직접 영향을 주며, 청킹 전략은 정보 손실 없이 적절한 문맥을 유지하는 데 </w:t>
      </w:r>
      <w:r w:rsidRPr="001A3D98">
        <w:rPr>
          <w:rFonts w:asciiTheme="minorHAnsi" w:eastAsiaTheme="minorHAnsi" w:hAnsiTheme="minorHAnsi" w:hint="eastAsia"/>
        </w:rPr>
        <w:t>영향을 준다</w:t>
      </w:r>
      <w:r w:rsidRPr="001A3D98">
        <w:rPr>
          <w:rFonts w:asciiTheme="minorHAnsi" w:eastAsiaTheme="minorHAnsi" w:hAnsiTheme="minorHAnsi"/>
        </w:rPr>
        <w:t>.</w:t>
      </w:r>
    </w:p>
    <w:p w14:paraId="229B3310" w14:textId="77777777" w:rsidR="008A49DF" w:rsidRPr="001A3D98" w:rsidRDefault="008A49DF" w:rsidP="008A49DF">
      <w:pPr>
        <w:pStyle w:val="a9"/>
        <w:rPr>
          <w:rFonts w:asciiTheme="minorHAnsi" w:eastAsiaTheme="minorHAnsi" w:hAnsiTheme="minorHAnsi"/>
        </w:rPr>
      </w:pPr>
    </w:p>
    <w:p w14:paraId="2C04CCBF" w14:textId="6926FCE8" w:rsidR="001043BB" w:rsidRPr="001A3D98" w:rsidRDefault="001043BB" w:rsidP="00F249DE">
      <w:pPr>
        <w:pStyle w:val="4"/>
        <w:rPr>
          <w:rFonts w:asciiTheme="minorHAnsi" w:eastAsiaTheme="minorHAnsi" w:hAnsiTheme="minorHAnsi"/>
        </w:rPr>
      </w:pPr>
      <w:bookmarkStart w:id="169" w:name="_Toc204931911"/>
      <w:r w:rsidRPr="001A3D98">
        <w:rPr>
          <w:rFonts w:asciiTheme="minorHAnsi" w:eastAsiaTheme="minorHAnsi" w:hAnsiTheme="minorHAnsi"/>
        </w:rPr>
        <w:t>청킹 (Chunking)</w:t>
      </w:r>
      <w:bookmarkEnd w:id="169"/>
    </w:p>
    <w:p w14:paraId="4F2F77E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RecursiveCharacterTextSplitter</w:t>
      </w:r>
      <w:r w:rsidRPr="001A3D98">
        <w:rPr>
          <w:rFonts w:asciiTheme="minorHAnsi" w:eastAsiaTheme="minorHAnsi" w:hAnsiTheme="minorHAnsi"/>
        </w:rPr>
        <w:t>와 같은 클래스를 사용해 단락, 문장, 단어 기준으로 유연하게 청킹 가능하다.</w:t>
      </w:r>
    </w:p>
    <w:p w14:paraId="1515CF6B" w14:textId="21904A81"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1A3D98">
        <w:rPr>
          <w:rFonts w:asciiTheme="minorHAnsi" w:eastAsiaTheme="minorHAnsi" w:hAnsiTheme="minorHAnsi"/>
        </w:rPr>
        <w:t>.</w:t>
      </w:r>
    </w:p>
    <w:p w14:paraId="372F4E18"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임베딩 차원 (예: 512, 768, 1024)</w:t>
      </w:r>
    </w:p>
    <w:p w14:paraId="2CD3CC15" w14:textId="5439BEDB"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텍스트가 임베딩된 후 생성되는 고정된 벡터의 차원 수이다.</w:t>
      </w:r>
    </w:p>
    <w:p w14:paraId="5449018B" w14:textId="2ECEECF9"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예: BERT-base는 768차원</w:t>
      </w:r>
    </w:p>
    <w:p w14:paraId="47DF97EC"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입력 텍스트 최대 길이</w:t>
      </w:r>
    </w:p>
    <w:p w14:paraId="67D41EC9" w14:textId="4735A1C7"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보통 512 토큰 (WordPiece, SentencePiece 기준)</w:t>
      </w:r>
    </w:p>
    <w:p w14:paraId="4ED5FE38" w14:textId="034E6795"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이 제한을 초과하면 텍스트는 잘리거나 오류 발생</w:t>
      </w:r>
    </w:p>
    <w:p w14:paraId="71E87ED1" w14:textId="77777777" w:rsidR="008A49DF" w:rsidRPr="001A3D98" w:rsidRDefault="008A49DF" w:rsidP="008A49DF">
      <w:pPr>
        <w:pStyle w:val="a9"/>
        <w:ind w:left="1120"/>
        <w:rPr>
          <w:rFonts w:asciiTheme="minorHAnsi" w:eastAsiaTheme="minorHAnsi" w:hAnsiTheme="minorHAnsi"/>
        </w:rPr>
      </w:pPr>
    </w:p>
    <w:p w14:paraId="56968FA5" w14:textId="1BC4B1A9" w:rsidR="00D33B22" w:rsidRPr="001A3D98" w:rsidRDefault="00D33B22" w:rsidP="00CD0EAA">
      <w:pPr>
        <w:pStyle w:val="2"/>
        <w:rPr>
          <w:rFonts w:asciiTheme="minorHAnsi" w:eastAsiaTheme="minorHAnsi" w:hAnsiTheme="minorHAnsi"/>
        </w:rPr>
      </w:pPr>
      <w:bookmarkStart w:id="170" w:name="_Toc204931912"/>
      <w:r w:rsidRPr="001A3D98">
        <w:rPr>
          <w:rFonts w:asciiTheme="minorHAnsi" w:eastAsiaTheme="minorHAnsi" w:hAnsiTheme="minorHAnsi"/>
        </w:rPr>
        <w:t>증강 프롬프트 체인 내부 구조</w:t>
      </w:r>
      <w:bookmarkEnd w:id="170"/>
    </w:p>
    <w:p w14:paraId="6911908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전체 체인 구성 요소:</w:t>
      </w:r>
    </w:p>
    <w:p w14:paraId="3C12CDB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Document Loader → Splitter</w:t>
      </w:r>
      <w:r w:rsidRPr="001A3D98">
        <w:rPr>
          <w:rFonts w:asciiTheme="minorHAnsi" w:eastAsiaTheme="minorHAnsi" w:hAnsiTheme="minorHAnsi"/>
        </w:rPr>
        <w:t>: PDF 또는 텍스트 문서를 청킹(chunking)</w:t>
      </w:r>
    </w:p>
    <w:p w14:paraId="3869D7DE"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Embedder</w:t>
      </w:r>
      <w:r w:rsidRPr="001A3D98">
        <w:rPr>
          <w:rFonts w:asciiTheme="minorHAnsi" w:eastAsiaTheme="minorHAnsi" w:hAnsiTheme="minorHAnsi"/>
        </w:rPr>
        <w:t>: 각 청크에 대해 임베딩 생성</w:t>
      </w:r>
    </w:p>
    <w:p w14:paraId="4F8B2DF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Retriever</w:t>
      </w:r>
      <w:r w:rsidRPr="001A3D98">
        <w:rPr>
          <w:rFonts w:asciiTheme="minorHAnsi" w:eastAsiaTheme="minorHAnsi" w:hAnsiTheme="minorHAnsi"/>
        </w:rPr>
        <w:t>: 질문 임베딩과 유사한 문서 검색 (Top-K 또는 MMR)</w:t>
      </w:r>
    </w:p>
    <w:p w14:paraId="296E9600"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Prompt Formatter</w:t>
      </w:r>
      <w:r w:rsidRPr="001A3D98">
        <w:rPr>
          <w:rFonts w:asciiTheme="minorHAnsi" w:eastAsiaTheme="minorHAnsi" w:hAnsiTheme="minorHAnsi"/>
        </w:rPr>
        <w:t>: 검색된 문서와 질문을 프롬프트 템플릿에 삽입</w:t>
      </w:r>
    </w:p>
    <w:p w14:paraId="127D45DC"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LLM Generator</w:t>
      </w:r>
      <w:r w:rsidRPr="001A3D98">
        <w:rPr>
          <w:rFonts w:asciiTheme="minorHAnsi" w:eastAsiaTheme="minorHAnsi" w:hAnsiTheme="minorHAnsi"/>
        </w:rPr>
        <w:t>: 프롬프트를 기반으로 응답 생성</w:t>
      </w:r>
    </w:p>
    <w:p w14:paraId="6AEDC3D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LangChain 체인 의사코드:</w:t>
      </w:r>
    </w:p>
    <w:p w14:paraId="3E7DF9E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user_query</w:t>
      </w:r>
    </w:p>
    <w:p w14:paraId="01E9BA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embedded_query = embed(user_query)</w:t>
      </w:r>
    </w:p>
    <w:p w14:paraId="7E997D8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retrieved_chunks = retriever.retrieve(embedded_query)</w:t>
      </w:r>
    </w:p>
    <w:p w14:paraId="6171DB6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4: answer = llm.generate(formatted_prompt)</w:t>
      </w:r>
    </w:p>
    <w:p w14:paraId="1234ED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answer</w:t>
      </w:r>
    </w:p>
    <w:p w14:paraId="137B3A81"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ConversationalRetrievalChain</w:t>
      </w:r>
      <w:r w:rsidRPr="001A3D98">
        <w:rPr>
          <w:rFonts w:asciiTheme="minorHAnsi" w:eastAsiaTheme="minorHAnsi" w:hAnsiTheme="minorHAnsi"/>
        </w:rPr>
        <w:t xml:space="preserve"> 또는 </w:t>
      </w:r>
      <w:r w:rsidRPr="001A3D98">
        <w:rPr>
          <w:rStyle w:val="HTML0"/>
          <w:rFonts w:asciiTheme="minorHAnsi" w:eastAsiaTheme="minorHAnsi" w:hAnsiTheme="minorHAnsi"/>
        </w:rPr>
        <w:t>RetrievalQA</w:t>
      </w:r>
      <w:r w:rsidRPr="001A3D98">
        <w:rPr>
          <w:rFonts w:asciiTheme="minorHAnsi" w:eastAsiaTheme="minorHAnsi" w:hAnsiTheme="minorHAnsi"/>
        </w:rPr>
        <w:t xml:space="preserve"> 클래스를 통해 이 과정을 묶어 사용할 수 있다.</w:t>
      </w:r>
    </w:p>
    <w:p w14:paraId="79801CF5" w14:textId="60253B9D" w:rsidR="00D33B22" w:rsidRPr="001A3D98" w:rsidRDefault="00D33B22" w:rsidP="00D33B22">
      <w:pPr>
        <w:rPr>
          <w:rFonts w:asciiTheme="minorHAnsi" w:eastAsiaTheme="minorHAnsi" w:hAnsiTheme="minorHAnsi"/>
        </w:rPr>
      </w:pPr>
    </w:p>
    <w:p w14:paraId="42E3E8C0" w14:textId="18433FF2" w:rsidR="00D33B22" w:rsidRPr="001A3D98" w:rsidRDefault="00D33B22" w:rsidP="00CD0EAA">
      <w:pPr>
        <w:pStyle w:val="2"/>
        <w:rPr>
          <w:rFonts w:asciiTheme="minorHAnsi" w:eastAsiaTheme="minorHAnsi" w:hAnsiTheme="minorHAnsi"/>
        </w:rPr>
      </w:pPr>
      <w:bookmarkStart w:id="171" w:name="_Toc204931913"/>
      <w:r w:rsidRPr="001A3D98">
        <w:rPr>
          <w:rFonts w:asciiTheme="minorHAnsi" w:eastAsiaTheme="minorHAnsi" w:hAnsiTheme="minorHAnsi"/>
        </w:rPr>
        <w:t>LangChain 기반 RAG 예시 (PDF 문서 기반)</w:t>
      </w:r>
      <w:bookmarkEnd w:id="171"/>
    </w:p>
    <w:p w14:paraId="3C64F06E"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다음은 LangChain과 OpenAI API를 이용해 PDF를 처리하고 질문에 답하는 전체 예시이다.</w:t>
      </w:r>
    </w:p>
    <w:p w14:paraId="5126AC88"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PDF 읽기 및 청킹</w:t>
      </w:r>
    </w:p>
    <w:p w14:paraId="53B5B17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langchain.document_loaders import PyPDFLoader</w:t>
      </w:r>
    </w:p>
    <w:p w14:paraId="7C66678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langchain.text_splitter import RecursiveCharacterTextSplitter</w:t>
      </w:r>
    </w:p>
    <w:p w14:paraId="7F9E16C1" w14:textId="77777777" w:rsidR="00D33B22" w:rsidRPr="001A3D98" w:rsidRDefault="00D33B22" w:rsidP="00CD0EAA">
      <w:pPr>
        <w:pStyle w:val="a9"/>
        <w:rPr>
          <w:rStyle w:val="HTML0"/>
          <w:rFonts w:asciiTheme="minorHAnsi" w:eastAsiaTheme="minorHAnsi" w:hAnsiTheme="minorHAnsi"/>
        </w:rPr>
      </w:pPr>
    </w:p>
    <w:p w14:paraId="6EDBE8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loader = PyPDFLoader("my_doc.pdf")</w:t>
      </w:r>
    </w:p>
    <w:p w14:paraId="05687AC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docs = loader.load()</w:t>
      </w:r>
    </w:p>
    <w:p w14:paraId="143B9E7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splitter = RecursiveCharacterTextSplitter(chunk_size=500, chunk_overlap=100)</w:t>
      </w:r>
    </w:p>
    <w:p w14:paraId="4E3B9B44"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chunks = splitter.split_documents(docs)</w:t>
      </w:r>
    </w:p>
    <w:p w14:paraId="5FC05D9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임베딩 및 벡터 저장</w:t>
      </w:r>
    </w:p>
    <w:p w14:paraId="71D3342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4E85D01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langchain.embeddings import OpenAIEmbeddings</w:t>
      </w:r>
    </w:p>
    <w:p w14:paraId="7E8D7E56" w14:textId="77777777" w:rsidR="00D33B22" w:rsidRPr="001A3D98" w:rsidRDefault="00D33B22" w:rsidP="00CD0EAA">
      <w:pPr>
        <w:pStyle w:val="a9"/>
        <w:rPr>
          <w:rStyle w:val="HTML0"/>
          <w:rFonts w:asciiTheme="minorHAnsi" w:eastAsiaTheme="minorHAnsi" w:hAnsiTheme="minorHAnsi"/>
        </w:rPr>
      </w:pPr>
    </w:p>
    <w:p w14:paraId="1534A3F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embedding_model = OpenAIEmbeddings()</w:t>
      </w:r>
    </w:p>
    <w:p w14:paraId="1F8375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vectorstore = FAISS.from_documents(chunks, embedding_model)</w:t>
      </w:r>
    </w:p>
    <w:p w14:paraId="11464F1C"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질문-응답 체인 구성</w:t>
      </w:r>
    </w:p>
    <w:p w14:paraId="51558F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langchain.chains import RetrievalQA</w:t>
      </w:r>
    </w:p>
    <w:p w14:paraId="5A7AB9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from langchain.chat_models import ChatOpenAI</w:t>
      </w:r>
    </w:p>
    <w:p w14:paraId="3121261D" w14:textId="77777777" w:rsidR="00D33B22" w:rsidRPr="001A3D98" w:rsidRDefault="00D33B22" w:rsidP="00CD0EAA">
      <w:pPr>
        <w:pStyle w:val="a9"/>
        <w:rPr>
          <w:rStyle w:val="HTML0"/>
          <w:rFonts w:asciiTheme="minorHAnsi" w:eastAsiaTheme="minorHAnsi" w:hAnsiTheme="minorHAnsi"/>
        </w:rPr>
      </w:pPr>
    </w:p>
    <w:p w14:paraId="5FBFEEE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retriever = vectorstore.as_retriever(search_type="mmr")</w:t>
      </w:r>
    </w:p>
    <w:p w14:paraId="613D72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qa_chain = RetrievalQA.from_chain_type(</w:t>
      </w:r>
    </w:p>
    <w:p w14:paraId="0D6557B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llm=ChatOpenAI(),</w:t>
      </w:r>
    </w:p>
    <w:p w14:paraId="03E33E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chain_type="stuff",</w:t>
      </w:r>
    </w:p>
    <w:p w14:paraId="3FD7381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retriever=retriever</w:t>
      </w:r>
    </w:p>
    <w:p w14:paraId="3E8FE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t>
      </w:r>
    </w:p>
    <w:p w14:paraId="31DE2DA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질문에 대한 응답 생성</w:t>
      </w:r>
    </w:p>
    <w:p w14:paraId="3389723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query = "이 문서에서 저자의 주요 주장은 무엇인가요?"</w:t>
      </w:r>
    </w:p>
    <w:p w14:paraId="3AEED9E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result = qa_chain.run(query)</w:t>
      </w:r>
    </w:p>
    <w:p w14:paraId="782A68C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print(result)</w:t>
      </w:r>
    </w:p>
    <w:p w14:paraId="0E028FC9" w14:textId="17F9AB16" w:rsidR="00D33B22" w:rsidRPr="001A3D98" w:rsidRDefault="00D33B22" w:rsidP="00D33B22">
      <w:pPr>
        <w:rPr>
          <w:rFonts w:asciiTheme="minorHAnsi" w:eastAsiaTheme="minorHAnsi" w:hAnsiTheme="minorHAnsi"/>
        </w:rPr>
      </w:pPr>
    </w:p>
    <w:p w14:paraId="1352BE4E" w14:textId="46182708" w:rsidR="00D33B22" w:rsidRPr="001A3D98" w:rsidRDefault="00D33B22" w:rsidP="00E738BB">
      <w:pPr>
        <w:pStyle w:val="2"/>
        <w:rPr>
          <w:rFonts w:asciiTheme="minorHAnsi" w:eastAsiaTheme="minorHAnsi" w:hAnsiTheme="minorHAnsi"/>
        </w:rPr>
      </w:pPr>
      <w:bookmarkStart w:id="172" w:name="_Toc204931914"/>
      <w:r w:rsidRPr="001A3D98">
        <w:rPr>
          <w:rFonts w:asciiTheme="minorHAnsi" w:eastAsiaTheme="minorHAnsi" w:hAnsiTheme="minorHAnsi"/>
        </w:rPr>
        <w:t>결론</w:t>
      </w:r>
      <w:bookmarkEnd w:id="172"/>
    </w:p>
    <w:p w14:paraId="685B7739" w14:textId="3523B4F1" w:rsidR="00D33B22" w:rsidRPr="001A3D98" w:rsidRDefault="00D33B22" w:rsidP="00E738BB">
      <w:pPr>
        <w:pStyle w:val="a9"/>
        <w:rPr>
          <w:rFonts w:asciiTheme="minorHAnsi" w:eastAsiaTheme="minorHAnsi" w:hAnsiTheme="minorHAnsi"/>
        </w:rPr>
      </w:pPr>
      <w:r w:rsidRPr="001A3D98">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1A3D98">
        <w:rPr>
          <w:rFonts w:asciiTheme="minorHAnsi" w:eastAsiaTheme="minorHAnsi" w:hAnsiTheme="minorHAnsi"/>
        </w:rPr>
        <w:t>한</w:t>
      </w:r>
      <w:r w:rsidR="005856FD" w:rsidRPr="001A3D98">
        <w:rPr>
          <w:rFonts w:asciiTheme="minorHAnsi" w:eastAsiaTheme="minorHAnsi" w:hAnsiTheme="minorHAnsi" w:hint="eastAsia"/>
        </w:rPr>
        <w:t>다.</w:t>
      </w:r>
    </w:p>
    <w:p w14:paraId="35E15027" w14:textId="1FCCB067" w:rsidR="00A16DFC" w:rsidRPr="001A3D98" w:rsidRDefault="00A16DFC" w:rsidP="00E738BB">
      <w:pPr>
        <w:pStyle w:val="a9"/>
        <w:rPr>
          <w:rFonts w:asciiTheme="minorHAnsi" w:eastAsiaTheme="minorHAnsi" w:hAnsiTheme="minorHAnsi"/>
        </w:rPr>
      </w:pPr>
    </w:p>
    <w:p w14:paraId="0A9816CB" w14:textId="07AF2624" w:rsidR="00A16DFC" w:rsidRPr="001A3D98"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556F5FD" w14:textId="17E37FAD" w:rsidR="00A16DFC" w:rsidRPr="001A3D98" w:rsidRDefault="00A16DFC" w:rsidP="00A16DFC">
      <w:pPr>
        <w:pStyle w:val="1"/>
        <w:rPr>
          <w:rFonts w:asciiTheme="minorHAnsi" w:eastAsiaTheme="minorHAnsi" w:hAnsiTheme="minorHAnsi"/>
          <w:lang w:eastAsia="ko-KR"/>
        </w:rPr>
      </w:pPr>
      <w:bookmarkStart w:id="173" w:name="_Toc204931915"/>
      <w:r w:rsidRPr="001A3D98">
        <w:rPr>
          <w:rFonts w:asciiTheme="minorHAnsi" w:eastAsiaTheme="minorHAnsi" w:hAnsiTheme="minorHAnsi" w:hint="cs"/>
        </w:rPr>
        <w:lastRenderedPageBreak/>
        <w:t>R</w:t>
      </w:r>
      <w:r w:rsidRPr="001A3D98">
        <w:rPr>
          <w:rFonts w:asciiTheme="minorHAnsi" w:eastAsiaTheme="minorHAnsi" w:hAnsiTheme="minorHAnsi"/>
        </w:rPr>
        <w:t xml:space="preserve">AG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rPr>
        <w:t xml:space="preserve">LLM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데이터</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생성</w:t>
      </w:r>
      <w:bookmarkEnd w:id="173"/>
    </w:p>
    <w:p w14:paraId="2C4B8CED" w14:textId="77777777" w:rsidR="002705A7" w:rsidRPr="001A3D98" w:rsidRDefault="002705A7" w:rsidP="002705A7">
      <w:pPr>
        <w:pStyle w:val="2"/>
        <w:rPr>
          <w:rFonts w:asciiTheme="minorHAnsi" w:eastAsiaTheme="minorHAnsi" w:hAnsiTheme="minorHAnsi"/>
        </w:rPr>
      </w:pPr>
      <w:bookmarkStart w:id="174" w:name="_Toc204931916"/>
      <w:r w:rsidRPr="001A3D98">
        <w:rPr>
          <w:rFonts w:asciiTheme="minorHAnsi" w:eastAsiaTheme="minorHAnsi" w:hAnsiTheme="minorHAnsi"/>
        </w:rPr>
        <w:t>RAG 학습 데이터 생성 방법</w:t>
      </w:r>
      <w:bookmarkEnd w:id="174"/>
    </w:p>
    <w:p w14:paraId="696A3DF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1A3D98" w:rsidRDefault="002705A7" w:rsidP="002705A7">
      <w:pPr>
        <w:pStyle w:val="3"/>
        <w:rPr>
          <w:rFonts w:asciiTheme="minorHAnsi" w:eastAsiaTheme="minorHAnsi" w:hAnsiTheme="minorHAnsi"/>
        </w:rPr>
      </w:pPr>
      <w:bookmarkStart w:id="175" w:name="_Toc204931917"/>
      <w:r w:rsidRPr="001A3D98">
        <w:rPr>
          <w:rFonts w:asciiTheme="minorHAnsi" w:eastAsiaTheme="minorHAnsi" w:hAnsiTheme="minorHAnsi"/>
        </w:rPr>
        <w:t>공개 데이터셋 활용</w:t>
      </w:r>
      <w:bookmarkEnd w:id="175"/>
    </w:p>
    <w:p w14:paraId="33EC9068"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Wikipedia 기반 Knowledge-intensive QA 태스크에서 자주 활용된다.</w:t>
      </w:r>
    </w:p>
    <w:p w14:paraId="094A9991" w14:textId="23E48140" w:rsidR="002705A7" w:rsidRPr="001A3D98" w:rsidRDefault="002705A7" w:rsidP="002705A7">
      <w:pPr>
        <w:pStyle w:val="3"/>
        <w:rPr>
          <w:rFonts w:asciiTheme="minorHAnsi" w:eastAsiaTheme="minorHAnsi" w:hAnsiTheme="minorHAnsi"/>
        </w:rPr>
      </w:pPr>
      <w:bookmarkStart w:id="176" w:name="_Toc204931918"/>
      <w:r w:rsidRPr="001A3D98">
        <w:rPr>
          <w:rFonts w:asciiTheme="minorHAnsi" w:eastAsiaTheme="minorHAnsi" w:hAnsiTheme="minorHAnsi"/>
        </w:rPr>
        <w:t>웹 크롤링 및 문서 파싱</w:t>
      </w:r>
      <w:bookmarkEnd w:id="176"/>
    </w:p>
    <w:p w14:paraId="0DF1F525"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특화 정보가 필요한 경우, 관련 웹사이트 또는 문서를 크롤링하여 데이터로 변환</w:t>
      </w:r>
    </w:p>
    <w:p w14:paraId="16563907"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1A3D98" w:rsidRDefault="002705A7" w:rsidP="002705A7">
      <w:pPr>
        <w:pStyle w:val="3"/>
        <w:rPr>
          <w:rFonts w:asciiTheme="minorHAnsi" w:eastAsiaTheme="minorHAnsi" w:hAnsiTheme="minorHAnsi"/>
        </w:rPr>
      </w:pPr>
      <w:bookmarkStart w:id="177" w:name="_Toc204931919"/>
      <w:r w:rsidRPr="001A3D98">
        <w:rPr>
          <w:rFonts w:asciiTheme="minorHAnsi" w:eastAsiaTheme="minorHAnsi" w:hAnsiTheme="minorHAnsi"/>
        </w:rPr>
        <w:t>합성 질의 응답 생성 (Synthetic QA Pairing)</w:t>
      </w:r>
      <w:bookmarkEnd w:id="177"/>
    </w:p>
    <w:p w14:paraId="32C42D72"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HyDE(Hypothetical Document Embeddings) 방식으로 생성된 질문-문서 쌍을 RAG 학습에 사용</w:t>
      </w:r>
    </w:p>
    <w:p w14:paraId="2988A49B" w14:textId="18CA6B92" w:rsidR="002705A7" w:rsidRPr="001A3D98" w:rsidRDefault="002705A7" w:rsidP="002705A7">
      <w:pPr>
        <w:pStyle w:val="3"/>
        <w:rPr>
          <w:rFonts w:asciiTheme="minorHAnsi" w:eastAsiaTheme="minorHAnsi" w:hAnsiTheme="minorHAnsi"/>
        </w:rPr>
      </w:pPr>
      <w:bookmarkStart w:id="178" w:name="_Toc204931920"/>
      <w:r w:rsidRPr="001A3D98">
        <w:rPr>
          <w:rFonts w:asciiTheme="minorHAnsi" w:eastAsiaTheme="minorHAnsi" w:hAnsiTheme="minorHAnsi"/>
        </w:rPr>
        <w:t>Annotation 기반 수동 작성</w:t>
      </w:r>
      <w:bookmarkEnd w:id="178"/>
    </w:p>
    <w:p w14:paraId="7A1FAA2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정밀한 학습을 위해 전문가 또는 Annotator가 직접 질의-문맥-정답 쌍을 작성</w:t>
      </w:r>
    </w:p>
    <w:p w14:paraId="2BD027FC"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응용 시스템 구축 시 활용도 높음</w:t>
      </w:r>
    </w:p>
    <w:p w14:paraId="6B9ACBD5" w14:textId="3133648F" w:rsidR="002705A7" w:rsidRPr="001A3D98" w:rsidRDefault="002705A7" w:rsidP="002705A7">
      <w:pPr>
        <w:pStyle w:val="3"/>
        <w:rPr>
          <w:rFonts w:asciiTheme="minorHAnsi" w:eastAsiaTheme="minorHAnsi" w:hAnsiTheme="minorHAnsi"/>
        </w:rPr>
      </w:pPr>
      <w:bookmarkStart w:id="179" w:name="_Toc204931921"/>
      <w:r w:rsidRPr="001A3D98">
        <w:rPr>
          <w:rFonts w:asciiTheme="minorHAnsi" w:eastAsiaTheme="minorHAnsi" w:hAnsiTheme="minorHAnsi"/>
        </w:rPr>
        <w:t>문서-정답 기반 역</w:t>
      </w:r>
      <w:r w:rsidRPr="001A3D98">
        <w:rPr>
          <w:rFonts w:asciiTheme="minorHAnsi" w:eastAsiaTheme="minorHAnsi" w:hAnsiTheme="minorHAnsi" w:hint="cs"/>
        </w:rPr>
        <w:t xml:space="preserve"> </w:t>
      </w:r>
      <w:r w:rsidRPr="001A3D98">
        <w:rPr>
          <w:rFonts w:asciiTheme="minorHAnsi" w:eastAsiaTheme="minorHAnsi" w:hAnsiTheme="minorHAnsi"/>
        </w:rPr>
        <w:t>질의 생성</w:t>
      </w:r>
      <w:bookmarkEnd w:id="179"/>
    </w:p>
    <w:p w14:paraId="2C8A89B0" w14:textId="25E7C784"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문서와 정답만 존재할 경우, 역으로 질의를 생성하는 방식 (LLM 기반 역질문 생성)</w:t>
      </w:r>
    </w:p>
    <w:p w14:paraId="59D10093"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QA generation 모델이나 Prompt Tuning 활용 가능</w:t>
      </w:r>
    </w:p>
    <w:p w14:paraId="0DA5CA38" w14:textId="77777777" w:rsidR="002705A7" w:rsidRPr="001A3D98" w:rsidRDefault="002705A7" w:rsidP="002705A7">
      <w:pPr>
        <w:pStyle w:val="a9"/>
        <w:rPr>
          <w:rFonts w:asciiTheme="minorHAnsi" w:eastAsiaTheme="minorHAnsi" w:hAnsiTheme="minorHAnsi"/>
        </w:rPr>
      </w:pPr>
    </w:p>
    <w:p w14:paraId="57712DE2" w14:textId="5CA00738" w:rsidR="00A16DFC" w:rsidRPr="001A3D98" w:rsidRDefault="00A16DFC" w:rsidP="00A16DFC">
      <w:pPr>
        <w:pStyle w:val="2"/>
        <w:rPr>
          <w:rFonts w:asciiTheme="minorHAnsi" w:eastAsiaTheme="minorHAnsi" w:hAnsiTheme="minorHAnsi"/>
          <w:lang w:eastAsia="ko-KR"/>
        </w:rPr>
      </w:pPr>
      <w:bookmarkStart w:id="180" w:name="_Toc204931922"/>
      <w:r w:rsidRPr="001A3D98">
        <w:rPr>
          <w:rFonts w:asciiTheme="minorHAnsi" w:eastAsiaTheme="minorHAnsi" w:hAnsiTheme="minorHAnsi"/>
        </w:rPr>
        <w:lastRenderedPageBreak/>
        <w:t>Retrieval-Augmented Fine-Tuning (RAFT)</w:t>
      </w:r>
      <w:bookmarkEnd w:id="180"/>
    </w:p>
    <w:p w14:paraId="2BFA0ED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1A3D98">
        <w:rPr>
          <w:rStyle w:val="afb"/>
          <w:rFonts w:asciiTheme="minorHAnsi" w:eastAsiaTheme="minorHAnsi" w:hAnsiTheme="minorHAnsi"/>
        </w:rPr>
        <w:t>정답을 포함한 예시로서 supervised fine-tuning</w:t>
      </w:r>
      <w:r w:rsidRPr="001A3D98">
        <w:rPr>
          <w:rFonts w:asciiTheme="minorHAnsi" w:eastAsiaTheme="minorHAnsi" w:hAnsiTheme="minorHAnsi"/>
        </w:rPr>
        <w:t>을 수행한다. 즉, 검색 결과를 바탕으로 모델이 실제로 정답을 학습한다.</w:t>
      </w:r>
    </w:p>
    <w:p w14:paraId="331842D8"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주요 특징:</w:t>
      </w:r>
    </w:p>
    <w:p w14:paraId="44C9322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질문과 검색 문서를 함께 모델에 입력하고 정답 출력을 학습</w:t>
      </w:r>
    </w:p>
    <w:p w14:paraId="759612A0"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검색 결과와 정답 간 alignment 학습</w:t>
      </w:r>
    </w:p>
    <w:p w14:paraId="19558C1F"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Retriever가 불완전할 경우를 감안한 fallback 학습 효과</w:t>
      </w:r>
    </w:p>
    <w:p w14:paraId="01ED4ED1"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예시 흐름:</w:t>
      </w:r>
    </w:p>
    <w:p w14:paraId="07F55B55"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for example in dataset:</w:t>
      </w:r>
    </w:p>
    <w:p w14:paraId="6ABD7038"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question = example["query"]</w:t>
      </w:r>
    </w:p>
    <w:p w14:paraId="008708DA"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gold_answer = example["answer"]</w:t>
      </w:r>
    </w:p>
    <w:p w14:paraId="576B48B1" w14:textId="63529C43"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context_docs = retriever.search(question)</w:t>
      </w:r>
      <w:r w:rsidR="006D1AE6" w:rsidRPr="001A3D98">
        <w:rPr>
          <w:rStyle w:val="HTML0"/>
          <w:rFonts w:asciiTheme="minorHAnsi" w:eastAsiaTheme="minorHAnsi" w:hAnsiTheme="minorHAnsi"/>
        </w:rPr>
        <w:t xml:space="preserve">  # RAG </w:t>
      </w:r>
      <w:r w:rsidR="006D1AE6" w:rsidRPr="001A3D98">
        <w:rPr>
          <w:rStyle w:val="HTML0"/>
          <w:rFonts w:asciiTheme="minorHAnsi" w:eastAsiaTheme="minorHAnsi" w:hAnsiTheme="minorHAnsi" w:hint="eastAsia"/>
        </w:rPr>
        <w:t>데이터를 학습에 사용</w:t>
      </w:r>
    </w:p>
    <w:p w14:paraId="49D0A2AA" w14:textId="77777777" w:rsidR="00A16DFC" w:rsidRPr="001A3D98" w:rsidRDefault="00A16DFC" w:rsidP="00A16DFC">
      <w:pPr>
        <w:pStyle w:val="a9"/>
        <w:rPr>
          <w:rStyle w:val="HTML0"/>
          <w:rFonts w:asciiTheme="minorHAnsi" w:eastAsiaTheme="minorHAnsi" w:hAnsiTheme="minorHAnsi"/>
        </w:rPr>
      </w:pPr>
    </w:p>
    <w:p w14:paraId="63FD3C6E"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input_text = format_prompt(question, context_docs)</w:t>
      </w:r>
    </w:p>
    <w:p w14:paraId="05043EA7"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output_text = gold_answer</w:t>
      </w:r>
    </w:p>
    <w:p w14:paraId="0EE4355B" w14:textId="77777777" w:rsidR="00A16DFC" w:rsidRPr="001A3D98" w:rsidRDefault="00A16DFC" w:rsidP="00A16DFC">
      <w:pPr>
        <w:pStyle w:val="a9"/>
        <w:rPr>
          <w:rStyle w:val="HTML0"/>
          <w:rFonts w:asciiTheme="minorHAnsi" w:eastAsiaTheme="minorHAnsi" w:hAnsiTheme="minorHAnsi"/>
        </w:rPr>
      </w:pPr>
    </w:p>
    <w:p w14:paraId="63DFAFBC" w14:textId="082AA329"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 = model(input_text, labels=output_text) # LLM </w:t>
      </w:r>
      <w:r w:rsidRPr="001A3D98">
        <w:rPr>
          <w:rStyle w:val="HTML0"/>
          <w:rFonts w:asciiTheme="minorHAnsi" w:eastAsiaTheme="minorHAnsi" w:hAnsiTheme="minorHAnsi" w:hint="eastAsia"/>
        </w:rPr>
        <w:t>모델</w:t>
      </w:r>
      <w:r w:rsidR="007253FD" w:rsidRPr="001A3D98">
        <w:rPr>
          <w:rStyle w:val="HTML0"/>
          <w:rFonts w:asciiTheme="minorHAnsi" w:eastAsiaTheme="minorHAnsi" w:hAnsiTheme="minorHAnsi"/>
        </w:rPr>
        <w:t xml:space="preserve"> </w:t>
      </w:r>
      <w:r w:rsidR="007253FD" w:rsidRPr="001A3D98">
        <w:rPr>
          <w:rStyle w:val="HTML0"/>
          <w:rFonts w:asciiTheme="minorHAnsi" w:eastAsiaTheme="minorHAnsi" w:hAnsiTheme="minorHAnsi" w:hint="eastAsia"/>
        </w:rPr>
        <w:t>학습</w:t>
      </w:r>
    </w:p>
    <w:p w14:paraId="1765AAAC"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2514720" w14:textId="7421A31A"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497B1185" w14:textId="77777777" w:rsidR="00C120C9" w:rsidRPr="001A3D98" w:rsidRDefault="00C120C9" w:rsidP="00A16DFC">
      <w:pPr>
        <w:pStyle w:val="a9"/>
        <w:rPr>
          <w:rFonts w:asciiTheme="minorHAnsi" w:eastAsiaTheme="minorHAnsi" w:hAnsiTheme="minorHAnsi"/>
        </w:rPr>
      </w:pPr>
    </w:p>
    <w:p w14:paraId="73226AC4"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1A3D98" w:rsidRDefault="00A16DFC" w:rsidP="002705A7">
      <w:pPr>
        <w:pStyle w:val="2"/>
        <w:rPr>
          <w:rFonts w:asciiTheme="minorHAnsi" w:eastAsiaTheme="minorHAnsi" w:hAnsiTheme="minorHAnsi"/>
        </w:rPr>
      </w:pPr>
      <w:bookmarkStart w:id="181" w:name="_Toc204931923"/>
      <w:r w:rsidRPr="001A3D98">
        <w:rPr>
          <w:rFonts w:asciiTheme="minorHAnsi" w:eastAsiaTheme="minorHAnsi" w:hAnsiTheme="minorHAnsi"/>
        </w:rPr>
        <w:lastRenderedPageBreak/>
        <w:t>결론</w:t>
      </w:r>
      <w:bookmarkEnd w:id="181"/>
    </w:p>
    <w:p w14:paraId="419068A1" w14:textId="78A94ECF" w:rsidR="00A16DFC" w:rsidRPr="001A3D98" w:rsidRDefault="00A16DFC" w:rsidP="002705A7">
      <w:pPr>
        <w:pStyle w:val="a9"/>
        <w:rPr>
          <w:rFonts w:asciiTheme="minorHAnsi" w:eastAsiaTheme="minorHAnsi" w:hAnsiTheme="minorHAnsi"/>
        </w:rPr>
      </w:pPr>
      <w:r w:rsidRPr="001A3D98">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1A3D98" w:rsidRDefault="00A20E31" w:rsidP="00A20E31">
      <w:pPr>
        <w:rPr>
          <w:rFonts w:asciiTheme="minorHAnsi" w:eastAsiaTheme="minorHAnsi" w:hAnsiTheme="minorHAnsi"/>
          <w:lang w:eastAsia="ko-KR"/>
        </w:rPr>
      </w:pPr>
    </w:p>
    <w:p w14:paraId="02233F96" w14:textId="77777777" w:rsidR="00A20E31" w:rsidRPr="001A3D98" w:rsidRDefault="00A20E31">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3CCB9073" w14:textId="78F5A0B5" w:rsidR="00F659B4" w:rsidRPr="001A3D98" w:rsidRDefault="00F659B4" w:rsidP="00F659B4">
      <w:pPr>
        <w:pStyle w:val="1"/>
        <w:rPr>
          <w:rFonts w:asciiTheme="minorHAnsi" w:eastAsiaTheme="minorHAnsi" w:hAnsiTheme="minorHAnsi"/>
          <w:lang w:eastAsia="ko-KR"/>
        </w:rPr>
      </w:pPr>
      <w:bookmarkStart w:id="182" w:name="_Toc204931924"/>
      <w:r w:rsidRPr="001A3D98">
        <w:rPr>
          <w:rFonts w:asciiTheme="minorHAnsi" w:eastAsiaTheme="minorHAnsi" w:hAnsiTheme="minorHAnsi"/>
        </w:rPr>
        <w:lastRenderedPageBreak/>
        <w:t>LangChain</w:t>
      </w:r>
      <w:bookmarkEnd w:id="182"/>
      <w:r w:rsidRPr="001A3D98">
        <w:rPr>
          <w:rFonts w:asciiTheme="minorHAnsi" w:eastAsiaTheme="minorHAnsi" w:hAnsiTheme="minorHAnsi"/>
        </w:rPr>
        <w:t xml:space="preserve"> </w:t>
      </w:r>
    </w:p>
    <w:p w14:paraId="68716B3C" w14:textId="24E0D5DF" w:rsidR="00F659B4" w:rsidRPr="001A3D98" w:rsidRDefault="00F659B4" w:rsidP="00F659B4">
      <w:pPr>
        <w:pStyle w:val="2"/>
        <w:rPr>
          <w:rFonts w:asciiTheme="minorHAnsi" w:eastAsiaTheme="minorHAnsi" w:hAnsiTheme="minorHAnsi"/>
        </w:rPr>
      </w:pPr>
      <w:bookmarkStart w:id="183" w:name="_Toc204931925"/>
      <w:r w:rsidRPr="001A3D98">
        <w:rPr>
          <w:rFonts w:asciiTheme="minorHAnsi" w:eastAsiaTheme="minorHAnsi" w:hAnsiTheme="minorHAnsi"/>
        </w:rPr>
        <w:t>랭체인 개념</w:t>
      </w:r>
      <w:bookmarkEnd w:id="183"/>
    </w:p>
    <w:p w14:paraId="622BC65E" w14:textId="20A83BF0"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1A3D98" w:rsidRDefault="00701545" w:rsidP="0070154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1A3D98" w:rsidRDefault="008C0419" w:rsidP="00701545">
      <w:pPr>
        <w:pStyle w:val="a9"/>
        <w:jc w:val="center"/>
        <w:rPr>
          <w:rFonts w:asciiTheme="minorHAnsi" w:eastAsiaTheme="minorHAnsi" w:hAnsiTheme="minorHAnsi"/>
        </w:rPr>
      </w:pPr>
      <w:hyperlink r:id="rId41" w:history="1">
        <w:r w:rsidR="00701545" w:rsidRPr="001A3D98">
          <w:rPr>
            <w:rStyle w:val="a5"/>
            <w:rFonts w:asciiTheme="minorHAnsi" w:eastAsiaTheme="minorHAnsi" w:hAnsiTheme="minorHAnsi"/>
          </w:rPr>
          <w:t>Introduction LangChain</w:t>
        </w:r>
      </w:hyperlink>
    </w:p>
    <w:p w14:paraId="44E9DB2C" w14:textId="7A7CA5F2" w:rsidR="001B41F6" w:rsidRPr="001A3D98" w:rsidRDefault="001B41F6" w:rsidP="001B41F6">
      <w:pPr>
        <w:pStyle w:val="2"/>
        <w:rPr>
          <w:rFonts w:asciiTheme="minorHAnsi" w:eastAsiaTheme="minorHAnsi" w:hAnsiTheme="minorHAnsi"/>
        </w:rPr>
      </w:pPr>
      <w:bookmarkStart w:id="184" w:name="_Toc204931926"/>
      <w:r w:rsidRPr="001A3D98">
        <w:rPr>
          <w:rFonts w:asciiTheme="minorHAnsi" w:eastAsiaTheme="minorHAnsi" w:hAnsiTheme="minorHAnsi" w:hint="eastAsia"/>
          <w:lang w:eastAsia="ko-KR"/>
        </w:rPr>
        <w:t xml:space="preserve">설치 및 </w:t>
      </w:r>
      <w:r w:rsidR="00F609DD" w:rsidRPr="001A3D98">
        <w:rPr>
          <w:rFonts w:asciiTheme="minorHAnsi" w:eastAsiaTheme="minorHAnsi" w:hAnsiTheme="minorHAnsi" w:hint="eastAsia"/>
          <w:lang w:eastAsia="ko-KR"/>
        </w:rPr>
        <w:t xml:space="preserve">예시 </w:t>
      </w:r>
      <w:r w:rsidR="003E775A" w:rsidRPr="001A3D98">
        <w:rPr>
          <w:rFonts w:asciiTheme="minorHAnsi" w:eastAsiaTheme="minorHAnsi" w:hAnsiTheme="minorHAnsi" w:hint="eastAsia"/>
          <w:lang w:eastAsia="ko-KR"/>
        </w:rPr>
        <w:t>코드</w:t>
      </w:r>
      <w:bookmarkEnd w:id="184"/>
    </w:p>
    <w:p w14:paraId="28537C22" w14:textId="4754323A"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hint="eastAsia"/>
        </w:rPr>
        <w:t>터미널에서 다음을 설치한다.</w:t>
      </w:r>
    </w:p>
    <w:p w14:paraId="7D67F823" w14:textId="0183DF61"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rPr>
        <w:t>pip install langchain openai faiss-cpu tiktoken pypdf</w:t>
      </w:r>
    </w:p>
    <w:p w14:paraId="058ACB88" w14:textId="77777777" w:rsidR="001B41F6" w:rsidRPr="001A3D98" w:rsidRDefault="001B41F6" w:rsidP="00F659B4">
      <w:pPr>
        <w:pStyle w:val="a9"/>
        <w:rPr>
          <w:rFonts w:asciiTheme="minorHAnsi" w:eastAsiaTheme="minorHAnsi" w:hAnsiTheme="minorHAnsi"/>
        </w:rPr>
      </w:pPr>
    </w:p>
    <w:p w14:paraId="446601BA" w14:textId="0417B4D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85D26E5"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from langchain.chat_models import ChatOpenAI</w:t>
      </w:r>
    </w:p>
    <w:p w14:paraId="48A9EF5D" w14:textId="77777777" w:rsidR="00F659B4" w:rsidRPr="001A3D98" w:rsidRDefault="00F659B4" w:rsidP="00F659B4">
      <w:pPr>
        <w:ind w:leftChars="400" w:left="800"/>
        <w:rPr>
          <w:rStyle w:val="HTML0"/>
          <w:rFonts w:asciiTheme="minorHAnsi" w:eastAsiaTheme="minorHAnsi" w:hAnsiTheme="minorHAnsi"/>
          <w:sz w:val="20"/>
        </w:rPr>
      </w:pPr>
    </w:p>
    <w:p w14:paraId="3A50AA43"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 OpenAI LLM 인스턴스 생성</w:t>
      </w:r>
    </w:p>
    <w:p w14:paraId="43A0A042"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llm = ChatOpenAI(model="gpt-4", temperature=0.7, openai_api_key="your-api-key")</w:t>
      </w:r>
    </w:p>
    <w:p w14:paraId="0430EE9A" w14:textId="77777777" w:rsidR="00F659B4" w:rsidRPr="001A3D98" w:rsidRDefault="00F659B4" w:rsidP="00F659B4">
      <w:pPr>
        <w:ind w:leftChars="400" w:left="800"/>
        <w:rPr>
          <w:rStyle w:val="HTML0"/>
          <w:rFonts w:asciiTheme="minorHAnsi" w:eastAsiaTheme="minorHAnsi" w:hAnsiTheme="minorHAnsi"/>
          <w:sz w:val="20"/>
        </w:rPr>
      </w:pPr>
    </w:p>
    <w:p w14:paraId="643E4FA0"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query = "What is LangChain?"</w:t>
      </w:r>
    </w:p>
    <w:p w14:paraId="4581AA7B"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response = llm.run(query)</w:t>
      </w:r>
    </w:p>
    <w:p w14:paraId="1A76061B" w14:textId="77777777" w:rsidR="00F659B4" w:rsidRPr="001A3D98" w:rsidRDefault="00F659B4" w:rsidP="00F659B4">
      <w:pPr>
        <w:ind w:leftChars="400" w:left="800"/>
        <w:rPr>
          <w:rStyle w:val="HTML0"/>
          <w:rFonts w:asciiTheme="minorHAnsi" w:eastAsiaTheme="minorHAnsi" w:hAnsiTheme="minorHAnsi"/>
        </w:rPr>
      </w:pPr>
      <w:r w:rsidRPr="001A3D98">
        <w:rPr>
          <w:rStyle w:val="HTML0"/>
          <w:rFonts w:asciiTheme="minorHAnsi" w:eastAsiaTheme="minorHAnsi" w:hAnsiTheme="minorHAnsi"/>
          <w:sz w:val="20"/>
        </w:rPr>
        <w:t>print(response)</w:t>
      </w:r>
    </w:p>
    <w:p w14:paraId="3CD4EFFB" w14:textId="1692E514" w:rsidR="00F659B4" w:rsidRPr="001A3D98" w:rsidRDefault="00F659B4" w:rsidP="00F659B4">
      <w:pPr>
        <w:pStyle w:val="2"/>
        <w:rPr>
          <w:rFonts w:asciiTheme="minorHAnsi" w:eastAsiaTheme="minorHAnsi" w:hAnsiTheme="minorHAnsi"/>
        </w:rPr>
      </w:pPr>
      <w:bookmarkStart w:id="185" w:name="_Toc204931927"/>
      <w:r w:rsidRPr="001A3D98">
        <w:rPr>
          <w:rFonts w:asciiTheme="minorHAnsi" w:eastAsiaTheme="minorHAnsi" w:hAnsiTheme="minorHAnsi"/>
        </w:rPr>
        <w:t>구조</w:t>
      </w:r>
      <w:bookmarkEnd w:id="185"/>
    </w:p>
    <w:p w14:paraId="50075689"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LangChain의 구조는 다음과 같은 주요 구성 요소로 나뉜다:</w:t>
      </w:r>
    </w:p>
    <w:p w14:paraId="448FA441"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LLM</w:t>
      </w:r>
      <w:r w:rsidRPr="001A3D98">
        <w:rPr>
          <w:rFonts w:asciiTheme="minorHAnsi" w:eastAsiaTheme="minorHAnsi" w:hAnsiTheme="minorHAnsi"/>
        </w:rPr>
        <w:t>: 언어 모델 자체.</w:t>
      </w:r>
    </w:p>
    <w:p w14:paraId="559D2D53"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Prompt Templates</w:t>
      </w:r>
      <w:r w:rsidRPr="001A3D98">
        <w:rPr>
          <w:rFonts w:asciiTheme="minorHAnsi" w:eastAsiaTheme="minorHAnsi" w:hAnsiTheme="minorHAnsi"/>
        </w:rPr>
        <w:t>: 입력 데이터를 포맷팅하는 템플릿.</w:t>
      </w:r>
    </w:p>
    <w:p w14:paraId="09E0AF95"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Chains</w:t>
      </w:r>
      <w:r w:rsidRPr="001A3D98">
        <w:rPr>
          <w:rFonts w:asciiTheme="minorHAnsi" w:eastAsiaTheme="minorHAnsi" w:hAnsiTheme="minorHAnsi"/>
        </w:rPr>
        <w:t>: 여러 구성 요소를 순차적으로 연결하는 작업 흐름.</w:t>
      </w:r>
    </w:p>
    <w:p w14:paraId="0BBCA639" w14:textId="30DC0EF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Agents</w:t>
      </w:r>
      <w:r w:rsidRPr="001A3D98">
        <w:rPr>
          <w:rFonts w:asciiTheme="minorHAnsi" w:eastAsiaTheme="minorHAnsi" w:hAnsiTheme="minorHAnsi"/>
        </w:rPr>
        <w:t>: 동적으로 도구를 선택하고 실행하는 역할.</w:t>
      </w:r>
    </w:p>
    <w:p w14:paraId="0536E676" w14:textId="77777777" w:rsidR="001B6FD8" w:rsidRPr="001A3D98" w:rsidRDefault="001B6FD8" w:rsidP="001B6FD8">
      <w:pPr>
        <w:pStyle w:val="a9"/>
        <w:rPr>
          <w:rFonts w:asciiTheme="minorHAnsi" w:eastAsiaTheme="minorHAnsi" w:hAnsiTheme="minorHAnsi"/>
        </w:rPr>
      </w:pPr>
    </w:p>
    <w:p w14:paraId="22CC92D2" w14:textId="77777777" w:rsidR="001B6FD8" w:rsidRPr="001A3D98" w:rsidRDefault="001B6FD8" w:rsidP="001B6FD8">
      <w:pPr>
        <w:pStyle w:val="2"/>
        <w:rPr>
          <w:rFonts w:asciiTheme="minorHAnsi" w:eastAsiaTheme="minorHAnsi" w:hAnsiTheme="minorHAnsi"/>
        </w:rPr>
      </w:pPr>
      <w:bookmarkStart w:id="186" w:name="_Toc204931928"/>
      <w:r w:rsidRPr="001A3D98">
        <w:rPr>
          <w:rFonts w:asciiTheme="minorHAnsi" w:eastAsiaTheme="minorHAnsi" w:hAnsiTheme="minorHAnsi"/>
        </w:rPr>
        <w:t>프롬프트 템플릿</w:t>
      </w:r>
      <w:bookmarkEnd w:id="186"/>
    </w:p>
    <w:p w14:paraId="1D293ACA"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예제 코드:</w:t>
      </w:r>
    </w:p>
    <w:p w14:paraId="758B2E70"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77816603" w14:textId="77777777" w:rsidR="001B6FD8" w:rsidRPr="001A3D98" w:rsidRDefault="001B6FD8" w:rsidP="001B6FD8">
      <w:pPr>
        <w:pStyle w:val="HTML"/>
        <w:ind w:leftChars="400" w:left="800"/>
        <w:rPr>
          <w:rStyle w:val="HTML0"/>
          <w:rFonts w:asciiTheme="minorHAnsi" w:eastAsiaTheme="minorHAnsi" w:hAnsiTheme="minorHAnsi"/>
        </w:rPr>
      </w:pPr>
    </w:p>
    <w:p w14:paraId="3A336D8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프롬프트 템플릿 생성</w:t>
      </w:r>
    </w:p>
    <w:p w14:paraId="61FD0E2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44141C7F"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template="Provide a summary for the following topic: {topic}",</w:t>
      </w:r>
    </w:p>
    <w:p w14:paraId="52960E6D"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input_variables=["topic"]</w:t>
      </w:r>
    </w:p>
    <w:p w14:paraId="61B440B7"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B239381" w14:textId="77777777" w:rsidR="001B6FD8" w:rsidRPr="001A3D98" w:rsidRDefault="001B6FD8" w:rsidP="001B6FD8">
      <w:pPr>
        <w:pStyle w:val="HTML"/>
        <w:ind w:leftChars="400" w:left="800"/>
        <w:rPr>
          <w:rStyle w:val="HTML0"/>
          <w:rFonts w:asciiTheme="minorHAnsi" w:eastAsiaTheme="minorHAnsi" w:hAnsiTheme="minorHAnsi"/>
        </w:rPr>
      </w:pPr>
    </w:p>
    <w:p w14:paraId="7EDEB2B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prompt_template.format(topic="LangChain's architecture")</w:t>
      </w:r>
    </w:p>
    <w:p w14:paraId="407A5A0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print(query)</w:t>
      </w:r>
    </w:p>
    <w:p w14:paraId="3BBB7D8E" w14:textId="77777777" w:rsidR="001B6FD8" w:rsidRPr="001A3D98" w:rsidRDefault="001B6FD8" w:rsidP="00F659B4">
      <w:pPr>
        <w:ind w:leftChars="400" w:left="800"/>
        <w:rPr>
          <w:rStyle w:val="HTML0"/>
          <w:rFonts w:asciiTheme="minorHAnsi" w:eastAsiaTheme="minorHAnsi" w:hAnsiTheme="minorHAnsi"/>
          <w:sz w:val="20"/>
        </w:rPr>
      </w:pPr>
    </w:p>
    <w:p w14:paraId="648EDEB5" w14:textId="680D3A1C" w:rsidR="00F659B4" w:rsidRPr="001A3D98" w:rsidRDefault="00F659B4" w:rsidP="00BA3622">
      <w:pPr>
        <w:pStyle w:val="2"/>
        <w:ind w:left="709"/>
        <w:rPr>
          <w:rFonts w:asciiTheme="minorHAnsi" w:eastAsiaTheme="minorHAnsi" w:hAnsiTheme="minorHAnsi"/>
        </w:rPr>
      </w:pPr>
      <w:bookmarkStart w:id="187" w:name="_Toc204931929"/>
      <w:r w:rsidRPr="001A3D98">
        <w:rPr>
          <w:rFonts w:asciiTheme="minorHAnsi" w:eastAsiaTheme="minorHAnsi" w:hAnsiTheme="minorHAnsi"/>
        </w:rPr>
        <w:t>LCEL (LangChain Expression Language)</w:t>
      </w:r>
      <w:bookmarkEnd w:id="187"/>
    </w:p>
    <w:p w14:paraId="5802A9D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LCEL 예제: '|' 연산자를 활용한 간단한 체인</w:t>
      </w:r>
    </w:p>
    <w:p w14:paraId="6DCDBE3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0908058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13C7C32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langchain.output_parsers import StructuredOutputParser, ResponseSchema</w:t>
      </w:r>
    </w:p>
    <w:p w14:paraId="7196D68E" w14:textId="77777777" w:rsidR="00F659B4" w:rsidRPr="001A3D98" w:rsidRDefault="00F659B4" w:rsidP="001B6FD8">
      <w:pPr>
        <w:pStyle w:val="HTML"/>
        <w:ind w:leftChars="400" w:left="800"/>
        <w:rPr>
          <w:rStyle w:val="HTML0"/>
          <w:rFonts w:asciiTheme="minorHAnsi" w:eastAsiaTheme="minorHAnsi" w:hAnsiTheme="minorHAnsi"/>
        </w:rPr>
      </w:pPr>
    </w:p>
    <w:p w14:paraId="42B1FD8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OpenAI LLM</w:t>
      </w:r>
    </w:p>
    <w:p w14:paraId="4158B65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temperature=0.7, openai_api_key="your-api-key")</w:t>
      </w:r>
    </w:p>
    <w:p w14:paraId="03589A61" w14:textId="77777777" w:rsidR="00F659B4" w:rsidRPr="001A3D98" w:rsidRDefault="00F659B4" w:rsidP="001B6FD8">
      <w:pPr>
        <w:pStyle w:val="HTML"/>
        <w:ind w:leftChars="400" w:left="800"/>
        <w:rPr>
          <w:rStyle w:val="HTML0"/>
          <w:rFonts w:asciiTheme="minorHAnsi" w:eastAsiaTheme="minorHAnsi" w:hAnsiTheme="minorHAnsi"/>
        </w:rPr>
      </w:pPr>
    </w:p>
    <w:p w14:paraId="79271C21"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Prompt Template</w:t>
      </w:r>
    </w:p>
    <w:p w14:paraId="6C6F143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7C67C0D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template="{question}",</w:t>
      </w:r>
    </w:p>
    <w:p w14:paraId="335D2AB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input_variables=["question"]</w:t>
      </w:r>
    </w:p>
    <w:p w14:paraId="183C235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623B1CB" w14:textId="77777777" w:rsidR="00F659B4" w:rsidRPr="001A3D98" w:rsidRDefault="00F659B4" w:rsidP="001B6FD8">
      <w:pPr>
        <w:pStyle w:val="HTML"/>
        <w:ind w:leftChars="400" w:left="800"/>
        <w:rPr>
          <w:rStyle w:val="HTML0"/>
          <w:rFonts w:asciiTheme="minorHAnsi" w:eastAsiaTheme="minorHAnsi" w:hAnsiTheme="minorHAnsi"/>
        </w:rPr>
      </w:pPr>
    </w:p>
    <w:p w14:paraId="32688AA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Output Parser</w:t>
      </w:r>
    </w:p>
    <w:p w14:paraId="6F9BA3DF"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response_schema = ResponseSchema(name="answer", description="The final answer to the question.")</w:t>
      </w:r>
    </w:p>
    <w:p w14:paraId="40EA8A3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parser = StructuredOutputParser.from_response_schemas([response_schema])</w:t>
      </w:r>
    </w:p>
    <w:p w14:paraId="00C6131E" w14:textId="77777777" w:rsidR="00F659B4" w:rsidRPr="001A3D98" w:rsidRDefault="00F659B4" w:rsidP="001B6FD8">
      <w:pPr>
        <w:pStyle w:val="HTML"/>
        <w:ind w:leftChars="400" w:left="800"/>
        <w:rPr>
          <w:rStyle w:val="HTML0"/>
          <w:rFonts w:asciiTheme="minorHAnsi" w:eastAsiaTheme="minorHAnsi" w:hAnsiTheme="minorHAnsi"/>
        </w:rPr>
      </w:pPr>
    </w:p>
    <w:p w14:paraId="49D807E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LCEL Pipeline</w:t>
      </w:r>
    </w:p>
    <w:p w14:paraId="7FB487A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key components of LangChain?"</w:t>
      </w:r>
    </w:p>
    <w:p w14:paraId="4BC6043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 = prompt_template | llm | parser</w:t>
      </w:r>
    </w:p>
    <w:p w14:paraId="069B8786" w14:textId="77777777" w:rsidR="00F659B4" w:rsidRPr="001A3D98" w:rsidRDefault="00F659B4" w:rsidP="001B6FD8">
      <w:pPr>
        <w:pStyle w:val="HTML"/>
        <w:ind w:leftChars="400" w:left="800"/>
        <w:rPr>
          <w:rStyle w:val="HTML0"/>
          <w:rFonts w:asciiTheme="minorHAnsi" w:eastAsiaTheme="minorHAnsi" w:hAnsiTheme="minorHAnsi"/>
        </w:rPr>
      </w:pPr>
    </w:p>
    <w:p w14:paraId="17AACA3E"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Execute</w:t>
      </w:r>
    </w:p>
    <w:p w14:paraId="0E1D66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output = result.invoke({"question": query})</w:t>
      </w:r>
    </w:p>
    <w:p w14:paraId="18F5A64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print(output)</w:t>
      </w:r>
    </w:p>
    <w:p w14:paraId="22F95341" w14:textId="7C3EDD82" w:rsidR="00F659B4" w:rsidRPr="001A3D98" w:rsidRDefault="00F659B4" w:rsidP="00BA3622">
      <w:pPr>
        <w:pStyle w:val="2"/>
        <w:ind w:left="709"/>
        <w:rPr>
          <w:rFonts w:asciiTheme="minorHAnsi" w:eastAsiaTheme="minorHAnsi" w:hAnsiTheme="minorHAnsi"/>
        </w:rPr>
      </w:pPr>
      <w:bookmarkStart w:id="188" w:name="_Toc204931930"/>
      <w:r w:rsidRPr="001A3D98">
        <w:rPr>
          <w:rFonts w:asciiTheme="minorHAnsi" w:eastAsiaTheme="minorHAnsi" w:hAnsiTheme="minorHAnsi"/>
        </w:rPr>
        <w:t>에이전트 방식</w:t>
      </w:r>
      <w:bookmarkEnd w:id="188"/>
    </w:p>
    <w:p w14:paraId="51FBAD7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다양한 에이전트 방식을 지원하며, 다음과 같은 주요 에이전트 유형이 있다:</w:t>
      </w:r>
    </w:p>
    <w:p w14:paraId="3F39B72B" w14:textId="6FEED4E4" w:rsidR="00F659B4" w:rsidRPr="001A3D98" w:rsidRDefault="00F659B4" w:rsidP="00F659B4">
      <w:pPr>
        <w:pStyle w:val="3"/>
        <w:rPr>
          <w:rFonts w:asciiTheme="minorHAnsi" w:eastAsiaTheme="minorHAnsi" w:hAnsiTheme="minorHAnsi"/>
        </w:rPr>
      </w:pPr>
      <w:bookmarkStart w:id="189" w:name="_Toc204931931"/>
      <w:r w:rsidRPr="001A3D98">
        <w:rPr>
          <w:rFonts w:asciiTheme="minorHAnsi" w:eastAsiaTheme="minorHAnsi" w:hAnsiTheme="minorHAnsi"/>
        </w:rPr>
        <w:t>Zero-shot ReAct</w:t>
      </w:r>
      <w:bookmarkEnd w:id="189"/>
    </w:p>
    <w:p w14:paraId="2434D4C6"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LLM이 단일 프롬프트를 통해 직접 작업을 수행한다.</w:t>
      </w:r>
    </w:p>
    <w:p w14:paraId="19D375D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예제 코드:</w:t>
      </w:r>
    </w:p>
    <w:p w14:paraId="605C7EA3"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initialize_agent</w:t>
      </w:r>
    </w:p>
    <w:p w14:paraId="577322A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77047E82" w14:textId="77777777" w:rsidR="00F659B4" w:rsidRPr="001A3D98" w:rsidRDefault="00F659B4" w:rsidP="001B6FD8">
      <w:pPr>
        <w:pStyle w:val="HTML"/>
        <w:ind w:leftChars="400" w:left="800"/>
        <w:rPr>
          <w:rStyle w:val="HTML0"/>
          <w:rFonts w:asciiTheme="minorHAnsi" w:eastAsiaTheme="minorHAnsi" w:hAnsiTheme="minorHAnsi"/>
        </w:rPr>
      </w:pPr>
    </w:p>
    <w:p w14:paraId="0276436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E03A75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initialize_agent(llm, tools=[])  # 기본 에이전트 생성</w:t>
      </w:r>
    </w:p>
    <w:p w14:paraId="3D37C346"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the weather today?"</w:t>
      </w:r>
    </w:p>
    <w:p w14:paraId="1F4B18E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F07A3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031BEF37" w14:textId="1ECB6F21" w:rsidR="00F659B4" w:rsidRPr="001A3D98" w:rsidRDefault="00F659B4" w:rsidP="00F659B4">
      <w:pPr>
        <w:pStyle w:val="3"/>
        <w:rPr>
          <w:rFonts w:asciiTheme="minorHAnsi" w:eastAsiaTheme="minorHAnsi" w:hAnsiTheme="minorHAnsi"/>
        </w:rPr>
      </w:pPr>
      <w:bookmarkStart w:id="190" w:name="_Toc204931932"/>
      <w:r w:rsidRPr="001A3D98">
        <w:rPr>
          <w:rFonts w:asciiTheme="minorHAnsi" w:eastAsiaTheme="minorHAnsi" w:hAnsiTheme="minorHAnsi"/>
        </w:rPr>
        <w:t>Conversational ReAct</w:t>
      </w:r>
      <w:bookmarkEnd w:id="190"/>
    </w:p>
    <w:p w14:paraId="61B4C12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대화형 에이전트로, 이전 대화 내용을 기반으로 적응한다.</w:t>
      </w:r>
    </w:p>
    <w:p w14:paraId="6E6313DE"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9FE118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ConversationalAgent</w:t>
      </w:r>
    </w:p>
    <w:p w14:paraId="52F4294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langchain.memory import ConversationBufferMemory</w:t>
      </w:r>
    </w:p>
    <w:p w14:paraId="7BDFBD69"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1726FB0" w14:textId="77777777" w:rsidR="00F659B4" w:rsidRPr="001A3D98" w:rsidRDefault="00F659B4" w:rsidP="00F659B4">
      <w:pPr>
        <w:pStyle w:val="HTML"/>
        <w:ind w:leftChars="400" w:left="800"/>
        <w:rPr>
          <w:rStyle w:val="HTML0"/>
          <w:rFonts w:asciiTheme="minorHAnsi" w:eastAsiaTheme="minorHAnsi" w:hAnsiTheme="minorHAnsi"/>
        </w:rPr>
      </w:pPr>
    </w:p>
    <w:p w14:paraId="2E3387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9D7C98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 = ConversationBufferMemory()</w:t>
      </w:r>
    </w:p>
    <w:p w14:paraId="365B6436"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ConversationalAgent(llm=llm, memory=conversation_memory)</w:t>
      </w:r>
    </w:p>
    <w:p w14:paraId="4FF00CDB" w14:textId="77777777" w:rsidR="00F659B4" w:rsidRPr="001A3D98" w:rsidRDefault="00F659B4" w:rsidP="00F659B4">
      <w:pPr>
        <w:pStyle w:val="HTML"/>
        <w:ind w:leftChars="400" w:left="800"/>
        <w:rPr>
          <w:rStyle w:val="HTML0"/>
          <w:rFonts w:asciiTheme="minorHAnsi" w:eastAsiaTheme="minorHAnsi" w:hAnsiTheme="minorHAnsi"/>
        </w:rPr>
      </w:pPr>
    </w:p>
    <w:p w14:paraId="472A16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"Can you explain more about LangChain's components?"</w:t>
      </w:r>
    </w:p>
    <w:p w14:paraId="34A3CC1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0ADA905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DDF18BD" w14:textId="1864F6C6" w:rsidR="00F659B4" w:rsidRPr="001A3D98" w:rsidRDefault="00F659B4" w:rsidP="00F659B4">
      <w:pPr>
        <w:pStyle w:val="3"/>
        <w:rPr>
          <w:rFonts w:asciiTheme="minorHAnsi" w:eastAsiaTheme="minorHAnsi" w:hAnsiTheme="minorHAnsi"/>
        </w:rPr>
      </w:pPr>
      <w:bookmarkStart w:id="191" w:name="_Toc204931933"/>
      <w:r w:rsidRPr="001A3D98">
        <w:rPr>
          <w:rFonts w:asciiTheme="minorHAnsi" w:eastAsiaTheme="minorHAnsi" w:hAnsiTheme="minorHAnsi"/>
        </w:rPr>
        <w:t>ReAct Docstore</w:t>
      </w:r>
      <w:bookmarkEnd w:id="191"/>
    </w:p>
    <w:p w14:paraId="72C4F60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문서 저장소에서 정보를 검색한 후 작업을 수행한다.</w:t>
      </w:r>
    </w:p>
    <w:p w14:paraId="091F75F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6FE1FB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DocstoreAgent</w:t>
      </w:r>
    </w:p>
    <w:p w14:paraId="2E144B4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from langchain.document_loaders import LocalDocumentLoader</w:t>
      </w:r>
    </w:p>
    <w:p w14:paraId="5B99F1A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3BD7CF2F" w14:textId="77777777" w:rsidR="00F659B4" w:rsidRPr="001A3D98" w:rsidRDefault="00F659B4" w:rsidP="00F659B4">
      <w:pPr>
        <w:pStyle w:val="HTML"/>
        <w:ind w:leftChars="400" w:left="800"/>
        <w:rPr>
          <w:rStyle w:val="HTML0"/>
          <w:rFonts w:asciiTheme="minorHAnsi" w:eastAsiaTheme="minorHAnsi" w:hAnsiTheme="minorHAnsi"/>
        </w:rPr>
      </w:pPr>
    </w:p>
    <w:p w14:paraId="613417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26697EF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document_loader = LocalDocumentLoader(directory="./docs")</w:t>
      </w:r>
    </w:p>
    <w:p w14:paraId="3838F2B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DocstoreAgent(llm=llm, document_loader=document_loader)</w:t>
      </w:r>
    </w:p>
    <w:p w14:paraId="7BC36124" w14:textId="77777777" w:rsidR="00F659B4" w:rsidRPr="001A3D98" w:rsidRDefault="00F659B4" w:rsidP="00F659B4">
      <w:pPr>
        <w:pStyle w:val="HTML"/>
        <w:ind w:leftChars="400" w:left="800"/>
        <w:rPr>
          <w:rStyle w:val="HTML0"/>
          <w:rFonts w:asciiTheme="minorHAnsi" w:eastAsiaTheme="minorHAnsi" w:hAnsiTheme="minorHAnsi"/>
        </w:rPr>
      </w:pPr>
    </w:p>
    <w:p w14:paraId="117291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"Summarize the content of the document."</w:t>
      </w:r>
    </w:p>
    <w:p w14:paraId="733353A5"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31CDC6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55410243" w14:textId="1CC4BA9E" w:rsidR="00F659B4" w:rsidRPr="001A3D98" w:rsidRDefault="00F659B4" w:rsidP="00F659B4">
      <w:pPr>
        <w:pStyle w:val="3"/>
        <w:rPr>
          <w:rFonts w:asciiTheme="minorHAnsi" w:eastAsiaTheme="minorHAnsi" w:hAnsiTheme="minorHAnsi"/>
        </w:rPr>
      </w:pPr>
      <w:bookmarkStart w:id="192" w:name="_Toc204931934"/>
      <w:r w:rsidRPr="001A3D98">
        <w:rPr>
          <w:rFonts w:asciiTheme="minorHAnsi" w:eastAsiaTheme="minorHAnsi" w:hAnsiTheme="minorHAnsi"/>
        </w:rPr>
        <w:t>Self-ask with Search</w:t>
      </w:r>
      <w:bookmarkEnd w:id="192"/>
    </w:p>
    <w:p w14:paraId="4798BEBB" w14:textId="047FD625" w:rsidR="00F403DD" w:rsidRPr="001A3D98" w:rsidRDefault="00F659B4" w:rsidP="00F403DD">
      <w:pPr>
        <w:pStyle w:val="a9"/>
        <w:rPr>
          <w:rFonts w:asciiTheme="minorHAnsi" w:eastAsiaTheme="minorHAnsi" w:hAnsiTheme="minorHAnsi"/>
        </w:rPr>
      </w:pPr>
      <w:r w:rsidRPr="001A3D98">
        <w:rPr>
          <w:rFonts w:asciiTheme="minorHAnsi" w:eastAsiaTheme="minorHAnsi" w:hAnsiTheme="minorHAnsi"/>
        </w:rPr>
        <w:t>질문을 세분화하여 자체 검색 및 응답을 생성한다.</w:t>
      </w:r>
      <w:r w:rsidR="00F403DD" w:rsidRPr="001A3D98">
        <w:rPr>
          <w:rFonts w:asciiTheme="minorHAnsi" w:eastAsiaTheme="minorHAnsi" w:hAnsiTheme="minorHAnsi"/>
        </w:rPr>
        <w:t xml:space="preserve"> </w:t>
      </w:r>
      <w:r w:rsidR="00F403DD" w:rsidRPr="001A3D98">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1A3D98" w:rsidRDefault="00F403DD" w:rsidP="00F403DD">
      <w:pPr>
        <w:pStyle w:val="a9"/>
        <w:rPr>
          <w:rFonts w:asciiTheme="minorHAnsi" w:eastAsiaTheme="minorHAnsi" w:hAnsiTheme="minorHAnsi"/>
        </w:rPr>
      </w:pPr>
      <w:r w:rsidRPr="001A3D98">
        <w:rPr>
          <w:rFonts w:asciiTheme="minorHAnsi" w:eastAsiaTheme="minorHAnsi" w:hAnsiTheme="minorHAnsi" w:hint="eastAsia"/>
        </w:rPr>
        <w:t>LangChain은 이 패턴을 agent tool + LLM + 검색 retriever 조합으로 구현</w:t>
      </w:r>
      <w:r w:rsidR="00B90903" w:rsidRPr="001A3D98">
        <w:rPr>
          <w:rFonts w:asciiTheme="minorHAnsi" w:eastAsiaTheme="minorHAnsi" w:hAnsiTheme="minorHAnsi" w:hint="eastAsia"/>
        </w:rPr>
        <w:t>함.</w:t>
      </w:r>
    </w:p>
    <w:p w14:paraId="4359CC8C"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70900A8"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SelfAskWithSearchAgent</w:t>
      </w:r>
    </w:p>
    <w:p w14:paraId="5F6B192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2AB0CB2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B6D8249" w14:textId="77777777" w:rsidR="00F659B4" w:rsidRPr="001A3D98" w:rsidRDefault="00F659B4" w:rsidP="00F659B4">
      <w:pPr>
        <w:pStyle w:val="HTML"/>
        <w:ind w:leftChars="400" w:left="800"/>
        <w:rPr>
          <w:rStyle w:val="HTML0"/>
          <w:rFonts w:asciiTheme="minorHAnsi" w:eastAsiaTheme="minorHAnsi" w:hAnsiTheme="minorHAnsi"/>
        </w:rPr>
      </w:pPr>
    </w:p>
    <w:p w14:paraId="132C076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1B25E9C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search_tool = TavilySearchAPI(api_key="your-tavily-api-key")</w:t>
      </w:r>
    </w:p>
    <w:p w14:paraId="1886DAA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SelfAskWithSearchAgent(llm=llm, search_tool=search_tool)</w:t>
      </w:r>
    </w:p>
    <w:p w14:paraId="087E09B7" w14:textId="77777777" w:rsidR="00F659B4" w:rsidRPr="001A3D98" w:rsidRDefault="00F659B4" w:rsidP="00F659B4">
      <w:pPr>
        <w:pStyle w:val="HTML"/>
        <w:ind w:leftChars="400" w:left="800"/>
        <w:rPr>
          <w:rStyle w:val="HTML0"/>
          <w:rFonts w:asciiTheme="minorHAnsi" w:eastAsiaTheme="minorHAnsi" w:hAnsiTheme="minorHAnsi"/>
        </w:rPr>
      </w:pPr>
    </w:p>
    <w:p w14:paraId="66475FE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latest advancements in AI?"</w:t>
      </w:r>
    </w:p>
    <w:p w14:paraId="5B38455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8C8FB91" w14:textId="5DFAA6D8"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3DF8854" w14:textId="48B4AEE5" w:rsidR="00B71A8E" w:rsidRPr="001A3D98" w:rsidRDefault="00B71A8E" w:rsidP="00F659B4">
      <w:pPr>
        <w:pStyle w:val="HTML"/>
        <w:ind w:leftChars="400" w:left="800"/>
        <w:rPr>
          <w:rStyle w:val="HTML0"/>
          <w:rFonts w:asciiTheme="minorHAnsi" w:eastAsiaTheme="minorHAnsi" w:hAnsiTheme="minorHAnsi"/>
        </w:rPr>
      </w:pPr>
    </w:p>
    <w:p w14:paraId="56A6515F" w14:textId="34E07831" w:rsidR="00B71A8E" w:rsidRPr="001A3D98" w:rsidRDefault="00B71A8E" w:rsidP="00B71A8E">
      <w:pPr>
        <w:pStyle w:val="2"/>
        <w:rPr>
          <w:rStyle w:val="HTML0"/>
          <w:rFonts w:asciiTheme="minorHAnsi" w:eastAsiaTheme="minorHAnsi" w:hAnsiTheme="minorHAnsi"/>
        </w:rPr>
      </w:pPr>
      <w:bookmarkStart w:id="193" w:name="_Toc204931935"/>
      <w:r w:rsidRPr="001A3D98">
        <w:rPr>
          <w:rStyle w:val="HTML0"/>
          <w:rFonts w:asciiTheme="minorHAnsi" w:eastAsiaTheme="minorHAnsi" w:hAnsiTheme="minorHAnsi" w:hint="eastAsia"/>
          <w:lang w:eastAsia="ko-KR"/>
        </w:rPr>
        <w:lastRenderedPageBreak/>
        <w:t>에이전트 동작 방식</w:t>
      </w:r>
      <w:bookmarkEnd w:id="193"/>
    </w:p>
    <w:p w14:paraId="371B02A4" w14:textId="7EAD4A40" w:rsidR="00B71A8E" w:rsidRPr="001A3D98" w:rsidRDefault="00B71A8E" w:rsidP="00B71A8E">
      <w:pPr>
        <w:pStyle w:val="3"/>
        <w:rPr>
          <w:rFonts w:asciiTheme="minorHAnsi" w:eastAsiaTheme="minorHAnsi" w:hAnsiTheme="minorHAnsi"/>
        </w:rPr>
      </w:pPr>
      <w:bookmarkStart w:id="194" w:name="_Toc204931936"/>
      <w:r w:rsidRPr="001A3D98">
        <w:rPr>
          <w:rFonts w:asciiTheme="minorHAnsi" w:eastAsiaTheme="minorHAnsi" w:hAnsiTheme="minorHAnsi"/>
        </w:rPr>
        <w:t>개요</w:t>
      </w:r>
      <w:bookmarkEnd w:id="194"/>
    </w:p>
    <w:p w14:paraId="22411CA1" w14:textId="37BB3915"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1A3D98" w:rsidRDefault="00B71A8E" w:rsidP="00B71A8E">
      <w:pPr>
        <w:pStyle w:val="a9"/>
        <w:rPr>
          <w:rFonts w:asciiTheme="minorHAnsi" w:eastAsiaTheme="minorHAnsi" w:hAnsiTheme="minorHAnsi"/>
        </w:rPr>
      </w:pPr>
    </w:p>
    <w:p w14:paraId="4D4FEEA1" w14:textId="09933B67" w:rsidR="00B71A8E" w:rsidRPr="001A3D98" w:rsidRDefault="00B71A8E" w:rsidP="00B71A8E">
      <w:pPr>
        <w:pStyle w:val="3"/>
        <w:rPr>
          <w:rFonts w:asciiTheme="minorHAnsi" w:eastAsiaTheme="minorHAnsi" w:hAnsiTheme="minorHAnsi"/>
        </w:rPr>
      </w:pPr>
      <w:bookmarkStart w:id="195" w:name="_Toc204931937"/>
      <w:r w:rsidRPr="001A3D98">
        <w:rPr>
          <w:rFonts w:asciiTheme="minorHAnsi" w:eastAsiaTheme="minorHAnsi" w:hAnsiTheme="minorHAnsi"/>
        </w:rPr>
        <w:t>동작 흐름</w:t>
      </w:r>
      <w:bookmarkEnd w:id="195"/>
    </w:p>
    <w:p w14:paraId="0E827B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다음과 같은 순서로 작동한다.</w:t>
      </w:r>
    </w:p>
    <w:p w14:paraId="3EC864EB"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사용자의 질문(input)을 수신한다.</w:t>
      </w:r>
    </w:p>
    <w:p w14:paraId="28D4648A"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대화 히스토리(chat_history)와 현재 질문을 통합하여 프롬프트를 구성한다.</w:t>
      </w:r>
    </w:p>
    <w:p w14:paraId="7721BB73"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LLM을 호출하여 다음 행동을 결정한다. 응답 형태는 다음 중 하나이다:</w:t>
      </w:r>
    </w:p>
    <w:p w14:paraId="64212941"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특정 도구를 사용할 것 (Action: tool name, Action Input: input)</w:t>
      </w:r>
    </w:p>
    <w:p w14:paraId="673893D4"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직접 최종 답변을 할 것 (Final Answer: answer text)</w:t>
      </w:r>
    </w:p>
    <w:p w14:paraId="008C1778"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응답을 JSON 형태로 파싱한다.</w:t>
      </w:r>
    </w:p>
    <w:p w14:paraId="196CF5D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Final Answer이면, 그 내용을 사용자에게 반환하고 대화를 종료한다.</w:t>
      </w:r>
    </w:p>
    <w:p w14:paraId="5C0B1C0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이번 질문과 답변을 대화 히스토리에 기록하여 다음 질문에 반영한다.</w:t>
      </w:r>
    </w:p>
    <w:p w14:paraId="313F235B"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1A3D98" w:rsidRDefault="00B71A8E" w:rsidP="00B71A8E">
      <w:pPr>
        <w:pStyle w:val="a9"/>
        <w:rPr>
          <w:rFonts w:asciiTheme="minorHAnsi" w:eastAsiaTheme="minorHAnsi" w:hAnsiTheme="minorHAnsi"/>
        </w:rPr>
      </w:pPr>
    </w:p>
    <w:p w14:paraId="4355961E" w14:textId="3C3D9FCD" w:rsidR="00B71A8E" w:rsidRPr="001A3D98" w:rsidRDefault="00B71A8E" w:rsidP="00B71A8E">
      <w:pPr>
        <w:pStyle w:val="3"/>
        <w:rPr>
          <w:rFonts w:asciiTheme="minorHAnsi" w:eastAsiaTheme="minorHAnsi" w:hAnsiTheme="minorHAnsi"/>
        </w:rPr>
      </w:pPr>
      <w:bookmarkStart w:id="196" w:name="_Toc204931938"/>
      <w:r w:rsidRPr="001A3D98">
        <w:rPr>
          <w:rFonts w:asciiTheme="minorHAnsi" w:eastAsiaTheme="minorHAnsi" w:hAnsiTheme="minorHAnsi"/>
        </w:rPr>
        <w:t>LangChain 내부 프롬프트 구성</w:t>
      </w:r>
      <w:bookmarkEnd w:id="196"/>
    </w:p>
    <w:p w14:paraId="456CE8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 xml:space="preserve">LangChain은 </w:t>
      </w:r>
      <w:r w:rsidRPr="001A3D98">
        <w:rPr>
          <w:rStyle w:val="HTML0"/>
          <w:rFonts w:asciiTheme="minorHAnsi" w:eastAsiaTheme="minorHAnsi" w:hAnsiTheme="minorHAnsi"/>
        </w:rPr>
        <w:t>chat-conversational-react-description</w:t>
      </w:r>
      <w:r w:rsidRPr="001A3D98">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시스템 메세지: "You are a helpful AI assistant."</w:t>
      </w:r>
    </w:p>
    <w:p w14:paraId="3205B85B"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lastRenderedPageBreak/>
        <w:t>대화 히스토리(chat_history): 과거 사용자와의 대화 내용.</w:t>
      </w:r>
    </w:p>
    <w:p w14:paraId="207E5580"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현재 질문(input): 사용자가 새로 입력한 질문.</w:t>
      </w:r>
    </w:p>
    <w:p w14:paraId="29A2CC32"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도구 이름 목록(tool_names): 사용 가능한 도구 목록.</w:t>
      </w:r>
    </w:p>
    <w:p w14:paraId="65805295"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또한 답변 포맷을 강제한다. 포맷은 다음과 같다.</w:t>
      </w:r>
    </w:p>
    <w:p w14:paraId="06ED15B8"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Thought: (이 상황에서 무엇을 해야 할지 고민)</w:t>
      </w:r>
    </w:p>
    <w:p w14:paraId="5066E36C"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(사용할 도구 이름)</w:t>
      </w:r>
    </w:p>
    <w:p w14:paraId="162F8D30"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Input: (도구에 입력할 값)</w:t>
      </w:r>
    </w:p>
    <w:p w14:paraId="394833F1" w14:textId="77777777" w:rsidR="00B71A8E" w:rsidRPr="001A3D98" w:rsidRDefault="00B71A8E" w:rsidP="00B71A8E">
      <w:pPr>
        <w:ind w:leftChars="600" w:left="1200"/>
        <w:rPr>
          <w:rStyle w:val="HTML0"/>
          <w:rFonts w:asciiTheme="minorHAnsi" w:eastAsiaTheme="minorHAnsi" w:hAnsiTheme="minorHAnsi"/>
        </w:rPr>
      </w:pPr>
    </w:p>
    <w:p w14:paraId="21FD85A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또는</w:t>
      </w:r>
    </w:p>
    <w:p w14:paraId="15FD6775" w14:textId="77777777" w:rsidR="00B71A8E" w:rsidRPr="001A3D98" w:rsidRDefault="00B71A8E" w:rsidP="00B71A8E">
      <w:pPr>
        <w:ind w:leftChars="600" w:left="1200"/>
        <w:rPr>
          <w:rStyle w:val="HTML0"/>
          <w:rFonts w:asciiTheme="minorHAnsi" w:eastAsiaTheme="minorHAnsi" w:hAnsiTheme="minorHAnsi"/>
        </w:rPr>
      </w:pPr>
    </w:p>
    <w:p w14:paraId="3576BCC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Final Answer: (최종 답변)</w:t>
      </w:r>
    </w:p>
    <w:p w14:paraId="27353739"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포맷을 따르도록 LLM에게 명시적으로 지시하여, 에이전트의 일관된 동작을 유지한다.</w:t>
      </w:r>
    </w:p>
    <w:p w14:paraId="3F945522" w14:textId="45839EAD" w:rsidR="00B71A8E" w:rsidRPr="001A3D98" w:rsidRDefault="00B71A8E" w:rsidP="00B71A8E">
      <w:pPr>
        <w:pStyle w:val="a9"/>
        <w:rPr>
          <w:rFonts w:asciiTheme="minorHAnsi" w:eastAsiaTheme="minorHAnsi" w:hAnsiTheme="minorHAnsi"/>
        </w:rPr>
      </w:pPr>
    </w:p>
    <w:p w14:paraId="3892C182" w14:textId="54E53BD9" w:rsidR="00B71A8E" w:rsidRPr="001A3D98" w:rsidRDefault="00B71A8E" w:rsidP="00B71A8E">
      <w:pPr>
        <w:pStyle w:val="3"/>
        <w:rPr>
          <w:rFonts w:asciiTheme="minorHAnsi" w:eastAsiaTheme="minorHAnsi" w:hAnsiTheme="minorHAnsi"/>
        </w:rPr>
      </w:pPr>
      <w:bookmarkStart w:id="197" w:name="_Toc204931939"/>
      <w:r w:rsidRPr="001A3D98">
        <w:rPr>
          <w:rFonts w:asciiTheme="minorHAnsi" w:eastAsiaTheme="minorHAnsi" w:hAnsiTheme="minorHAnsi"/>
        </w:rPr>
        <w:t>프롬프트 생성 위치</w:t>
      </w:r>
      <w:bookmarkEnd w:id="197"/>
    </w:p>
    <w:p w14:paraId="71166EFE" w14:textId="0299AADB"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LangChain 코드 기준으로 프롬프트는</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langchain/agents/conversational_chat/base.py</w:t>
      </w:r>
      <w:r w:rsidRPr="001A3D98">
        <w:rPr>
          <w:rFonts w:asciiTheme="minorHAnsi" w:eastAsiaTheme="minorHAnsi" w:hAnsiTheme="minorHAnsi"/>
        </w:rPr>
        <w:t xml:space="preserve"> 파일의</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ConversationalChatAgent.create_prompt()</w:t>
      </w:r>
      <w:r w:rsidRPr="001A3D98">
        <w:rPr>
          <w:rFonts w:asciiTheme="minorHAnsi" w:eastAsiaTheme="minorHAnsi" w:hAnsiTheme="minorHAnsi"/>
        </w:rPr>
        <w:t xml:space="preserve"> 함수에서 생성된다.</w:t>
      </w:r>
    </w:p>
    <w:p w14:paraId="5C3C35E0" w14:textId="35637F69" w:rsidR="00FB27A1" w:rsidRPr="001A3D98" w:rsidRDefault="008C0419" w:rsidP="00BA1A7E">
      <w:pPr>
        <w:pStyle w:val="a9"/>
        <w:numPr>
          <w:ilvl w:val="0"/>
          <w:numId w:val="13"/>
        </w:numPr>
        <w:rPr>
          <w:rFonts w:asciiTheme="minorHAnsi" w:eastAsiaTheme="minorHAnsi" w:hAnsiTheme="minorHAnsi"/>
        </w:rPr>
      </w:pPr>
      <w:hyperlink r:id="rId42" w:history="1">
        <w:r w:rsidR="00FB27A1" w:rsidRPr="001A3D98">
          <w:rPr>
            <w:rStyle w:val="a5"/>
            <w:rFonts w:asciiTheme="minorHAnsi" w:eastAsiaTheme="minorHAnsi" w:hAnsiTheme="minorHAnsi"/>
          </w:rPr>
          <w:t>https://github.com/langchain-ai/langchain/blob/master/libs/langchain/langchain/agents/conversational_chat/prompt.py</w:t>
        </w:r>
      </w:hyperlink>
      <w:r w:rsidR="00FB27A1" w:rsidRPr="001A3D98">
        <w:rPr>
          <w:rFonts w:asciiTheme="minorHAnsi" w:eastAsiaTheme="minorHAnsi" w:hAnsiTheme="minorHAnsi"/>
        </w:rPr>
        <w:t xml:space="preserve"> </w:t>
      </w:r>
    </w:p>
    <w:p w14:paraId="04ACED27"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1A3D98" w:rsidRDefault="00B71A8E" w:rsidP="00B71A8E">
      <w:pPr>
        <w:pStyle w:val="a9"/>
        <w:rPr>
          <w:rFonts w:asciiTheme="minorHAnsi" w:eastAsiaTheme="minorHAnsi" w:hAnsiTheme="minorHAnsi"/>
        </w:rPr>
      </w:pPr>
    </w:p>
    <w:p w14:paraId="5D87C57D" w14:textId="54333F55" w:rsidR="00B71A8E" w:rsidRPr="001A3D98" w:rsidRDefault="00B71A8E" w:rsidP="00B71A8E">
      <w:pPr>
        <w:pStyle w:val="3"/>
        <w:rPr>
          <w:rFonts w:asciiTheme="minorHAnsi" w:eastAsiaTheme="minorHAnsi" w:hAnsiTheme="minorHAnsi"/>
        </w:rPr>
      </w:pPr>
      <w:bookmarkStart w:id="198" w:name="_Toc204931940"/>
      <w:r w:rsidRPr="001A3D98">
        <w:rPr>
          <w:rFonts w:asciiTheme="minorHAnsi" w:eastAsiaTheme="minorHAnsi" w:hAnsiTheme="minorHAnsi"/>
        </w:rPr>
        <w:t>결론</w:t>
      </w:r>
      <w:bookmarkEnd w:id="198"/>
    </w:p>
    <w:p w14:paraId="76A31AFF" w14:textId="7FD87308"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1A3D98">
        <w:rPr>
          <w:rFonts w:asciiTheme="minorHAnsi" w:eastAsiaTheme="minorHAnsi" w:hAnsiTheme="minorHAnsi" w:hint="eastAsia"/>
        </w:rPr>
        <w:t>.</w:t>
      </w:r>
      <w:r w:rsidRPr="001A3D98">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1A3D98" w:rsidRDefault="00B71A8E" w:rsidP="00B71A8E">
      <w:pPr>
        <w:pStyle w:val="a9"/>
        <w:rPr>
          <w:rStyle w:val="HTML0"/>
          <w:rFonts w:asciiTheme="minorHAnsi" w:eastAsiaTheme="minorHAnsi" w:hAnsiTheme="minorHAnsi"/>
        </w:rPr>
      </w:pPr>
    </w:p>
    <w:p w14:paraId="71679ECC" w14:textId="6BE1ECA6" w:rsidR="00F659B4" w:rsidRPr="001A3D98" w:rsidRDefault="00F659B4" w:rsidP="00F659B4">
      <w:pPr>
        <w:pStyle w:val="2"/>
        <w:rPr>
          <w:rFonts w:asciiTheme="minorHAnsi" w:eastAsiaTheme="minorHAnsi" w:hAnsiTheme="minorHAnsi"/>
        </w:rPr>
      </w:pPr>
      <w:bookmarkStart w:id="199" w:name="_Toc204931941"/>
      <w:r w:rsidRPr="001A3D98">
        <w:rPr>
          <w:rFonts w:asciiTheme="minorHAnsi" w:eastAsiaTheme="minorHAnsi" w:hAnsiTheme="minorHAnsi"/>
        </w:rPr>
        <w:t>기본 도구</w:t>
      </w:r>
      <w:bookmarkEnd w:id="199"/>
    </w:p>
    <w:p w14:paraId="2F43EFFF"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23ADA9D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5858CEA8" w14:textId="77777777" w:rsidR="00F659B4" w:rsidRPr="001A3D98" w:rsidRDefault="00F659B4" w:rsidP="00F659B4">
      <w:pPr>
        <w:pStyle w:val="HTML"/>
        <w:ind w:leftChars="400" w:left="800"/>
        <w:rPr>
          <w:rStyle w:val="HTML0"/>
          <w:rFonts w:asciiTheme="minorHAnsi" w:eastAsiaTheme="minorHAnsi" w:hAnsiTheme="minorHAnsi"/>
        </w:rPr>
      </w:pPr>
    </w:p>
    <w:p w14:paraId="61FCD6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Tavily Search Tool</w:t>
      </w:r>
    </w:p>
    <w:p w14:paraId="3BAC9474"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 = TavilySearchAPI(api_key="your-tavily-api-key")</w:t>
      </w:r>
    </w:p>
    <w:p w14:paraId="66C7F6E9" w14:textId="77777777" w:rsidR="00F659B4" w:rsidRPr="001A3D98" w:rsidRDefault="00F659B4" w:rsidP="00F659B4">
      <w:pPr>
        <w:pStyle w:val="HTML"/>
        <w:ind w:leftChars="400" w:left="800"/>
        <w:rPr>
          <w:rStyle w:val="HTML0"/>
          <w:rFonts w:asciiTheme="minorHAnsi" w:eastAsiaTheme="minorHAnsi" w:hAnsiTheme="minorHAnsi"/>
        </w:rPr>
      </w:pPr>
    </w:p>
    <w:p w14:paraId="2058418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"Latest advancements in AI"</w:t>
      </w:r>
    </w:p>
    <w:p w14:paraId="74D5CB2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search.run(query)</w:t>
      </w:r>
    </w:p>
    <w:p w14:paraId="48E06AF8" w14:textId="1DD106E6"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77027700" w14:textId="77777777" w:rsidR="00C36B2B" w:rsidRPr="001A3D98" w:rsidRDefault="00C36B2B" w:rsidP="00F659B4">
      <w:pPr>
        <w:pStyle w:val="HTML"/>
        <w:ind w:leftChars="400" w:left="800"/>
        <w:rPr>
          <w:rStyle w:val="HTML0"/>
          <w:rFonts w:asciiTheme="minorHAnsi" w:eastAsiaTheme="minorHAnsi" w:hAnsiTheme="minorHAnsi"/>
        </w:rPr>
      </w:pPr>
    </w:p>
    <w:p w14:paraId="64747C0A" w14:textId="40FD2CFD" w:rsidR="00F659B4" w:rsidRPr="001A3D98" w:rsidRDefault="00F659B4" w:rsidP="00F659B4">
      <w:pPr>
        <w:pStyle w:val="2"/>
        <w:rPr>
          <w:rFonts w:asciiTheme="minorHAnsi" w:eastAsiaTheme="minorHAnsi" w:hAnsiTheme="minorHAnsi"/>
        </w:rPr>
      </w:pPr>
      <w:bookmarkStart w:id="200" w:name="_Toc204931942"/>
      <w:r w:rsidRPr="001A3D98">
        <w:rPr>
          <w:rFonts w:asciiTheme="minorHAnsi" w:eastAsiaTheme="minorHAnsi" w:hAnsiTheme="minorHAnsi"/>
        </w:rPr>
        <w:t>벡터DB 및 검색</w:t>
      </w:r>
      <w:bookmarkEnd w:id="200"/>
    </w:p>
    <w:p w14:paraId="63C7849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39BA368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37C9C31D" w14:textId="77777777" w:rsidR="00F659B4" w:rsidRPr="001A3D98" w:rsidRDefault="00F659B4" w:rsidP="00F659B4">
      <w:pPr>
        <w:pStyle w:val="HTML"/>
        <w:ind w:leftChars="400" w:left="800"/>
        <w:rPr>
          <w:rStyle w:val="HTML0"/>
          <w:rFonts w:asciiTheme="minorHAnsi" w:eastAsiaTheme="minorHAnsi" w:hAnsiTheme="minorHAnsi"/>
        </w:rPr>
      </w:pPr>
    </w:p>
    <w:p w14:paraId="524EF79E"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벡터 스토어 생성 및 검색</w:t>
      </w:r>
    </w:p>
    <w:p w14:paraId="3A7E383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["LangChain is powerful.", "VectorDB is efficient."]</w:t>
      </w:r>
    </w:p>
    <w:p w14:paraId="173EC1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vectorstore = FAISS.from_texts(texts)</w:t>
      </w:r>
    </w:p>
    <w:p w14:paraId="5D852A6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LangChain?"</w:t>
      </w:r>
    </w:p>
    <w:p w14:paraId="58B9339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vectorstore.similarity_search(query)</w:t>
      </w:r>
    </w:p>
    <w:p w14:paraId="53FE320D" w14:textId="04ED280F"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19266C04" w14:textId="720AA181" w:rsidR="001130F1" w:rsidRPr="001A3D98" w:rsidRDefault="001130F1" w:rsidP="001130F1">
      <w:pPr>
        <w:rPr>
          <w:rStyle w:val="HTML0"/>
          <w:rFonts w:asciiTheme="minorHAnsi" w:eastAsiaTheme="minorHAnsi" w:hAnsiTheme="minorHAnsi"/>
        </w:rPr>
      </w:pPr>
    </w:p>
    <w:p w14:paraId="25EDD5B1" w14:textId="1C7DD6C1" w:rsidR="001130F1" w:rsidRPr="001A3D98" w:rsidRDefault="001130F1" w:rsidP="001130F1">
      <w:pPr>
        <w:pStyle w:val="3"/>
        <w:rPr>
          <w:rFonts w:asciiTheme="minorHAnsi" w:eastAsiaTheme="minorHAnsi" w:hAnsiTheme="minorHAnsi"/>
        </w:rPr>
      </w:pPr>
      <w:bookmarkStart w:id="201" w:name="_Toc204931943"/>
      <w:r w:rsidRPr="001A3D98">
        <w:rPr>
          <w:rFonts w:asciiTheme="minorHAnsi" w:eastAsiaTheme="minorHAnsi" w:hAnsiTheme="minorHAnsi"/>
        </w:rPr>
        <w:lastRenderedPageBreak/>
        <w:t>최대 마진 관련성(MMR, Maximal Marginal Relevance)</w:t>
      </w:r>
      <w:bookmarkEnd w:id="201"/>
    </w:p>
    <w:p w14:paraId="302BB74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6AC6A4DE"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사용자가 요청한 질의에 대한 관련성을 최대화한다.</w:t>
      </w:r>
    </w:p>
    <w:p w14:paraId="2ED79AB5"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056D9D6"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검색된 문서 집합에서 가장 관련성이 높은 문서를 선택한다.</w:t>
      </w:r>
    </w:p>
    <w:p w14:paraId="3EEFB68B"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katex"/>
          <w:rFonts w:asciiTheme="minorHAnsi" w:eastAsiaTheme="minorHAnsi" w:hAnsiTheme="minorHAnsi"/>
          <w:sz w:val="22"/>
          <w:szCs w:val="22"/>
        </w:rPr>
        <w:t>λ\lambda</w:t>
      </w:r>
      <w:r w:rsidRPr="001A3D98">
        <w:rPr>
          <w:rFonts w:asciiTheme="minorHAnsi" w:eastAsiaTheme="minorHAnsi" w:hAnsiTheme="minorHAnsi"/>
          <w:sz w:val="22"/>
          <w:szCs w:val="22"/>
        </w:rPr>
        <w:t xml:space="preserve"> 매개변수는 관련성과 다양성 간의 균형을 조절한다.</w:t>
      </w:r>
    </w:p>
    <w:p w14:paraId="2090558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5C2D6B5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557BBFE5"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077DA57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7A42521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D5470EE" w14:textId="16537D39"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 xml:space="preserve">이 설정은 질의와 관련성 높은 문서 6개를 반환하되, </w:t>
      </w:r>
      <w:r w:rsidRPr="001A3D98">
        <w:rPr>
          <w:rStyle w:val="katex"/>
          <w:rFonts w:asciiTheme="minorHAnsi" w:eastAsiaTheme="minorHAnsi" w:hAnsiTheme="minorHAnsi"/>
          <w:sz w:val="22"/>
          <w:szCs w:val="22"/>
        </w:rPr>
        <w:t>λ</w:t>
      </w:r>
      <w:r w:rsidRPr="001A3D98">
        <w:rPr>
          <w:rFonts w:asciiTheme="minorHAnsi" w:eastAsiaTheme="minorHAnsi" w:hAnsiTheme="minorHAnsi"/>
          <w:sz w:val="22"/>
          <w:szCs w:val="22"/>
        </w:rPr>
        <w:t>값을 통해 다양성을 강조한다.</w:t>
      </w:r>
    </w:p>
    <w:p w14:paraId="0B7D5160" w14:textId="27775385" w:rsidR="001130F1" w:rsidRPr="001A3D98" w:rsidRDefault="001130F1" w:rsidP="001130F1">
      <w:pPr>
        <w:pStyle w:val="3"/>
        <w:rPr>
          <w:rFonts w:asciiTheme="minorHAnsi" w:eastAsiaTheme="minorHAnsi" w:hAnsiTheme="minorHAnsi"/>
        </w:rPr>
      </w:pPr>
      <w:bookmarkStart w:id="202" w:name="_Toc204931944"/>
      <w:r w:rsidRPr="001A3D98">
        <w:rPr>
          <w:rFonts w:asciiTheme="minorHAnsi" w:eastAsiaTheme="minorHAnsi" w:hAnsiTheme="minorHAnsi"/>
        </w:rPr>
        <w:t>유사도 점수 임계치(Similarity Score Threshold)</w:t>
      </w:r>
      <w:bookmarkEnd w:id="202"/>
    </w:p>
    <w:p w14:paraId="61A78D7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179BF7C8"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사용자 정의 임계값을 통해 결과의 품질을 제어한다.</w:t>
      </w:r>
    </w:p>
    <w:p w14:paraId="557D67BB"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유사도가 낮은 문서를 필터링하여 검색 효율성을 높인다.</w:t>
      </w:r>
    </w:p>
    <w:p w14:paraId="470153FD"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8FFEFB2"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벡터 공간에서 질의와 각 문서 간의 유사도 점수를 계산한다.</w:t>
      </w:r>
    </w:p>
    <w:p w14:paraId="2D9B50E3"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설정된 임계값 이상인 문서만 선택한다.</w:t>
      </w:r>
    </w:p>
    <w:p w14:paraId="3A7AEA69"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187F7EB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6E2DBBC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search_type="similarity_score_threshold",</w:t>
      </w:r>
    </w:p>
    <w:p w14:paraId="6B8A8894"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lastRenderedPageBreak/>
        <w:t xml:space="preserve">    search_kwargs={'score_threshold': 0.8}</w:t>
      </w:r>
    </w:p>
    <w:p w14:paraId="3CA67F3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A6A442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설정은 유사도 점수가 0.8 이상인 문서만 반환한다.</w:t>
      </w:r>
    </w:p>
    <w:p w14:paraId="39C585B4" w14:textId="2E702AFB" w:rsidR="001130F1" w:rsidRPr="001A3D98" w:rsidRDefault="001130F1" w:rsidP="001130F1">
      <w:pPr>
        <w:pStyle w:val="3"/>
        <w:rPr>
          <w:rFonts w:asciiTheme="minorHAnsi" w:eastAsiaTheme="minorHAnsi" w:hAnsiTheme="minorHAnsi"/>
        </w:rPr>
      </w:pPr>
      <w:bookmarkStart w:id="203" w:name="_Toc204931945"/>
      <w:r w:rsidRPr="001A3D98">
        <w:rPr>
          <w:rFonts w:asciiTheme="minorHAnsi" w:eastAsiaTheme="minorHAnsi" w:hAnsiTheme="minorHAnsi"/>
        </w:rPr>
        <w:t>단일 문서 검색(Single Document Retrieval)</w:t>
      </w:r>
      <w:bookmarkEnd w:id="203"/>
    </w:p>
    <w:p w14:paraId="69A715B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가장 유사한 단일 문서를 검색하는 알고리즘이다.</w:t>
      </w:r>
    </w:p>
    <w:p w14:paraId="49F81632"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4D784F69"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빠르고 간단한 검색이 가능하다.</w:t>
      </w:r>
    </w:p>
    <w:p w14:paraId="1B8B416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단일 결과만 필요한 간단한 응용에 적합하다.</w:t>
      </w:r>
    </w:p>
    <w:p w14:paraId="48596A48"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94F1FC7"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전체 데이터셋에서 질의와 가장 유사한 문서를 계산한다.</w:t>
      </w:r>
    </w:p>
    <w:p w14:paraId="5B82E40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최고 점수의 문서 하나만 반환한다.</w:t>
      </w:r>
    </w:p>
    <w:p w14:paraId="4773502A"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2DD730C1" w14:textId="77777777" w:rsidR="001130F1" w:rsidRPr="001A3D98" w:rsidRDefault="001130F1" w:rsidP="001130F1">
      <w:pPr>
        <w:pStyle w:val="HTML"/>
        <w:ind w:left="720" w:firstLine="196"/>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docsearch.as_retriever(search_kwargs={'k': 1})</w:t>
      </w:r>
    </w:p>
    <w:p w14:paraId="33761942" w14:textId="387154EE" w:rsidR="001130F1" w:rsidRPr="001A3D98" w:rsidRDefault="001130F1" w:rsidP="001130F1">
      <w:pPr>
        <w:pStyle w:val="3"/>
        <w:rPr>
          <w:rFonts w:asciiTheme="minorHAnsi" w:eastAsiaTheme="minorHAnsi" w:hAnsiTheme="minorHAnsi"/>
        </w:rPr>
      </w:pPr>
      <w:bookmarkStart w:id="204" w:name="_Toc204931946"/>
      <w:r w:rsidRPr="001A3D98">
        <w:rPr>
          <w:rFonts w:asciiTheme="minorHAnsi" w:eastAsiaTheme="minorHAnsi" w:hAnsiTheme="minorHAnsi"/>
        </w:rPr>
        <w:t>필터 기반 검색(Filter-based Retrieval)</w:t>
      </w:r>
      <w:bookmarkEnd w:id="204"/>
    </w:p>
    <w:p w14:paraId="54B3B4D8"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사용자가 지정한 필터 조건에 맞는 문서만 검색한다.</w:t>
      </w:r>
    </w:p>
    <w:p w14:paraId="0D2DA155"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2A92EBB5"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특정 조건(예: 문서 속성)을 만족하는 결과만 반환한다.</w:t>
      </w:r>
    </w:p>
    <w:p w14:paraId="61695093"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대규모 데이터셋에서 특정 그룹을 대상으로 검색할 수 있다.</w:t>
      </w:r>
    </w:p>
    <w:p w14:paraId="2044FEBB"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1ED11EB"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검색 요청 시 사용자 정의 필터를 적용한다.</w:t>
      </w:r>
    </w:p>
    <w:p w14:paraId="4ED530DF"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필터 조건에 부합하는 문서만 검색 대상에 포함한다.</w:t>
      </w:r>
    </w:p>
    <w:p w14:paraId="63C0C64F"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7584A2B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7C63DE8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search_kwargs={'filter': {'paper_title': 'GPT-4 Technical Report'}}</w:t>
      </w:r>
    </w:p>
    <w:p w14:paraId="1E5E134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1A156F78" w14:textId="77777777" w:rsidR="001130F1" w:rsidRPr="001A3D98" w:rsidRDefault="001130F1" w:rsidP="001130F1">
      <w:pPr>
        <w:pStyle w:val="3"/>
        <w:rPr>
          <w:rFonts w:asciiTheme="minorHAnsi" w:eastAsiaTheme="minorHAnsi" w:hAnsiTheme="minorHAnsi"/>
        </w:rPr>
      </w:pPr>
      <w:bookmarkStart w:id="205" w:name="_Toc204931947"/>
      <w:r w:rsidRPr="001A3D98">
        <w:rPr>
          <w:rFonts w:asciiTheme="minorHAnsi" w:eastAsiaTheme="minorHAnsi" w:hAnsiTheme="minorHAnsi"/>
        </w:rPr>
        <w:t>RAG 기반 Retrieval QA 체인 생성</w:t>
      </w:r>
      <w:bookmarkEnd w:id="205"/>
    </w:p>
    <w:p w14:paraId="436213AE"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lastRenderedPageBreak/>
        <w:t>과정:</w:t>
      </w:r>
    </w:p>
    <w:p w14:paraId="3960AB50"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Retrieval:</w:t>
      </w:r>
      <w:r w:rsidRPr="001A3D98">
        <w:rPr>
          <w:rFonts w:asciiTheme="minorHAnsi" w:eastAsiaTheme="minorHAnsi" w:hAnsiTheme="minorHAnsi"/>
          <w:sz w:val="22"/>
          <w:szCs w:val="22"/>
        </w:rPr>
        <w:t xml:space="preserve"> 벡터 DB에서 관련 문서를 검색한다.</w:t>
      </w:r>
    </w:p>
    <w:p w14:paraId="4C98F59A"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QA Chain:</w:t>
      </w:r>
      <w:r w:rsidRPr="001A3D98">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코드 구현:</w:t>
      </w:r>
    </w:p>
    <w:p w14:paraId="28B882A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def create_retrieval_qa(vectordb):</w:t>
      </w:r>
    </w:p>
    <w:p w14:paraId="497A40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 = vectordb.as_retriever(</w:t>
      </w:r>
    </w:p>
    <w:p w14:paraId="7201A3C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43F6343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573EBB56"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A5AE68"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qa_chain = RetrievalQA.from_chain_type(</w:t>
      </w:r>
    </w:p>
    <w:p w14:paraId="1B208F4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llm=llm_model,</w:t>
      </w:r>
    </w:p>
    <w:p w14:paraId="4B25FCF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retriever=retriever,</w:t>
      </w:r>
    </w:p>
    <w:p w14:paraId="0B66B6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chain_type="stuff"</w:t>
      </w:r>
    </w:p>
    <w:p w14:paraId="7E6C534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C3CA8C" w14:textId="77777777" w:rsidR="001130F1" w:rsidRPr="001A3D98"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return qa_chain</w:t>
      </w:r>
    </w:p>
    <w:p w14:paraId="1E3E2B29" w14:textId="77777777"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구성 요소:</w:t>
      </w:r>
    </w:p>
    <w:p w14:paraId="7B40F34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search_type="mmr"</w:t>
      </w:r>
      <w:r w:rsidRPr="001A3D98">
        <w:rPr>
          <w:rFonts w:asciiTheme="minorHAnsi" w:eastAsiaTheme="minorHAnsi" w:hAnsiTheme="minorHAnsi"/>
          <w:sz w:val="22"/>
          <w:szCs w:val="22"/>
        </w:rPr>
        <w:t>: MMR 알고리즘을 사용한다.</w:t>
      </w:r>
    </w:p>
    <w:p w14:paraId="05C0E5E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k=6</w:t>
      </w:r>
      <w:r w:rsidRPr="001A3D98">
        <w:rPr>
          <w:rFonts w:asciiTheme="minorHAnsi" w:eastAsiaTheme="minorHAnsi" w:hAnsiTheme="minorHAnsi"/>
          <w:sz w:val="22"/>
          <w:szCs w:val="22"/>
        </w:rPr>
        <w:t>: 검색된 문서 중 상위 6개 문서를 반환한다.</w:t>
      </w:r>
    </w:p>
    <w:p w14:paraId="543F6D28"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lambda_mult=0.25</w:t>
      </w:r>
      <w:r w:rsidRPr="001A3D98">
        <w:rPr>
          <w:rFonts w:asciiTheme="minorHAnsi" w:eastAsiaTheme="minorHAnsi" w:hAnsiTheme="minorHAnsi"/>
          <w:sz w:val="22"/>
          <w:szCs w:val="22"/>
        </w:rPr>
        <w:t>: 관련성과 다양성의 균형을 조정한다.</w:t>
      </w:r>
    </w:p>
    <w:p w14:paraId="204B8CDF" w14:textId="77777777" w:rsidR="001130F1" w:rsidRPr="001A3D98" w:rsidRDefault="001130F1" w:rsidP="001130F1">
      <w:pPr>
        <w:pStyle w:val="3"/>
        <w:rPr>
          <w:rFonts w:asciiTheme="minorHAnsi" w:eastAsiaTheme="minorHAnsi" w:hAnsiTheme="minorHAnsi"/>
        </w:rPr>
      </w:pPr>
      <w:bookmarkStart w:id="206" w:name="_Toc204931948"/>
      <w:r w:rsidRPr="001A3D98">
        <w:rPr>
          <w:rFonts w:asciiTheme="minorHAnsi" w:eastAsiaTheme="minorHAnsi" w:hAnsiTheme="minorHAnsi"/>
        </w:rPr>
        <w:t>결론</w:t>
      </w:r>
      <w:bookmarkEnd w:id="206"/>
    </w:p>
    <w:p w14:paraId="1CE2B9B7" w14:textId="6BF2C8DD" w:rsidR="001130F1" w:rsidRPr="001A3D98" w:rsidRDefault="001130F1" w:rsidP="001130F1">
      <w:pPr>
        <w:pStyle w:val="a9"/>
        <w:rPr>
          <w:rStyle w:val="HTML0"/>
          <w:rFonts w:asciiTheme="minorHAnsi" w:eastAsiaTheme="minorHAnsi" w:hAnsiTheme="minorHAnsi" w:cs="Times New Roman"/>
          <w:szCs w:val="20"/>
        </w:rPr>
      </w:pPr>
      <w:r w:rsidRPr="001A3D98">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1A3D98" w:rsidRDefault="001130F1" w:rsidP="00F659B4">
      <w:pPr>
        <w:pStyle w:val="HTML"/>
        <w:ind w:leftChars="400" w:left="800"/>
        <w:rPr>
          <w:rStyle w:val="HTML0"/>
          <w:rFonts w:asciiTheme="minorHAnsi" w:eastAsiaTheme="minorHAnsi" w:hAnsiTheme="minorHAnsi"/>
        </w:rPr>
      </w:pPr>
    </w:p>
    <w:p w14:paraId="15AC73B2" w14:textId="6F68FC16" w:rsidR="00FE6F58" w:rsidRPr="001A3D98" w:rsidRDefault="00C73E5F" w:rsidP="00FE6F58">
      <w:pPr>
        <w:pStyle w:val="2"/>
        <w:rPr>
          <w:rFonts w:asciiTheme="minorHAnsi" w:eastAsiaTheme="minorHAnsi" w:hAnsiTheme="minorHAnsi" w:cs="굴림체"/>
          <w:sz w:val="22"/>
          <w:szCs w:val="24"/>
        </w:rPr>
      </w:pPr>
      <w:bookmarkStart w:id="207" w:name="_Toc204931949"/>
      <w:r w:rsidRPr="001A3D98">
        <w:rPr>
          <w:rStyle w:val="HTML0"/>
          <w:rFonts w:asciiTheme="minorHAnsi" w:eastAsiaTheme="minorHAnsi" w:hAnsiTheme="minorHAnsi" w:hint="eastAsia"/>
          <w:lang w:eastAsia="ko-KR"/>
        </w:rPr>
        <w:lastRenderedPageBreak/>
        <w:t>고려사항</w:t>
      </w:r>
      <w:bookmarkEnd w:id="207"/>
    </w:p>
    <w:p w14:paraId="0595D19B" w14:textId="72859EEF"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1A3D98">
        <w:rPr>
          <w:rStyle w:val="HTML0"/>
          <w:rFonts w:asciiTheme="minorHAnsi" w:eastAsiaTheme="minorHAnsi" w:hAnsiTheme="minorHAnsi"/>
        </w:rPr>
        <w:t>openai.BadRequestError</w:t>
      </w:r>
      <w:r w:rsidRPr="001A3D98">
        <w:rPr>
          <w:rFonts w:asciiTheme="minorHAnsi" w:eastAsiaTheme="minorHAnsi" w:hAnsiTheme="minorHAnsi"/>
        </w:rPr>
        <w:t>와 같은 오류가 발생한다.</w:t>
      </w:r>
    </w:p>
    <w:p w14:paraId="5F96E460" w14:textId="5FF417B2" w:rsidR="00FE6F58" w:rsidRPr="001A3D98" w:rsidRDefault="00FE6F58" w:rsidP="00FE6F58">
      <w:pPr>
        <w:pStyle w:val="3"/>
        <w:rPr>
          <w:rFonts w:asciiTheme="minorHAnsi" w:eastAsiaTheme="minorHAnsi" w:hAnsiTheme="minorHAnsi"/>
        </w:rPr>
      </w:pPr>
      <w:bookmarkStart w:id="208" w:name="_Toc204931950"/>
      <w:r w:rsidRPr="001A3D98">
        <w:rPr>
          <w:rFonts w:asciiTheme="minorHAnsi" w:eastAsiaTheme="minorHAnsi" w:hAnsiTheme="minorHAnsi"/>
        </w:rPr>
        <w:t>모든 문서를 LLM에 일괄 전달할 때 발생하는 토큰 초과</w:t>
      </w:r>
      <w:bookmarkEnd w:id="208"/>
    </w:p>
    <w:p w14:paraId="3AC4122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chain_type="stuff"</w:t>
      </w:r>
      <w:r w:rsidRPr="001A3D98">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4DFA37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w:t>
      </w:r>
      <w:r w:rsidRPr="001A3D98">
        <w:rPr>
          <w:rFonts w:asciiTheme="minorHAnsi" w:eastAsiaTheme="minorHAnsi" w:hAnsiTheme="minorHAnsi"/>
        </w:rPr>
        <w:t xml:space="preserve">을 </w:t>
      </w:r>
      <w:r w:rsidRPr="001A3D98">
        <w:rPr>
          <w:rStyle w:val="HTML0"/>
          <w:rFonts w:asciiTheme="minorHAnsi" w:eastAsiaTheme="minorHAnsi" w:hAnsiTheme="minorHAnsi"/>
        </w:rPr>
        <w:t>map_reduce</w:t>
      </w:r>
      <w:r w:rsidRPr="001A3D98">
        <w:rPr>
          <w:rFonts w:asciiTheme="minorHAnsi" w:eastAsiaTheme="minorHAnsi" w:hAnsiTheme="minorHAnsi"/>
        </w:rPr>
        <w:t xml:space="preserve"> 또는 </w:t>
      </w:r>
      <w:r w:rsidRPr="001A3D98">
        <w:rPr>
          <w:rStyle w:val="HTML0"/>
          <w:rFonts w:asciiTheme="minorHAnsi" w:eastAsiaTheme="minorHAnsi" w:hAnsiTheme="minorHAnsi"/>
        </w:rPr>
        <w:t>refine</w:t>
      </w:r>
      <w:r w:rsidRPr="001A3D98">
        <w:rPr>
          <w:rFonts w:asciiTheme="minorHAnsi" w:eastAsiaTheme="minorHAnsi" w:hAnsiTheme="minorHAnsi"/>
        </w:rPr>
        <w:t>으로 변경하여 문서를 분할하여 처리한다.</w:t>
      </w:r>
    </w:p>
    <w:p w14:paraId="428F7B0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문서 청크 크기(</w:t>
      </w:r>
      <w:r w:rsidRPr="001A3D98">
        <w:rPr>
          <w:rStyle w:val="HTML0"/>
          <w:rFonts w:asciiTheme="minorHAnsi" w:eastAsiaTheme="minorHAnsi" w:hAnsiTheme="minorHAnsi"/>
        </w:rPr>
        <w:t>chunk_size</w:t>
      </w:r>
      <w:r w:rsidRPr="001A3D98">
        <w:rPr>
          <w:rFonts w:asciiTheme="minorHAnsi" w:eastAsiaTheme="minorHAnsi" w:hAnsiTheme="minorHAnsi"/>
        </w:rPr>
        <w:t>)를 줄이고 중첩(</w:t>
      </w:r>
      <w:r w:rsidRPr="001A3D98">
        <w:rPr>
          <w:rStyle w:val="HTML0"/>
          <w:rFonts w:asciiTheme="minorHAnsi" w:eastAsiaTheme="minorHAnsi" w:hAnsiTheme="minorHAnsi"/>
        </w:rPr>
        <w:t>chunk_overlap</w:t>
      </w:r>
      <w:r w:rsidRPr="001A3D98">
        <w:rPr>
          <w:rFonts w:asciiTheme="minorHAnsi" w:eastAsiaTheme="minorHAnsi" w:hAnsiTheme="minorHAnsi"/>
        </w:rPr>
        <w:t>)을 최소화한다.</w:t>
      </w:r>
    </w:p>
    <w:p w14:paraId="156F9130" w14:textId="3C06BB0D" w:rsidR="00FE6F58" w:rsidRPr="001A3D98" w:rsidRDefault="00FE6F58" w:rsidP="00FE6F58">
      <w:pPr>
        <w:pStyle w:val="a9"/>
        <w:rPr>
          <w:rFonts w:asciiTheme="minorHAnsi" w:eastAsiaTheme="minorHAnsi" w:hAnsiTheme="minorHAnsi"/>
        </w:rPr>
      </w:pPr>
    </w:p>
    <w:p w14:paraId="7421A983" w14:textId="0F60A7E3" w:rsidR="00FE6F58" w:rsidRPr="001A3D98" w:rsidRDefault="00FE6F58" w:rsidP="00FE6F58">
      <w:pPr>
        <w:pStyle w:val="3"/>
        <w:rPr>
          <w:rFonts w:asciiTheme="minorHAnsi" w:eastAsiaTheme="minorHAnsi" w:hAnsiTheme="minorHAnsi"/>
        </w:rPr>
      </w:pPr>
      <w:bookmarkStart w:id="209" w:name="_Toc204931951"/>
      <w:r w:rsidRPr="001A3D98">
        <w:rPr>
          <w:rFonts w:asciiTheme="minorHAnsi" w:eastAsiaTheme="minorHAnsi" w:hAnsiTheme="minorHAnsi"/>
        </w:rPr>
        <w:t>대화 기록 누적으로 인한 토큰 증가</w:t>
      </w:r>
      <w:bookmarkEnd w:id="209"/>
    </w:p>
    <w:p w14:paraId="4A7106F1"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ConversationBufferMemory</w:t>
      </w:r>
      <w:r w:rsidRPr="001A3D98">
        <w:rPr>
          <w:rFonts w:asciiTheme="minorHAnsi" w:eastAsiaTheme="minorHAnsi" w:hAnsiTheme="minorHAnsi"/>
        </w:rPr>
        <w:t>는 모든 대화 내역을 저장하므로 대화가 길어질수록 토큰 수가 증가한다.</w:t>
      </w:r>
    </w:p>
    <w:p w14:paraId="6D242B3B"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1F9B74E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ConversationSummaryMemory</w:t>
      </w:r>
      <w:r w:rsidRPr="001A3D98">
        <w:rPr>
          <w:rFonts w:asciiTheme="minorHAnsi" w:eastAsiaTheme="minorHAnsi" w:hAnsiTheme="minorHAnsi"/>
        </w:rPr>
        <w:t>를 사용하여 이전 대화를 요약한다.</w:t>
      </w:r>
    </w:p>
    <w:p w14:paraId="29E0FFD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max_token_limit</w:t>
      </w:r>
      <w:r w:rsidRPr="001A3D98">
        <w:rPr>
          <w:rFonts w:asciiTheme="minorHAnsi" w:eastAsiaTheme="minorHAnsi" w:hAnsiTheme="minorHAnsi"/>
        </w:rPr>
        <w:t>을 설정하여 기억할 최대 토큰 수를 제한한다.</w:t>
      </w:r>
    </w:p>
    <w:p w14:paraId="37C4865F" w14:textId="0A1563FE" w:rsidR="00FE6F58" w:rsidRPr="001A3D98" w:rsidRDefault="00FE6F58" w:rsidP="00FE6F58">
      <w:pPr>
        <w:rPr>
          <w:rFonts w:asciiTheme="minorHAnsi" w:eastAsiaTheme="minorHAnsi" w:hAnsiTheme="minorHAnsi"/>
        </w:rPr>
      </w:pPr>
    </w:p>
    <w:p w14:paraId="0963B020" w14:textId="4207B37D" w:rsidR="00FE6F58" w:rsidRPr="001A3D98" w:rsidRDefault="00FE6F58" w:rsidP="00FE6F58">
      <w:pPr>
        <w:pStyle w:val="3"/>
        <w:rPr>
          <w:rFonts w:asciiTheme="minorHAnsi" w:eastAsiaTheme="minorHAnsi" w:hAnsiTheme="minorHAnsi"/>
        </w:rPr>
      </w:pPr>
      <w:bookmarkStart w:id="210" w:name="_Toc204931952"/>
      <w:r w:rsidRPr="001A3D98">
        <w:rPr>
          <w:rFonts w:asciiTheme="minorHAnsi" w:eastAsiaTheme="minorHAnsi" w:hAnsiTheme="minorHAnsi"/>
        </w:rPr>
        <w:t>검색된 문서 수가 많아 전체 프롬프트 길이를 초과함</w:t>
      </w:r>
      <w:bookmarkEnd w:id="210"/>
    </w:p>
    <w:p w14:paraId="50686549"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0A37CA9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search_kwargs={"k": n}</w:t>
      </w:r>
      <w:r w:rsidRPr="001A3D98">
        <w:rPr>
          <w:rFonts w:asciiTheme="minorHAnsi" w:eastAsiaTheme="minorHAnsi" w:hAnsiTheme="minorHAnsi"/>
        </w:rPr>
        <w:t xml:space="preserve">에서 n을 줄이거나, </w:t>
      </w:r>
      <w:r w:rsidRPr="001A3D98">
        <w:rPr>
          <w:rStyle w:val="HTML0"/>
          <w:rFonts w:asciiTheme="minorHAnsi" w:eastAsiaTheme="minorHAnsi" w:hAnsiTheme="minorHAnsi"/>
        </w:rPr>
        <w:t>lambda_mult</w:t>
      </w:r>
      <w:r w:rsidRPr="001A3D98">
        <w:rPr>
          <w:rFonts w:asciiTheme="minorHAnsi" w:eastAsiaTheme="minorHAnsi" w:hAnsiTheme="minorHAnsi"/>
        </w:rPr>
        <w:t xml:space="preserve"> 등을 조정하여 중복을 줄인다.</w:t>
      </w:r>
    </w:p>
    <w:p w14:paraId="1964AC8C"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ContextualCompressionRetriever</w:t>
      </w:r>
      <w:r w:rsidRPr="001A3D98">
        <w:rPr>
          <w:rFonts w:asciiTheme="minorHAnsi" w:eastAsiaTheme="minorHAnsi" w:hAnsiTheme="minorHAnsi"/>
        </w:rPr>
        <w:t xml:space="preserve"> 등을 활용해 검색된 문서를 요약해서 전달한다.</w:t>
      </w:r>
    </w:p>
    <w:p w14:paraId="463C4396" w14:textId="3C7D9CB3" w:rsidR="00FE6F58" w:rsidRPr="001A3D98" w:rsidRDefault="00FE6F58" w:rsidP="00FE6F58">
      <w:pPr>
        <w:rPr>
          <w:rFonts w:asciiTheme="minorHAnsi" w:eastAsiaTheme="minorHAnsi" w:hAnsiTheme="minorHAnsi"/>
        </w:rPr>
      </w:pPr>
    </w:p>
    <w:p w14:paraId="10F9AB56" w14:textId="5C83AB4F" w:rsidR="00FE6F58" w:rsidRPr="001A3D98" w:rsidRDefault="00FE6F58" w:rsidP="00FE6F58">
      <w:pPr>
        <w:pStyle w:val="3"/>
        <w:rPr>
          <w:rFonts w:asciiTheme="minorHAnsi" w:eastAsiaTheme="minorHAnsi" w:hAnsiTheme="minorHAnsi"/>
        </w:rPr>
      </w:pPr>
      <w:bookmarkStart w:id="211" w:name="_Toc204931953"/>
      <w:r w:rsidRPr="001A3D98">
        <w:rPr>
          <w:rFonts w:asciiTheme="minorHAnsi" w:eastAsiaTheme="minorHAnsi" w:hAnsiTheme="minorHAnsi"/>
        </w:rPr>
        <w:lastRenderedPageBreak/>
        <w:t>모델의 최대 토큰 수를 고려하지 않은 프롬프트 구성</w:t>
      </w:r>
      <w:bookmarkEnd w:id="211"/>
    </w:p>
    <w:p w14:paraId="552EAD8D"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GPT-3.5-turbo는 4,097 tokens, GPT-4는 8,192~32,768 tokens의 입력 제한이 있다.</w:t>
      </w:r>
    </w:p>
    <w:p w14:paraId="7AC4D39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6BF6FC42"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LLM 생성 시 </w:t>
      </w:r>
      <w:r w:rsidRPr="001A3D98">
        <w:rPr>
          <w:rStyle w:val="HTML0"/>
          <w:rFonts w:asciiTheme="minorHAnsi" w:eastAsiaTheme="minorHAnsi" w:hAnsiTheme="minorHAnsi"/>
        </w:rPr>
        <w:t>max_tokens</w:t>
      </w:r>
      <w:r w:rsidRPr="001A3D98">
        <w:rPr>
          <w:rFonts w:asciiTheme="minorHAnsi" w:eastAsiaTheme="minorHAnsi" w:hAnsiTheme="minorHAnsi"/>
        </w:rPr>
        <w:t>를 명시적으로 지정한다.</w:t>
      </w:r>
    </w:p>
    <w:p w14:paraId="7D38621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입력 문서와 질문 토큰 길이를 사전에 계산하여 제한한다.</w:t>
      </w:r>
    </w:p>
    <w:p w14:paraId="7717FEC5" w14:textId="424FED70" w:rsidR="00FE6F58" w:rsidRPr="001A3D98" w:rsidRDefault="00FE6F58" w:rsidP="00FE6F58">
      <w:pPr>
        <w:rPr>
          <w:rFonts w:asciiTheme="minorHAnsi" w:eastAsiaTheme="minorHAnsi" w:hAnsiTheme="minorHAnsi"/>
        </w:rPr>
      </w:pPr>
    </w:p>
    <w:p w14:paraId="6E95B37D" w14:textId="4F711ED7" w:rsidR="00FE6F58" w:rsidRPr="001A3D98" w:rsidRDefault="00FE6F58" w:rsidP="00FE6F58">
      <w:pPr>
        <w:pStyle w:val="3"/>
        <w:rPr>
          <w:rFonts w:asciiTheme="minorHAnsi" w:eastAsiaTheme="minorHAnsi" w:hAnsiTheme="minorHAnsi"/>
        </w:rPr>
      </w:pPr>
      <w:bookmarkStart w:id="212" w:name="_Toc204931954"/>
      <w:r w:rsidRPr="001A3D98">
        <w:rPr>
          <w:rFonts w:asciiTheme="minorHAnsi" w:eastAsiaTheme="minorHAnsi" w:hAnsiTheme="minorHAnsi"/>
        </w:rPr>
        <w:t>토큰 수 계산이 어려워 사전 조정이 어렵다</w:t>
      </w:r>
      <w:bookmarkEnd w:id="212"/>
    </w:p>
    <w:p w14:paraId="0013C038"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LLM 입력과 응답 토큰 수를 정확히 계산하기 어렵다는 피드백이 존재한다.</w:t>
      </w:r>
    </w:p>
    <w:p w14:paraId="10C1D6E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75EE68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tiktoken</w:t>
      </w:r>
      <w:r w:rsidRPr="001A3D98">
        <w:rPr>
          <w:rFonts w:asciiTheme="minorHAnsi" w:eastAsiaTheme="minorHAnsi" w:hAnsiTheme="minorHAnsi"/>
        </w:rPr>
        <w:t xml:space="preserve"> 라이브러리를 사용하여 프롬프트 토큰 수를 계산한다.</w:t>
      </w:r>
    </w:p>
    <w:p w14:paraId="0EBE21BA"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필요 시 토큰 계산 후 일정 기준 이상일 경우 청크를 필터링한다.</w:t>
      </w:r>
    </w:p>
    <w:p w14:paraId="2F20A0D5" w14:textId="41B8FDB7" w:rsidR="00FE6F58" w:rsidRPr="001A3D98" w:rsidRDefault="00FE6F58" w:rsidP="00FE6F58">
      <w:pPr>
        <w:rPr>
          <w:rFonts w:asciiTheme="minorHAnsi" w:eastAsiaTheme="minorHAnsi" w:hAnsiTheme="minorHAnsi"/>
        </w:rPr>
      </w:pPr>
    </w:p>
    <w:p w14:paraId="11C6D111" w14:textId="257B065F" w:rsidR="00FE6F58" w:rsidRPr="001A3D98" w:rsidRDefault="00FE6F58" w:rsidP="00FE6F58">
      <w:pPr>
        <w:pStyle w:val="3"/>
        <w:rPr>
          <w:rFonts w:asciiTheme="minorHAnsi" w:eastAsiaTheme="minorHAnsi" w:hAnsiTheme="minorHAnsi"/>
        </w:rPr>
      </w:pPr>
      <w:bookmarkStart w:id="213" w:name="_Toc204931955"/>
      <w:r w:rsidRPr="001A3D98">
        <w:rPr>
          <w:rFonts w:asciiTheme="minorHAnsi" w:eastAsiaTheme="minorHAnsi" w:hAnsiTheme="minorHAnsi" w:hint="eastAsia"/>
          <w:lang w:eastAsia="ko-KR"/>
        </w:rPr>
        <w:t>기타</w:t>
      </w:r>
      <w:bookmarkEnd w:id="213"/>
    </w:p>
    <w:p w14:paraId="134F29CF"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1A3D98">
        <w:rPr>
          <w:rStyle w:val="HTML0"/>
          <w:rFonts w:asciiTheme="minorHAnsi" w:eastAsiaTheme="minorHAnsi" w:hAnsiTheme="minorHAnsi"/>
        </w:rPr>
        <w:t>map_reduce</w:t>
      </w:r>
      <w:r w:rsidRPr="001A3D98">
        <w:rPr>
          <w:rFonts w:asciiTheme="minorHAnsi" w:eastAsiaTheme="minorHAnsi" w:hAnsiTheme="minorHAnsi"/>
        </w:rPr>
        <w:t xml:space="preserve">, </w:t>
      </w:r>
      <w:r w:rsidRPr="001A3D98">
        <w:rPr>
          <w:rStyle w:val="HTML0"/>
          <w:rFonts w:asciiTheme="minorHAnsi" w:eastAsiaTheme="minorHAnsi" w:hAnsiTheme="minorHAnsi"/>
        </w:rPr>
        <w:t>memory 요약</w:t>
      </w:r>
      <w:r w:rsidRPr="001A3D98">
        <w:rPr>
          <w:rFonts w:asciiTheme="minorHAnsi" w:eastAsiaTheme="minorHAnsi" w:hAnsiTheme="minorHAnsi"/>
        </w:rPr>
        <w:t xml:space="preserve">, </w:t>
      </w:r>
      <w:r w:rsidRPr="001A3D98">
        <w:rPr>
          <w:rStyle w:val="HTML0"/>
          <w:rFonts w:asciiTheme="minorHAnsi" w:eastAsiaTheme="minorHAnsi" w:hAnsiTheme="minorHAnsi"/>
        </w:rPr>
        <w:t>토큰 길이 측정</w:t>
      </w:r>
      <w:r w:rsidRPr="001A3D98">
        <w:rPr>
          <w:rFonts w:asciiTheme="minorHAnsi" w:eastAsiaTheme="minorHAnsi" w:hAnsiTheme="minorHAnsi"/>
        </w:rPr>
        <w:t xml:space="preserve">, </w:t>
      </w:r>
      <w:r w:rsidRPr="001A3D98">
        <w:rPr>
          <w:rStyle w:val="HTML0"/>
          <w:rFonts w:asciiTheme="minorHAnsi" w:eastAsiaTheme="minorHAnsi" w:hAnsiTheme="minorHAnsi"/>
        </w:rPr>
        <w:t>retriever 필터링</w:t>
      </w:r>
      <w:r w:rsidRPr="001A3D98">
        <w:rPr>
          <w:rFonts w:asciiTheme="minorHAnsi" w:eastAsiaTheme="minorHAnsi" w:hAnsiTheme="minorHAnsi"/>
        </w:rPr>
        <w:t>과 같은 기능은 토큰 초과 문제의 핵심적인 해결책이 된다.</w:t>
      </w:r>
    </w:p>
    <w:p w14:paraId="5F039941"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1A3D98" w:rsidRDefault="006B05B8" w:rsidP="006B05B8">
      <w:pPr>
        <w:pStyle w:val="afc"/>
        <w:rPr>
          <w:rFonts w:asciiTheme="minorHAnsi" w:eastAsiaTheme="minorHAnsi" w:hAnsiTheme="minorHAnsi"/>
        </w:rPr>
      </w:pPr>
    </w:p>
    <w:p w14:paraId="7340756D" w14:textId="77777777" w:rsidR="00FE6F58" w:rsidRPr="001A3D98" w:rsidRDefault="00FE6F58" w:rsidP="006B05B8">
      <w:pPr>
        <w:pStyle w:val="afc"/>
        <w:rPr>
          <w:rFonts w:asciiTheme="minorHAnsi" w:eastAsiaTheme="minorHAnsi" w:hAnsiTheme="minorHAnsi"/>
        </w:rPr>
      </w:pPr>
    </w:p>
    <w:p w14:paraId="7B9D3DEA" w14:textId="77777777" w:rsidR="00337392" w:rsidRPr="001A3D98" w:rsidRDefault="00337392" w:rsidP="00F659B4">
      <w:pPr>
        <w:pStyle w:val="HTML"/>
        <w:ind w:leftChars="400" w:left="800"/>
        <w:rPr>
          <w:rStyle w:val="HTML0"/>
          <w:rFonts w:asciiTheme="minorHAnsi" w:eastAsiaTheme="minorHAnsi" w:hAnsiTheme="minorHAnsi"/>
        </w:rPr>
      </w:pPr>
    </w:p>
    <w:p w14:paraId="3EF1C768" w14:textId="0852BC6A" w:rsidR="00B61EDD" w:rsidRPr="001A3D98" w:rsidRDefault="00B61EDD" w:rsidP="00B61EDD">
      <w:pPr>
        <w:pStyle w:val="2"/>
        <w:rPr>
          <w:rStyle w:val="HTML0"/>
          <w:rFonts w:asciiTheme="minorHAnsi" w:eastAsiaTheme="minorHAnsi" w:hAnsiTheme="minorHAnsi"/>
          <w:lang w:eastAsia="ko-KR"/>
        </w:rPr>
      </w:pPr>
      <w:bookmarkStart w:id="214" w:name="_Toc204931956"/>
      <w:r w:rsidRPr="001A3D98">
        <w:rPr>
          <w:rStyle w:val="HTML0"/>
          <w:rFonts w:asciiTheme="minorHAnsi" w:eastAsiaTheme="minorHAnsi" w:hAnsiTheme="minorHAnsi" w:hint="eastAsia"/>
          <w:lang w:eastAsia="ko-KR"/>
        </w:rPr>
        <w:t>랭체인 이외 에이전트 도구</w:t>
      </w:r>
      <w:bookmarkEnd w:id="214"/>
    </w:p>
    <w:p w14:paraId="51554FFD" w14:textId="138881FE" w:rsidR="00B61EDD" w:rsidRPr="001A3D98" w:rsidRDefault="00B61EDD" w:rsidP="00B61EDD">
      <w:pPr>
        <w:pStyle w:val="a9"/>
        <w:rPr>
          <w:rFonts w:asciiTheme="minorHAnsi" w:eastAsiaTheme="minorHAnsi" w:hAnsiTheme="minorHAnsi"/>
        </w:rPr>
      </w:pPr>
      <w:r w:rsidRPr="001A3D98">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1A3D9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1A3D98"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1A3D98">
              <w:rPr>
                <w:rStyle w:val="afb"/>
                <w:rFonts w:asciiTheme="minorHAnsi" w:eastAsiaTheme="minorHAnsi" w:hAnsiTheme="minorHAnsi"/>
                <w:b/>
              </w:rPr>
              <w:t>도구 이름</w:t>
            </w:r>
          </w:p>
        </w:tc>
        <w:tc>
          <w:tcPr>
            <w:tcW w:w="0" w:type="auto"/>
            <w:hideMark/>
          </w:tcPr>
          <w:p w14:paraId="74BED4BC"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설명</w:t>
            </w:r>
          </w:p>
        </w:tc>
        <w:tc>
          <w:tcPr>
            <w:tcW w:w="0" w:type="auto"/>
            <w:hideMark/>
          </w:tcPr>
          <w:p w14:paraId="57F42DE0"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링크</w:t>
            </w:r>
          </w:p>
        </w:tc>
      </w:tr>
      <w:tr w:rsidR="00B61EDD" w:rsidRPr="001A3D9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1A3D98" w:rsidRDefault="00B61EDD">
            <w:pPr>
              <w:rPr>
                <w:rFonts w:asciiTheme="minorHAnsi" w:eastAsiaTheme="minorHAnsi" w:hAnsiTheme="minorHAnsi"/>
                <w:b w:val="0"/>
                <w:bCs w:val="0"/>
              </w:rPr>
            </w:pPr>
            <w:r w:rsidRPr="001A3D98">
              <w:rPr>
                <w:rStyle w:val="afb"/>
                <w:rFonts w:asciiTheme="minorHAnsi" w:eastAsiaTheme="minorHAnsi" w:hAnsiTheme="minorHAnsi"/>
              </w:rPr>
              <w:t>AutoGPT</w:t>
            </w:r>
          </w:p>
        </w:tc>
        <w:tc>
          <w:tcPr>
            <w:tcW w:w="0" w:type="auto"/>
            <w:hideMark/>
          </w:tcPr>
          <w:p w14:paraId="59E73701"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xml:space="preserve">텍스트 기반 입력을 통해 자동으로 여러 작업을 수행하는 AI 에이전트. GPT </w:t>
            </w:r>
            <w:r w:rsidRPr="001A3D98">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1A3D98" w:rsidRDefault="008C04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1A3D98">
                <w:rPr>
                  <w:rStyle w:val="a5"/>
                  <w:rFonts w:asciiTheme="minorHAnsi" w:eastAsiaTheme="minorHAnsi" w:hAnsiTheme="minorHAnsi"/>
                </w:rPr>
                <w:t xml:space="preserve">AutoGPT </w:t>
              </w:r>
              <w:r w:rsidR="00B61EDD" w:rsidRPr="001A3D98">
                <w:rPr>
                  <w:rStyle w:val="a5"/>
                  <w:rFonts w:asciiTheme="minorHAnsi" w:eastAsiaTheme="minorHAnsi" w:hAnsiTheme="minorHAnsi"/>
                </w:rPr>
                <w:lastRenderedPageBreak/>
                <w:t>GitHub</w:t>
              </w:r>
            </w:hyperlink>
          </w:p>
        </w:tc>
      </w:tr>
      <w:tr w:rsidR="0011739C" w:rsidRPr="001A3D9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1A3D98" w:rsidRDefault="0011739C">
            <w:pPr>
              <w:rPr>
                <w:rStyle w:val="afb"/>
                <w:rFonts w:asciiTheme="minorHAnsi" w:eastAsiaTheme="minorHAnsi" w:hAnsiTheme="minorHAnsi"/>
              </w:rPr>
            </w:pPr>
            <w:r w:rsidRPr="001A3D98">
              <w:rPr>
                <w:rStyle w:val="afb"/>
                <w:rFonts w:asciiTheme="minorHAnsi" w:eastAsiaTheme="minorHAnsi" w:hAnsiTheme="minorHAnsi" w:hint="eastAsia"/>
              </w:rPr>
              <w:lastRenderedPageBreak/>
              <w:t>Pydantic</w:t>
            </w:r>
          </w:p>
        </w:tc>
        <w:tc>
          <w:tcPr>
            <w:tcW w:w="0" w:type="auto"/>
          </w:tcPr>
          <w:p w14:paraId="5BD9CA59" w14:textId="7241A900" w:rsidR="0011739C" w:rsidRPr="001A3D98"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1A3D98">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1A3D98">
              <w:rPr>
                <w:rStyle w:val="afb"/>
                <w:rFonts w:asciiTheme="minorHAnsi" w:eastAsiaTheme="minorHAnsi" w:hAnsiTheme="minorHAnsi" w:hint="eastAsia"/>
              </w:rPr>
              <w:t>.</w:t>
            </w:r>
          </w:p>
        </w:tc>
        <w:tc>
          <w:tcPr>
            <w:tcW w:w="0" w:type="auto"/>
          </w:tcPr>
          <w:p w14:paraId="4D349937" w14:textId="3A925583" w:rsidR="0011739C" w:rsidRPr="001A3D98" w:rsidRDefault="008C04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1A3D98">
                <w:rPr>
                  <w:rStyle w:val="a5"/>
                  <w:rFonts w:asciiTheme="minorHAnsi" w:eastAsiaTheme="minorHAnsi" w:hAnsiTheme="minorHAnsi"/>
                </w:rPr>
                <w:t>PydanticAI</w:t>
              </w:r>
            </w:hyperlink>
          </w:p>
        </w:tc>
      </w:tr>
      <w:tr w:rsidR="0011739C" w:rsidRPr="001A3D9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LlamaIndex</w:t>
            </w:r>
          </w:p>
        </w:tc>
        <w:tc>
          <w:tcPr>
            <w:tcW w:w="0" w:type="auto"/>
            <w:hideMark/>
          </w:tcPr>
          <w:p w14:paraId="190C77C0"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1A3D98" w:rsidRDefault="008C04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1A3D98">
                <w:rPr>
                  <w:rStyle w:val="a5"/>
                  <w:rFonts w:asciiTheme="minorHAnsi" w:eastAsiaTheme="minorHAnsi" w:hAnsiTheme="minorHAnsi"/>
                </w:rPr>
                <w:t>LlamaIndex GitHub</w:t>
              </w:r>
            </w:hyperlink>
          </w:p>
        </w:tc>
      </w:tr>
      <w:tr w:rsidR="0011739C" w:rsidRPr="001A3D9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CrewAI</w:t>
            </w:r>
          </w:p>
        </w:tc>
        <w:tc>
          <w:tcPr>
            <w:tcW w:w="0" w:type="auto"/>
            <w:hideMark/>
          </w:tcPr>
          <w:p w14:paraId="1101E5CE" w14:textId="77777777" w:rsidR="00B61EDD" w:rsidRPr="001A3D98"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1A3D98" w:rsidRDefault="008C04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1A3D98">
                <w:rPr>
                  <w:rStyle w:val="a5"/>
                  <w:rFonts w:asciiTheme="minorHAnsi" w:eastAsiaTheme="minorHAnsi" w:hAnsiTheme="minorHAnsi"/>
                </w:rPr>
                <w:t>CrewAI Website</w:t>
              </w:r>
            </w:hyperlink>
          </w:p>
        </w:tc>
      </w:tr>
      <w:tr w:rsidR="0011739C" w:rsidRPr="001A3D9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LangGraph</w:t>
            </w:r>
          </w:p>
        </w:tc>
        <w:tc>
          <w:tcPr>
            <w:tcW w:w="0" w:type="auto"/>
            <w:hideMark/>
          </w:tcPr>
          <w:p w14:paraId="43D30F72"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1A3D98" w:rsidRDefault="008C04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1A3D98">
                <w:rPr>
                  <w:rStyle w:val="a5"/>
                  <w:rFonts w:asciiTheme="minorHAnsi" w:eastAsiaTheme="minorHAnsi" w:hAnsiTheme="minorHAnsi"/>
                </w:rPr>
                <w:t>LangGraph GitHub</w:t>
              </w:r>
            </w:hyperlink>
          </w:p>
        </w:tc>
      </w:tr>
    </w:tbl>
    <w:p w14:paraId="7C052A0A" w14:textId="77777777" w:rsidR="00B61EDD" w:rsidRPr="001A3D98" w:rsidRDefault="00B61EDD" w:rsidP="00B61EDD">
      <w:pPr>
        <w:pStyle w:val="a9"/>
        <w:ind w:left="0"/>
        <w:rPr>
          <w:rFonts w:asciiTheme="minorHAnsi" w:eastAsiaTheme="minorHAnsi" w:hAnsiTheme="minorHAnsi"/>
        </w:rPr>
      </w:pPr>
    </w:p>
    <w:p w14:paraId="1B3820B3" w14:textId="0F61E8DC" w:rsidR="00F659B4" w:rsidRPr="001A3D98" w:rsidRDefault="00F659B4" w:rsidP="00F659B4">
      <w:pPr>
        <w:pStyle w:val="2"/>
        <w:rPr>
          <w:rFonts w:asciiTheme="minorHAnsi" w:eastAsiaTheme="minorHAnsi" w:hAnsiTheme="minorHAnsi"/>
        </w:rPr>
      </w:pPr>
      <w:bookmarkStart w:id="215" w:name="_Toc204931957"/>
      <w:r w:rsidRPr="001A3D98">
        <w:rPr>
          <w:rFonts w:asciiTheme="minorHAnsi" w:eastAsiaTheme="minorHAnsi" w:hAnsiTheme="minorHAnsi"/>
        </w:rPr>
        <w:t>결론</w:t>
      </w:r>
      <w:bookmarkEnd w:id="215"/>
    </w:p>
    <w:p w14:paraId="534B284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1A3D98" w:rsidRDefault="00DF4422" w:rsidP="002A4A25">
      <w:pPr>
        <w:pStyle w:val="a9"/>
        <w:rPr>
          <w:rFonts w:asciiTheme="minorHAnsi" w:eastAsiaTheme="minorHAnsi" w:hAnsiTheme="minorHAnsi"/>
        </w:rPr>
      </w:pPr>
    </w:p>
    <w:p w14:paraId="4B1C3017" w14:textId="46850882" w:rsidR="00CF2D8D" w:rsidRPr="001A3D98" w:rsidRDefault="00CF2D8D" w:rsidP="00CF2D8D">
      <w:pPr>
        <w:pStyle w:val="2"/>
        <w:rPr>
          <w:rFonts w:asciiTheme="minorHAnsi" w:eastAsiaTheme="minorHAnsi" w:hAnsiTheme="minorHAnsi"/>
        </w:rPr>
      </w:pPr>
      <w:bookmarkStart w:id="216" w:name="_Toc204931958"/>
      <w:r w:rsidRPr="001A3D98">
        <w:rPr>
          <w:rFonts w:asciiTheme="minorHAnsi" w:eastAsiaTheme="minorHAnsi" w:hAnsiTheme="minorHAnsi" w:hint="eastAsia"/>
          <w:lang w:eastAsia="ko-KR"/>
        </w:rPr>
        <w:t>레퍼런스</w:t>
      </w:r>
      <w:bookmarkEnd w:id="216"/>
    </w:p>
    <w:p w14:paraId="5E815E84" w14:textId="3E0C244C" w:rsidR="00CF2D8D" w:rsidRPr="001A3D98" w:rsidRDefault="008C0419" w:rsidP="001E0E49">
      <w:pPr>
        <w:pStyle w:val="a9"/>
        <w:numPr>
          <w:ilvl w:val="0"/>
          <w:numId w:val="33"/>
        </w:numPr>
        <w:rPr>
          <w:rFonts w:asciiTheme="minorHAnsi" w:eastAsiaTheme="minorHAnsi" w:hAnsiTheme="minorHAnsi"/>
          <w:szCs w:val="22"/>
        </w:rPr>
      </w:pPr>
      <w:hyperlink r:id="rId48" w:tgtFrame="_blank" w:history="1">
        <w:r w:rsidR="00CF2D8D" w:rsidRPr="001A3D98">
          <w:rPr>
            <w:rStyle w:val="afb"/>
            <w:rFonts w:asciiTheme="minorHAnsi" w:eastAsiaTheme="minorHAnsi" w:hAnsiTheme="minorHAnsi" w:cs="Segoe UI"/>
            <w:spacing w:val="-1"/>
            <w:szCs w:val="22"/>
            <w:u w:val="single"/>
          </w:rPr>
          <w:t>LangChain Docs</w:t>
        </w:r>
      </w:hyperlink>
      <w:r w:rsidR="00CF2D8D" w:rsidRPr="001A3D98">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1A3D98" w:rsidRDefault="008C0419" w:rsidP="001E0E49">
      <w:pPr>
        <w:pStyle w:val="a9"/>
        <w:numPr>
          <w:ilvl w:val="0"/>
          <w:numId w:val="33"/>
        </w:numPr>
        <w:rPr>
          <w:rFonts w:asciiTheme="minorHAnsi" w:eastAsiaTheme="minorHAnsi" w:hAnsiTheme="minorHAnsi"/>
          <w:szCs w:val="22"/>
        </w:rPr>
      </w:pPr>
      <w:hyperlink r:id="rId49" w:tgtFrame="_blank" w:history="1">
        <w:r w:rsidR="00CF2D8D" w:rsidRPr="001A3D98">
          <w:rPr>
            <w:rStyle w:val="afb"/>
            <w:rFonts w:asciiTheme="minorHAnsi" w:eastAsiaTheme="minorHAnsi" w:hAnsiTheme="minorHAnsi" w:cs="Segoe UI"/>
            <w:spacing w:val="-1"/>
            <w:szCs w:val="22"/>
            <w:u w:val="single"/>
          </w:rPr>
          <w:t>LangChain Python GitHub</w:t>
        </w:r>
      </w:hyperlink>
      <w:r w:rsidR="00CF2D8D" w:rsidRPr="001A3D98">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1A3D98" w:rsidRDefault="008C0419" w:rsidP="001E0E49">
      <w:pPr>
        <w:pStyle w:val="a9"/>
        <w:numPr>
          <w:ilvl w:val="0"/>
          <w:numId w:val="33"/>
        </w:numPr>
        <w:rPr>
          <w:rFonts w:asciiTheme="minorHAnsi" w:eastAsiaTheme="minorHAnsi" w:hAnsiTheme="minorHAnsi"/>
          <w:szCs w:val="22"/>
        </w:rPr>
      </w:pPr>
      <w:hyperlink r:id="rId50" w:tgtFrame="_blank" w:history="1">
        <w:r w:rsidR="00CF2D8D" w:rsidRPr="001A3D98">
          <w:rPr>
            <w:rStyle w:val="afb"/>
            <w:rFonts w:asciiTheme="minorHAnsi" w:eastAsiaTheme="minorHAnsi" w:hAnsiTheme="minorHAnsi" w:cs="Segoe UI"/>
            <w:spacing w:val="-1"/>
            <w:szCs w:val="22"/>
            <w:u w:val="single"/>
          </w:rPr>
          <w:t>Hugging Face Transformers</w:t>
        </w:r>
      </w:hyperlink>
      <w:r w:rsidR="00CF2D8D" w:rsidRPr="001A3D98">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1A3D98" w:rsidRDefault="008C0419" w:rsidP="001E0E49">
      <w:pPr>
        <w:pStyle w:val="a9"/>
        <w:numPr>
          <w:ilvl w:val="0"/>
          <w:numId w:val="33"/>
        </w:numPr>
        <w:rPr>
          <w:rFonts w:asciiTheme="minorHAnsi" w:eastAsiaTheme="minorHAnsi" w:hAnsiTheme="minorHAnsi"/>
          <w:szCs w:val="22"/>
        </w:rPr>
      </w:pPr>
      <w:hyperlink r:id="rId51" w:tgtFrame="_blank" w:history="1">
        <w:r w:rsidR="00CF2D8D" w:rsidRPr="001A3D98">
          <w:rPr>
            <w:rStyle w:val="afb"/>
            <w:rFonts w:asciiTheme="minorHAnsi" w:eastAsiaTheme="minorHAnsi" w:hAnsiTheme="minorHAnsi" w:cs="Segoe UI"/>
            <w:spacing w:val="-1"/>
            <w:szCs w:val="22"/>
            <w:u w:val="single"/>
          </w:rPr>
          <w:t>Facebook AI의 FAISS 가이드</w:t>
        </w:r>
      </w:hyperlink>
      <w:r w:rsidR="00CF2D8D" w:rsidRPr="001A3D98">
        <w:rPr>
          <w:rFonts w:asciiTheme="minorHAnsi" w:eastAsiaTheme="minorHAnsi" w:hAnsiTheme="minorHAnsi"/>
          <w:szCs w:val="22"/>
        </w:rPr>
        <w:t>:- 벡터 스토어를 조정하거나 대규모로 배포하려는 경우.</w:t>
      </w:r>
    </w:p>
    <w:p w14:paraId="26C95F35" w14:textId="76E64DB8" w:rsidR="00CF2D8D" w:rsidRPr="001A3D98" w:rsidRDefault="008C0419" w:rsidP="001E0E49">
      <w:pPr>
        <w:pStyle w:val="a9"/>
        <w:numPr>
          <w:ilvl w:val="0"/>
          <w:numId w:val="33"/>
        </w:numPr>
        <w:rPr>
          <w:rFonts w:asciiTheme="minorHAnsi" w:eastAsiaTheme="minorHAnsi" w:hAnsiTheme="minorHAnsi"/>
          <w:szCs w:val="22"/>
        </w:rPr>
      </w:pPr>
      <w:hyperlink r:id="rId52" w:tgtFrame="_blank" w:history="1">
        <w:r w:rsidR="00CF2D8D" w:rsidRPr="001A3D98">
          <w:rPr>
            <w:rStyle w:val="afb"/>
            <w:rFonts w:asciiTheme="minorHAnsi" w:eastAsiaTheme="minorHAnsi" w:hAnsiTheme="minorHAnsi" w:cs="Segoe UI"/>
            <w:spacing w:val="-1"/>
            <w:szCs w:val="22"/>
            <w:u w:val="single"/>
          </w:rPr>
          <w:t>LangChain + RAG 전체 스택 튜토리얼</w:t>
        </w:r>
      </w:hyperlink>
      <w:r w:rsidR="00CF2D8D" w:rsidRPr="001A3D98">
        <w:rPr>
          <w:rFonts w:asciiTheme="minorHAnsi" w:eastAsiaTheme="minorHAnsi" w:hAnsiTheme="minorHAnsi"/>
          <w:szCs w:val="22"/>
        </w:rPr>
        <w:t>: 팀에서 직접 제공하는 연습</w:t>
      </w:r>
      <w:r w:rsidR="00CF2D8D" w:rsidRPr="001A3D98">
        <w:rPr>
          <w:rFonts w:asciiTheme="minorHAnsi" w:eastAsiaTheme="minorHAnsi" w:hAnsiTheme="minorHAnsi" w:hint="eastAsia"/>
          <w:szCs w:val="22"/>
        </w:rPr>
        <w:t xml:space="preserve"> 코드</w:t>
      </w:r>
      <w:r w:rsidR="00CF2D8D" w:rsidRPr="001A3D98">
        <w:rPr>
          <w:rFonts w:asciiTheme="minorHAnsi" w:eastAsiaTheme="minorHAnsi" w:hAnsiTheme="minorHAnsi"/>
          <w:szCs w:val="22"/>
        </w:rPr>
        <w:t>.</w:t>
      </w:r>
    </w:p>
    <w:p w14:paraId="16562A6E" w14:textId="035E01E3" w:rsidR="00CF2D8D" w:rsidRPr="001A3D98" w:rsidRDefault="008C0419" w:rsidP="001E0E49">
      <w:pPr>
        <w:pStyle w:val="a9"/>
        <w:numPr>
          <w:ilvl w:val="0"/>
          <w:numId w:val="33"/>
        </w:numPr>
        <w:rPr>
          <w:rFonts w:asciiTheme="minorHAnsi" w:eastAsiaTheme="minorHAnsi" w:hAnsiTheme="minorHAnsi"/>
          <w:szCs w:val="22"/>
        </w:rPr>
      </w:pPr>
      <w:hyperlink r:id="rId53" w:tgtFrame="_blank" w:history="1">
        <w:r w:rsidR="00CF2D8D" w:rsidRPr="001A3D98">
          <w:rPr>
            <w:rStyle w:val="afb"/>
            <w:rFonts w:asciiTheme="minorHAnsi" w:eastAsiaTheme="minorHAnsi" w:hAnsiTheme="minorHAnsi" w:cs="Segoe UI"/>
            <w:spacing w:val="-1"/>
            <w:szCs w:val="22"/>
            <w:u w:val="single"/>
          </w:rPr>
          <w:t>생산 분야의 RAG — Pinecone 블로그</w:t>
        </w:r>
      </w:hyperlink>
      <w:r w:rsidR="00CF2D8D" w:rsidRPr="001A3D98">
        <w:rPr>
          <w:rFonts w:asciiTheme="minorHAnsi" w:eastAsiaTheme="minorHAnsi" w:hAnsiTheme="minorHAnsi"/>
          <w:szCs w:val="22"/>
        </w:rPr>
        <w:t>: 과제 및 모범 사례를 포함하여 생산 컨텍스트에서 RAG 아키텍처를 설명.</w:t>
      </w:r>
    </w:p>
    <w:p w14:paraId="02A67DF4" w14:textId="4E43C275" w:rsidR="00CF2D8D" w:rsidRPr="001A3D98" w:rsidRDefault="008C0419" w:rsidP="001E0E49">
      <w:pPr>
        <w:pStyle w:val="a9"/>
        <w:numPr>
          <w:ilvl w:val="0"/>
          <w:numId w:val="33"/>
        </w:numPr>
        <w:rPr>
          <w:rFonts w:asciiTheme="minorHAnsi" w:eastAsiaTheme="minorHAnsi" w:hAnsiTheme="minorHAnsi"/>
          <w:szCs w:val="22"/>
        </w:rPr>
      </w:pPr>
      <w:hyperlink r:id="rId54" w:tgtFrame="_blank" w:history="1">
        <w:r w:rsidR="00CF2D8D" w:rsidRPr="001A3D98">
          <w:rPr>
            <w:rStyle w:val="afb"/>
            <w:rFonts w:asciiTheme="minorHAnsi" w:eastAsiaTheme="minorHAnsi" w:hAnsiTheme="minorHAnsi" w:cs="Segoe UI"/>
            <w:spacing w:val="-1"/>
            <w:szCs w:val="22"/>
            <w:u w:val="single"/>
          </w:rPr>
          <w:t>해리슨 체이스(LangChain)</w:t>
        </w:r>
      </w:hyperlink>
      <w:r w:rsidR="00CF2D8D" w:rsidRPr="001A3D98">
        <w:rPr>
          <w:rFonts w:asciiTheme="minorHAnsi" w:eastAsiaTheme="minorHAnsi" w:hAnsiTheme="minorHAnsi"/>
          <w:szCs w:val="22"/>
        </w:rPr>
        <w:t>: 지속적인 업데이트, 팁 및 향후 기능에 대한 엿보기.</w:t>
      </w:r>
    </w:p>
    <w:p w14:paraId="78A42EE7" w14:textId="705FF781" w:rsidR="00CF2D8D" w:rsidRPr="001A3D98" w:rsidRDefault="008C0419" w:rsidP="001E0E49">
      <w:pPr>
        <w:pStyle w:val="a9"/>
        <w:numPr>
          <w:ilvl w:val="0"/>
          <w:numId w:val="33"/>
        </w:numPr>
        <w:rPr>
          <w:rFonts w:asciiTheme="minorHAnsi" w:eastAsiaTheme="minorHAnsi" w:hAnsiTheme="minorHAnsi"/>
        </w:rPr>
      </w:pPr>
      <w:hyperlink r:id="rId55" w:tgtFrame="_blank" w:history="1">
        <w:r w:rsidR="00CF2D8D" w:rsidRPr="001A3D98">
          <w:rPr>
            <w:rStyle w:val="afb"/>
            <w:rFonts w:asciiTheme="minorHAnsi" w:eastAsiaTheme="minorHAnsi" w:hAnsiTheme="minorHAnsi" w:cs="Segoe UI"/>
            <w:spacing w:val="-1"/>
            <w:szCs w:val="22"/>
            <w:u w:val="single"/>
          </w:rPr>
          <w:t>Retrieval-Augmented Generation 설명</w:t>
        </w:r>
      </w:hyperlink>
      <w:r w:rsidR="00CF2D8D" w:rsidRPr="001A3D98">
        <w:rPr>
          <w:rFonts w:asciiTheme="minorHAnsi" w:eastAsiaTheme="minorHAnsi" w:hAnsiTheme="minorHAnsi"/>
          <w:szCs w:val="22"/>
        </w:rPr>
        <w:t>:- RAG가 더 넓은 LLM 생태계에 어떻게 적합한지에 대한 입문서.</w:t>
      </w:r>
    </w:p>
    <w:p w14:paraId="6E214E87" w14:textId="3CE7901F" w:rsidR="005F444F" w:rsidRPr="001A3D98"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1A3D98" w:rsidRDefault="005F444F" w:rsidP="002A4A25">
      <w:pPr>
        <w:pStyle w:val="a9"/>
        <w:rPr>
          <w:rFonts w:asciiTheme="minorHAnsi" w:eastAsiaTheme="minorHAnsi" w:hAnsiTheme="minorHAnsi"/>
        </w:rPr>
      </w:pPr>
    </w:p>
    <w:p w14:paraId="32BFEAFE" w14:textId="4B557344" w:rsidR="005F444F" w:rsidRPr="001A3D98" w:rsidRDefault="005F444F" w:rsidP="005F444F">
      <w:pPr>
        <w:pStyle w:val="1"/>
        <w:rPr>
          <w:rFonts w:asciiTheme="minorHAnsi" w:eastAsiaTheme="minorHAnsi" w:hAnsiTheme="minorHAnsi"/>
          <w:lang w:eastAsia="ko-KR"/>
        </w:rPr>
      </w:pPr>
      <w:bookmarkStart w:id="217" w:name="_Toc204931959"/>
      <w:r w:rsidRPr="001A3D98">
        <w:rPr>
          <w:rFonts w:asciiTheme="minorHAnsi" w:eastAsiaTheme="minorHAnsi" w:hAnsiTheme="minorHAnsi" w:hint="eastAsia"/>
          <w:lang w:eastAsia="ko-KR"/>
        </w:rPr>
        <w:t>o</w:t>
      </w:r>
      <w:r w:rsidRPr="001A3D98">
        <w:rPr>
          <w:rFonts w:asciiTheme="minorHAnsi" w:eastAsiaTheme="minorHAnsi" w:hAnsiTheme="minorHAnsi"/>
          <w:lang w:eastAsia="ko-KR"/>
        </w:rPr>
        <w:t>llama</w:t>
      </w:r>
      <w:bookmarkEnd w:id="217"/>
    </w:p>
    <w:p w14:paraId="4BAAAC3A" w14:textId="256158AE" w:rsidR="00EF5203" w:rsidRPr="001A3D98" w:rsidRDefault="00EF5203" w:rsidP="00EF5203">
      <w:pPr>
        <w:pStyle w:val="2"/>
        <w:rPr>
          <w:rFonts w:asciiTheme="minorHAnsi" w:eastAsiaTheme="minorHAnsi" w:hAnsiTheme="minorHAnsi"/>
        </w:rPr>
      </w:pPr>
      <w:bookmarkStart w:id="218" w:name="_Toc204931960"/>
      <w:r w:rsidRPr="001A3D98">
        <w:rPr>
          <w:rFonts w:asciiTheme="minorHAnsi" w:eastAsiaTheme="minorHAnsi" w:hAnsiTheme="minorHAnsi" w:hint="eastAsia"/>
          <w:lang w:eastAsia="ko-KR"/>
        </w:rPr>
        <w:t>개요</w:t>
      </w:r>
      <w:bookmarkEnd w:id="218"/>
    </w:p>
    <w:p w14:paraId="6D9E0509"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1A3D98" w:rsidRDefault="00EF5203" w:rsidP="00EF5203">
      <w:pPr>
        <w:rPr>
          <w:rFonts w:asciiTheme="minorHAnsi" w:eastAsiaTheme="minorHAnsi" w:hAnsiTheme="minorHAnsi"/>
        </w:rPr>
      </w:pPr>
    </w:p>
    <w:p w14:paraId="01F8A7A1" w14:textId="75B15EDB" w:rsidR="00EF5203" w:rsidRPr="001A3D98" w:rsidRDefault="00EF5203" w:rsidP="00EA53AB">
      <w:pPr>
        <w:pStyle w:val="2"/>
        <w:rPr>
          <w:rFonts w:asciiTheme="minorHAnsi" w:eastAsiaTheme="minorHAnsi" w:hAnsiTheme="minorHAnsi"/>
        </w:rPr>
      </w:pPr>
      <w:bookmarkStart w:id="219" w:name="_Toc204931961"/>
      <w:r w:rsidRPr="001A3D98">
        <w:rPr>
          <w:rFonts w:asciiTheme="minorHAnsi" w:eastAsiaTheme="minorHAnsi" w:hAnsiTheme="minorHAnsi"/>
        </w:rPr>
        <w:t>Windows에서 Ollama 설치 방법</w:t>
      </w:r>
      <w:bookmarkEnd w:id="219"/>
    </w:p>
    <w:p w14:paraId="3B4370F4" w14:textId="77777777" w:rsidR="00EF5203" w:rsidRPr="001A3D98" w:rsidRDefault="008C0419" w:rsidP="00EA53AB">
      <w:pPr>
        <w:pStyle w:val="a9"/>
        <w:rPr>
          <w:rFonts w:asciiTheme="minorHAnsi" w:eastAsiaTheme="minorHAnsi" w:hAnsiTheme="minorHAnsi"/>
        </w:rPr>
      </w:pPr>
      <w:hyperlink r:id="rId56" w:history="1">
        <w:r w:rsidR="00EF5203" w:rsidRPr="001A3D98">
          <w:rPr>
            <w:rStyle w:val="a5"/>
            <w:rFonts w:asciiTheme="minorHAnsi" w:eastAsiaTheme="minorHAnsi" w:hAnsiTheme="minorHAnsi"/>
          </w:rPr>
          <w:t>https://ollama.com</w:t>
        </w:r>
      </w:hyperlink>
      <w:r w:rsidR="00EF5203" w:rsidRPr="001A3D98">
        <w:rPr>
          <w:rFonts w:asciiTheme="minorHAnsi" w:eastAsiaTheme="minorHAnsi" w:hAnsiTheme="minorHAnsi"/>
        </w:rPr>
        <w:t xml:space="preserve"> 에 접속한다.</w:t>
      </w:r>
    </w:p>
    <w:p w14:paraId="25511397"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운영체제(Windows)를 선택하고 설치 프로그램(.exe)을 다운로드한다.</w:t>
      </w:r>
    </w:p>
    <w:p w14:paraId="32695542"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 xml:space="preserve">설치 후, 커맨드 프롬프트(CMD)나 PowerShell을 열어 </w:t>
      </w:r>
      <w:r w:rsidRPr="001A3D98">
        <w:rPr>
          <w:rStyle w:val="HTML0"/>
          <w:rFonts w:asciiTheme="minorHAnsi" w:eastAsiaTheme="minorHAnsi" w:hAnsiTheme="minorHAnsi"/>
        </w:rPr>
        <w:t>ollama</w:t>
      </w:r>
      <w:r w:rsidRPr="001A3D98">
        <w:rPr>
          <w:rFonts w:asciiTheme="minorHAnsi" w:eastAsiaTheme="minorHAnsi" w:hAnsiTheme="minorHAnsi"/>
        </w:rPr>
        <w:t xml:space="preserve"> 명령어가 인식되는지 확인한다.</w:t>
      </w:r>
    </w:p>
    <w:p w14:paraId="0DF890CF" w14:textId="3090FB35" w:rsidR="00EF5203" w:rsidRPr="001A3D98" w:rsidRDefault="00EF5203" w:rsidP="00EF5203">
      <w:pPr>
        <w:rPr>
          <w:rFonts w:asciiTheme="minorHAnsi" w:eastAsiaTheme="minorHAnsi" w:hAnsiTheme="minorHAnsi"/>
        </w:rPr>
      </w:pPr>
    </w:p>
    <w:p w14:paraId="13D801C9" w14:textId="70710D25" w:rsidR="00EF5203" w:rsidRPr="001A3D98" w:rsidRDefault="00EF5203" w:rsidP="00EA53AB">
      <w:pPr>
        <w:pStyle w:val="2"/>
        <w:rPr>
          <w:rFonts w:asciiTheme="minorHAnsi" w:eastAsiaTheme="minorHAnsi" w:hAnsiTheme="minorHAnsi"/>
        </w:rPr>
      </w:pPr>
      <w:bookmarkStart w:id="220" w:name="_Toc204931962"/>
      <w:r w:rsidRPr="001A3D98">
        <w:rPr>
          <w:rFonts w:asciiTheme="minorHAnsi" w:eastAsiaTheme="minorHAnsi" w:hAnsiTheme="minorHAnsi"/>
        </w:rPr>
        <w:t>주요 터미널 명령어</w:t>
      </w:r>
      <w:bookmarkEnd w:id="220"/>
    </w:p>
    <w:p w14:paraId="60C9326A"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모델 다운로드 및 실행</w:t>
      </w:r>
    </w:p>
    <w:p w14:paraId="21A007C4"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run llama3</w:t>
      </w:r>
    </w:p>
    <w:p w14:paraId="1356BC54" w14:textId="77777777" w:rsidR="00EF5203" w:rsidRPr="001A3D98" w:rsidRDefault="00EF5203" w:rsidP="00EA53AB">
      <w:pPr>
        <w:pStyle w:val="a9"/>
        <w:rPr>
          <w:rStyle w:val="HTML0"/>
          <w:rFonts w:asciiTheme="minorHAnsi" w:eastAsiaTheme="minorHAnsi" w:hAnsiTheme="minorHAnsi"/>
        </w:rPr>
      </w:pPr>
    </w:p>
    <w:p w14:paraId="018398FE"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설치된 모델 목록 확인</w:t>
      </w:r>
    </w:p>
    <w:p w14:paraId="3090FDC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list</w:t>
      </w:r>
    </w:p>
    <w:p w14:paraId="456462EE" w14:textId="77777777" w:rsidR="00EF5203" w:rsidRPr="001A3D98" w:rsidRDefault="00EF5203" w:rsidP="00EA53AB">
      <w:pPr>
        <w:pStyle w:val="a9"/>
        <w:rPr>
          <w:rStyle w:val="HTML0"/>
          <w:rFonts w:asciiTheme="minorHAnsi" w:eastAsiaTheme="minorHAnsi" w:hAnsiTheme="minorHAnsi"/>
        </w:rPr>
      </w:pPr>
    </w:p>
    <w:p w14:paraId="37342D2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실행 중인 모델 종료</w:t>
      </w:r>
    </w:p>
    <w:p w14:paraId="67B5D7EF"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stop</w:t>
      </w:r>
    </w:p>
    <w:p w14:paraId="4629DBB1" w14:textId="77777777" w:rsidR="00EF5203" w:rsidRPr="001A3D98" w:rsidRDefault="00EF5203" w:rsidP="00EA53AB">
      <w:pPr>
        <w:pStyle w:val="a9"/>
        <w:rPr>
          <w:rStyle w:val="HTML0"/>
          <w:rFonts w:asciiTheme="minorHAnsi" w:eastAsiaTheme="minorHAnsi" w:hAnsiTheme="minorHAnsi"/>
        </w:rPr>
      </w:pPr>
    </w:p>
    <w:p w14:paraId="4EDDF668"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로컬에 있는 모델 삭제</w:t>
      </w:r>
    </w:p>
    <w:p w14:paraId="3442DD3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remove llama3</w:t>
      </w:r>
    </w:p>
    <w:p w14:paraId="042D038A"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1A3D98" w:rsidRDefault="00EF5203" w:rsidP="00EA53AB">
      <w:pPr>
        <w:pStyle w:val="a9"/>
        <w:rPr>
          <w:rFonts w:asciiTheme="minorHAnsi" w:eastAsiaTheme="minorHAnsi" w:hAnsiTheme="minorHAnsi"/>
        </w:rPr>
      </w:pPr>
    </w:p>
    <w:p w14:paraId="282DA1E2" w14:textId="337E9DDF" w:rsidR="00EF5203" w:rsidRPr="001A3D98" w:rsidRDefault="00EF5203" w:rsidP="00EA53AB">
      <w:pPr>
        <w:pStyle w:val="2"/>
        <w:rPr>
          <w:rFonts w:asciiTheme="minorHAnsi" w:eastAsiaTheme="minorHAnsi" w:hAnsiTheme="minorHAnsi"/>
        </w:rPr>
      </w:pPr>
      <w:bookmarkStart w:id="221" w:name="_Toc204931963"/>
      <w:r w:rsidRPr="001A3D98">
        <w:rPr>
          <w:rFonts w:asciiTheme="minorHAnsi" w:eastAsiaTheme="minorHAnsi" w:hAnsiTheme="minorHAnsi"/>
        </w:rPr>
        <w:t>LangChain에서 Ollama 사용하기</w:t>
      </w:r>
      <w:bookmarkEnd w:id="221"/>
    </w:p>
    <w:p w14:paraId="79A82341"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LangChain에서 Ollama를 호출하기 위해 다음과 같은 환경이 구성되어야 한다:</w:t>
      </w:r>
    </w:p>
    <w:p w14:paraId="425D71BE"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필수 패키지 설치</w:t>
      </w:r>
    </w:p>
    <w:p w14:paraId="15E16D0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pip install langchain langchain-community</w:t>
      </w:r>
    </w:p>
    <w:p w14:paraId="34896087" w14:textId="77777777" w:rsidR="008B0145" w:rsidRPr="001A3D98" w:rsidRDefault="008B0145" w:rsidP="00EA53AB">
      <w:pPr>
        <w:pStyle w:val="a9"/>
        <w:rPr>
          <w:rFonts w:asciiTheme="minorHAnsi" w:eastAsiaTheme="minorHAnsi" w:hAnsiTheme="minorHAnsi"/>
        </w:rPr>
      </w:pPr>
    </w:p>
    <w:p w14:paraId="04215C33" w14:textId="6A90152D"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Python 예제 코드</w:t>
      </w:r>
    </w:p>
    <w:p w14:paraId="0EDAC727"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from langchain.llms import Ollama</w:t>
      </w:r>
    </w:p>
    <w:p w14:paraId="7A16E69A" w14:textId="77777777" w:rsidR="00EF5203" w:rsidRPr="001A3D98" w:rsidRDefault="00EF5203" w:rsidP="00EA53AB">
      <w:pPr>
        <w:pStyle w:val="a9"/>
        <w:rPr>
          <w:rStyle w:val="HTML0"/>
          <w:rFonts w:asciiTheme="minorHAnsi" w:eastAsiaTheme="minorHAnsi" w:hAnsiTheme="minorHAnsi"/>
        </w:rPr>
      </w:pPr>
    </w:p>
    <w:p w14:paraId="5B998E1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llm = Ollama(model="llama3")</w:t>
      </w:r>
    </w:p>
    <w:p w14:paraId="2CEC003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prompt = "Ollama에서 실행된 LLaMA3 모델은 어떤 특징이 있나요?"</w:t>
      </w:r>
    </w:p>
    <w:p w14:paraId="74D0EFE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response = llm.invoke(prompt)</w:t>
      </w:r>
    </w:p>
    <w:p w14:paraId="0E8F89E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print(response)</w:t>
      </w:r>
    </w:p>
    <w:p w14:paraId="27B9D860" w14:textId="77777777" w:rsidR="008B0145" w:rsidRPr="001A3D98" w:rsidRDefault="008B0145" w:rsidP="00EA53AB">
      <w:pPr>
        <w:pStyle w:val="a9"/>
        <w:rPr>
          <w:rFonts w:asciiTheme="minorHAnsi" w:eastAsiaTheme="minorHAnsi" w:hAnsiTheme="minorHAnsi"/>
        </w:rPr>
      </w:pPr>
    </w:p>
    <w:p w14:paraId="1514A680" w14:textId="3D596E2A" w:rsidR="00EF5203" w:rsidRPr="001A3D98" w:rsidRDefault="00EF5203" w:rsidP="008B0145">
      <w:pPr>
        <w:pStyle w:val="a9"/>
        <w:rPr>
          <w:rFonts w:asciiTheme="minorHAnsi" w:eastAsiaTheme="minorHAnsi" w:hAnsiTheme="minorHAnsi"/>
        </w:rPr>
      </w:pPr>
      <w:r w:rsidRPr="001A3D98">
        <w:rPr>
          <w:rFonts w:asciiTheme="minorHAnsi" w:eastAsiaTheme="minorHAnsi" w:hAnsiTheme="minorHAnsi"/>
        </w:rPr>
        <w:t xml:space="preserve">이 코드는 로컬에서 실행 중인 </w:t>
      </w:r>
      <w:r w:rsidRPr="001A3D98">
        <w:rPr>
          <w:rStyle w:val="HTML0"/>
          <w:rFonts w:asciiTheme="minorHAnsi" w:eastAsiaTheme="minorHAnsi" w:hAnsiTheme="minorHAnsi"/>
        </w:rPr>
        <w:t>llama3</w:t>
      </w:r>
      <w:r w:rsidRPr="001A3D98">
        <w:rPr>
          <w:rFonts w:asciiTheme="minorHAnsi" w:eastAsiaTheme="minorHAnsi" w:hAnsiTheme="minorHAnsi"/>
        </w:rPr>
        <w:t xml:space="preserve"> 모델에게 프롬프트를 전달하고, 텍스트 응답을 출력한다.</w:t>
      </w:r>
      <w:r w:rsidR="008B0145" w:rsidRPr="001A3D98">
        <w:rPr>
          <w:rFonts w:asciiTheme="minorHAnsi" w:eastAsiaTheme="minorHAnsi" w:hAnsiTheme="minorHAnsi" w:hint="eastAsia"/>
        </w:rPr>
        <w:t xml:space="preserve"> </w:t>
      </w:r>
      <w:r w:rsidRPr="001A3D98">
        <w:rPr>
          <w:rFonts w:asciiTheme="minorHAnsi" w:eastAsiaTheme="minorHAnsi" w:hAnsiTheme="minorHAnsi"/>
        </w:rPr>
        <w:t xml:space="preserve">Ollama는 기본적으로 </w:t>
      </w:r>
      <w:r w:rsidRPr="001A3D98">
        <w:rPr>
          <w:rStyle w:val="HTML0"/>
          <w:rFonts w:asciiTheme="minorHAnsi" w:eastAsiaTheme="minorHAnsi" w:hAnsiTheme="minorHAnsi"/>
        </w:rPr>
        <w:t>localhost:11434</w:t>
      </w:r>
      <w:r w:rsidRPr="001A3D98">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1A3D98" w:rsidRDefault="00C85575" w:rsidP="00C85575">
      <w:pPr>
        <w:pStyle w:val="a9"/>
        <w:rPr>
          <w:rFonts w:asciiTheme="minorHAnsi" w:eastAsiaTheme="minorHAnsi" w:hAnsiTheme="minorHAnsi"/>
        </w:rPr>
      </w:pPr>
      <w:r w:rsidRPr="001A3D98">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1A3D98" w:rsidRDefault="00224ECD" w:rsidP="00C85575">
      <w:pPr>
        <w:pStyle w:val="a9"/>
        <w:rPr>
          <w:rFonts w:asciiTheme="minorHAnsi" w:eastAsiaTheme="minorHAnsi" w:hAnsiTheme="minorHAnsi"/>
        </w:rPr>
      </w:pPr>
    </w:p>
    <w:p w14:paraId="505E409D" w14:textId="4AE19F3A" w:rsidR="00224ECD" w:rsidRPr="001A3D98" w:rsidRDefault="00224ECD" w:rsidP="00C85575">
      <w:pPr>
        <w:pStyle w:val="a9"/>
        <w:rPr>
          <w:rFonts w:asciiTheme="minorHAnsi" w:eastAsiaTheme="minorHAnsi" w:hAnsiTheme="minorHAnsi"/>
        </w:rPr>
      </w:pPr>
    </w:p>
    <w:p w14:paraId="4CA645E4" w14:textId="21D42328" w:rsidR="00224ECD" w:rsidRPr="001A3D98" w:rsidRDefault="00224ECD">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FB7D017" w14:textId="7FD8F9AE" w:rsidR="00224ECD" w:rsidRPr="001A3D98" w:rsidRDefault="00224ECD" w:rsidP="00224ECD">
      <w:pPr>
        <w:pStyle w:val="1"/>
        <w:rPr>
          <w:rFonts w:asciiTheme="minorHAnsi" w:eastAsiaTheme="minorHAnsi" w:hAnsiTheme="minorHAnsi"/>
        </w:rPr>
      </w:pPr>
      <w:bookmarkStart w:id="222" w:name="_Toc204931964"/>
      <w:r w:rsidRPr="001A3D98">
        <w:rPr>
          <w:rFonts w:asciiTheme="minorHAnsi" w:eastAsiaTheme="minorHAnsi" w:hAnsiTheme="minorHAnsi"/>
        </w:rPr>
        <w:lastRenderedPageBreak/>
        <w:t>MCP</w:t>
      </w:r>
      <w:r w:rsidR="00915FF0" w:rsidRPr="001A3D98">
        <w:rPr>
          <w:rFonts w:asciiTheme="minorHAnsi" w:eastAsiaTheme="minorHAnsi" w:hAnsiTheme="minorHAnsi"/>
        </w:rPr>
        <w:t>(Model Context Protocol)</w:t>
      </w:r>
      <w:r w:rsidR="00F42FE9" w:rsidRPr="001A3D98">
        <w:rPr>
          <w:rFonts w:asciiTheme="minorHAnsi" w:eastAsiaTheme="minorHAnsi" w:hAnsiTheme="minorHAnsi" w:hint="eastAsia"/>
          <w:lang w:eastAsia="ko-KR"/>
        </w:rPr>
        <w:t>와</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rPr>
        <w:t xml:space="preserve">AI </w:t>
      </w:r>
      <w:r w:rsidR="00F42FE9" w:rsidRPr="001A3D98">
        <w:rPr>
          <w:rFonts w:asciiTheme="minorHAnsi" w:eastAsiaTheme="minorHAnsi" w:hAnsiTheme="minorHAnsi" w:hint="eastAsia"/>
          <w:lang w:eastAsia="ko-KR"/>
        </w:rPr>
        <w:t>에이전트</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hint="eastAsia"/>
          <w:lang w:eastAsia="ko-KR"/>
        </w:rPr>
        <w:t>개발</w:t>
      </w:r>
      <w:bookmarkEnd w:id="222"/>
    </w:p>
    <w:p w14:paraId="79B6F36B" w14:textId="54CD2325" w:rsidR="00224ECD" w:rsidRPr="001A3D98" w:rsidRDefault="00224ECD" w:rsidP="00224ECD">
      <w:pPr>
        <w:pStyle w:val="2"/>
        <w:rPr>
          <w:rFonts w:asciiTheme="minorHAnsi" w:eastAsiaTheme="minorHAnsi" w:hAnsiTheme="minorHAnsi"/>
        </w:rPr>
      </w:pPr>
      <w:bookmarkStart w:id="223" w:name="_Toc204931965"/>
      <w:r w:rsidRPr="001A3D98">
        <w:rPr>
          <w:rFonts w:asciiTheme="minorHAnsi" w:eastAsiaTheme="minorHAnsi" w:hAnsiTheme="minorHAnsi"/>
        </w:rPr>
        <w:t>개요 및 개념</w:t>
      </w:r>
      <w:bookmarkEnd w:id="223"/>
    </w:p>
    <w:p w14:paraId="7AA553D1" w14:textId="2BB2AFE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1A3D98" w:rsidRDefault="00224ECD" w:rsidP="00224ECD">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D6E89BF"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14A76BC9" w14:textId="75DEBA2F" w:rsidR="00A20B25" w:rsidRPr="001A3D98" w:rsidRDefault="00A20B25" w:rsidP="00224ECD">
      <w:pPr>
        <w:pStyle w:val="a9"/>
        <w:rPr>
          <w:rFonts w:asciiTheme="minorHAnsi" w:eastAsiaTheme="minorHAnsi" w:hAnsiTheme="minorHAnsi"/>
        </w:rPr>
      </w:pPr>
    </w:p>
    <w:p w14:paraId="7C9997CE" w14:textId="5326F055" w:rsidR="00A20B25" w:rsidRPr="001A3D98" w:rsidRDefault="00A20B25" w:rsidP="00A20B25">
      <w:pPr>
        <w:pStyle w:val="2"/>
        <w:rPr>
          <w:rFonts w:asciiTheme="minorHAnsi" w:eastAsiaTheme="minorHAnsi" w:hAnsiTheme="minorHAnsi"/>
        </w:rPr>
      </w:pPr>
      <w:bookmarkStart w:id="224" w:name="_Toc204931966"/>
      <w:r w:rsidRPr="001A3D98">
        <w:rPr>
          <w:rFonts w:asciiTheme="minorHAnsi" w:eastAsiaTheme="minorHAnsi" w:hAnsiTheme="minorHAnsi" w:hint="cs"/>
        </w:rPr>
        <w:t>M</w:t>
      </w:r>
      <w:r w:rsidRPr="001A3D98">
        <w:rPr>
          <w:rFonts w:asciiTheme="minorHAnsi" w:eastAsiaTheme="minorHAnsi" w:hAnsiTheme="minorHAnsi"/>
        </w:rPr>
        <w:t>CP, ACP, A2A</w:t>
      </w:r>
      <w:bookmarkEnd w:id="224"/>
    </w:p>
    <w:p w14:paraId="32488A6A" w14:textId="34F85BC0" w:rsidR="00A20B25" w:rsidRPr="001A3D98" w:rsidRDefault="00A20B25" w:rsidP="00A20B25">
      <w:pPr>
        <w:pStyle w:val="3"/>
        <w:rPr>
          <w:rFonts w:asciiTheme="minorHAnsi" w:eastAsiaTheme="minorHAnsi" w:hAnsiTheme="minorHAnsi"/>
          <w:lang w:eastAsia="ko-KR"/>
        </w:rPr>
      </w:pPr>
      <w:bookmarkStart w:id="225" w:name="_Toc204931967"/>
      <w:r w:rsidRPr="001A3D98">
        <w:rPr>
          <w:rFonts w:asciiTheme="minorHAnsi" w:eastAsiaTheme="minorHAnsi" w:hAnsiTheme="minorHAnsi"/>
        </w:rPr>
        <w:t>서론</w:t>
      </w:r>
      <w:bookmarkEnd w:id="225"/>
    </w:p>
    <w:p w14:paraId="23F2E4B8" w14:textId="500BCE58"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인공지능 에이전트 시스템의 발달은 더 이상 단일 모델의 능력에 의존하지 않는다. 복수의 도구와 데이터 소스, 서로 다른 플랫폼에 위치한 여러 에이전트가 유기적으로 협업하는 구조가 새로운 패러다임으로 부상하고 있다. 이와 같은 환경에서 효율적인 통신을 보장하기 위해 다양한 에이전트 프로토콜이 등장하게 되었으며, 그 중 대표적인 것이 Model Context Protocol(MCP), Agent Communication Protocol(ACP), 그리고 Agent-to-Agent Protocol(A2A)이다. 이들 프로토콜은 기능적으로는 겹치지만, 설계 목적과 적용 범위, 기술적 구현 방식에 있어 차이를 지닌다.</w:t>
      </w:r>
    </w:p>
    <w:p w14:paraId="1267E5C8" w14:textId="77777777" w:rsidR="00A20B25" w:rsidRPr="001A3D98" w:rsidRDefault="00A20B25" w:rsidP="00A20B25">
      <w:pPr>
        <w:pStyle w:val="a9"/>
        <w:rPr>
          <w:rFonts w:asciiTheme="minorHAnsi" w:eastAsiaTheme="minorHAnsi" w:hAnsiTheme="minorHAnsi"/>
        </w:rPr>
      </w:pPr>
    </w:p>
    <w:p w14:paraId="36E6EA52" w14:textId="77777777" w:rsidR="00A20B25" w:rsidRPr="001A3D98" w:rsidRDefault="00A20B25" w:rsidP="00A20B25">
      <w:pPr>
        <w:widowControl/>
        <w:suppressAutoHyphens w:val="0"/>
        <w:overflowPunct/>
        <w:autoSpaceDE/>
        <w:spacing w:before="100" w:beforeAutospacing="1" w:after="100" w:afterAutospacing="1" w:line="240" w:lineRule="auto"/>
        <w:jc w:val="center"/>
        <w:textAlignment w:val="auto"/>
        <w:rPr>
          <w:rFonts w:asciiTheme="minorHAnsi" w:eastAsiaTheme="minorHAnsi" w:hAnsiTheme="minorHAnsi" w:cs="굴림"/>
          <w:sz w:val="24"/>
          <w:szCs w:val="24"/>
          <w:lang w:eastAsia="ko-KR"/>
        </w:rPr>
      </w:pPr>
      <w:r w:rsidRPr="001A3D98">
        <w:rPr>
          <w:rFonts w:asciiTheme="minorHAnsi" w:eastAsiaTheme="minorHAnsi" w:hAnsiTheme="minorHAnsi" w:cs="굴림"/>
          <w:noProof/>
          <w:sz w:val="24"/>
          <w:szCs w:val="24"/>
          <w:lang w:eastAsia="ko-KR"/>
        </w:rPr>
        <w:drawing>
          <wp:inline distT="0" distB="0" distL="0" distR="0" wp14:anchorId="59211353" wp14:editId="64EF40F3">
            <wp:extent cx="4752975" cy="3154247"/>
            <wp:effectExtent l="0" t="0" r="0" b="8255"/>
            <wp:docPr id="24" name="그림 24" descr="C:\Users\MAC\Downloads\494282650_1394050998398212_64994814975005984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494282650_1394050998398212_6499481497500598412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9690" cy="3171976"/>
                    </a:xfrm>
                    <a:prstGeom prst="rect">
                      <a:avLst/>
                    </a:prstGeom>
                    <a:noFill/>
                    <a:ln>
                      <a:noFill/>
                    </a:ln>
                  </pic:spPr>
                </pic:pic>
              </a:graphicData>
            </a:graphic>
          </wp:inline>
        </w:drawing>
      </w:r>
    </w:p>
    <w:p w14:paraId="383D2303" w14:textId="53B81C43" w:rsidR="00A20B25" w:rsidRPr="001A3D98" w:rsidRDefault="00A20B25" w:rsidP="00A20B25">
      <w:pPr>
        <w:jc w:val="center"/>
        <w:rPr>
          <w:rFonts w:asciiTheme="minorHAnsi" w:eastAsiaTheme="minorHAnsi" w:hAnsiTheme="minorHAnsi"/>
        </w:rPr>
      </w:pPr>
      <w:r w:rsidRPr="001A3D98">
        <w:rPr>
          <w:rFonts w:asciiTheme="minorHAnsi" w:eastAsiaTheme="minorHAnsi" w:hAnsiTheme="minorHAnsi" w:cs="굴림" w:hint="eastAsia"/>
          <w:sz w:val="24"/>
          <w:szCs w:val="24"/>
          <w:lang w:eastAsia="ko-KR"/>
        </w:rPr>
        <w:t>M</w:t>
      </w:r>
      <w:r w:rsidRPr="001A3D98">
        <w:rPr>
          <w:rFonts w:asciiTheme="minorHAnsi" w:eastAsiaTheme="minorHAnsi" w:hAnsiTheme="minorHAnsi" w:cs="굴림"/>
          <w:sz w:val="24"/>
          <w:szCs w:val="24"/>
          <w:lang w:eastAsia="ko-KR"/>
        </w:rPr>
        <w:t xml:space="preserve">CP, ACP, A2A </w:t>
      </w:r>
      <w:r w:rsidRPr="001A3D98">
        <w:rPr>
          <w:rFonts w:asciiTheme="minorHAnsi" w:eastAsiaTheme="minorHAnsi" w:hAnsiTheme="minorHAnsi" w:cs="굴림" w:hint="eastAsia"/>
          <w:sz w:val="24"/>
          <w:szCs w:val="24"/>
          <w:lang w:eastAsia="ko-KR"/>
        </w:rPr>
        <w:t>개념도</w:t>
      </w:r>
    </w:p>
    <w:p w14:paraId="1C74FE76" w14:textId="3E464EEF" w:rsidR="00A20B25" w:rsidRPr="001A3D98" w:rsidRDefault="00A20B25" w:rsidP="00A20B25">
      <w:pPr>
        <w:pStyle w:val="3"/>
        <w:rPr>
          <w:rFonts w:asciiTheme="minorHAnsi" w:eastAsiaTheme="minorHAnsi" w:hAnsiTheme="minorHAnsi"/>
        </w:rPr>
      </w:pPr>
      <w:bookmarkStart w:id="226" w:name="_Toc204931968"/>
      <w:r w:rsidRPr="001A3D98">
        <w:rPr>
          <w:rFonts w:asciiTheme="minorHAnsi" w:eastAsiaTheme="minorHAnsi" w:hAnsiTheme="minorHAnsi"/>
        </w:rPr>
        <w:t>MCP (Model Context Protocol)</w:t>
      </w:r>
      <w:bookmarkEnd w:id="226"/>
    </w:p>
    <w:p w14:paraId="4F52BC93"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Model Context Protocol(MCP)은 2023년 중반, 클로드(Claude) 개발사로 알려진 Anthropic에서 제안하였다. MCP는 LLM(Large Language Model) 중심의 아키텍처에서 외부 데이터 소스 또는 도구를 연결하는 데 최적화된 통신 프레임워크로, 주로 툴 호출 및 컨텍스트 주입을 위해 설계되었다. 본질적으로 MCP는 사용자가 입력한 질의에 대해 LLM이 적절한 응답을 생성할 수 있도록, 외부 데이터베이스나 API, 파일 시스템 등에서 실시간으로 정보를 가져오는 메커니즘을 제공한다.</w:t>
      </w:r>
    </w:p>
    <w:p w14:paraId="341926B9"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 xml:space="preserve">기술 구조상 MCP는 중앙 집중형 아키텍처를 따른다. 즉, 모든 도구 호출과 자원 접근은 특정 MCP 서버를 거쳐 수행되며, 해당 서버는 도구 목록, 설명, 매개변수 스키마 등을 JSON-RPC 포맷을 통해 LLM과 주고받는다. 이 방식은 확장성과 신뢰성을 동시에 확보할 수 있으나, 서버 장애 또는 병목이 발생할 경우 전체 시스템의 성능 저하가 우려된다. Claude 데스크톱 클라이언트는 대표적인 MCP 호스트 환경 중 하나이며, 다양한 Python 기반 툴이 </w:t>
      </w:r>
      <w:r w:rsidRPr="001A3D98">
        <w:rPr>
          <w:rStyle w:val="HTML0"/>
          <w:rFonts w:asciiTheme="minorHAnsi" w:eastAsiaTheme="minorHAnsi" w:hAnsiTheme="minorHAnsi"/>
        </w:rPr>
        <w:t>mcp</w:t>
      </w:r>
      <w:r w:rsidRPr="001A3D98">
        <w:rPr>
          <w:rFonts w:asciiTheme="minorHAnsi" w:eastAsiaTheme="minorHAnsi" w:hAnsiTheme="minorHAnsi"/>
        </w:rPr>
        <w:t xml:space="preserve"> SDK로 등록되어 동작한다.</w:t>
      </w:r>
    </w:p>
    <w:p w14:paraId="43EF6072" w14:textId="2A4EEFCE" w:rsidR="00A20B25" w:rsidRPr="001A3D98" w:rsidRDefault="00A20B25" w:rsidP="00A20B25">
      <w:pPr>
        <w:rPr>
          <w:rFonts w:asciiTheme="minorHAnsi" w:eastAsiaTheme="minorHAnsi" w:hAnsiTheme="minorHAnsi"/>
        </w:rPr>
      </w:pPr>
    </w:p>
    <w:p w14:paraId="5153DC11" w14:textId="0048914D" w:rsidR="00A20B25" w:rsidRPr="001A3D98" w:rsidRDefault="00A20B25" w:rsidP="001E6F7F">
      <w:pPr>
        <w:pStyle w:val="3"/>
        <w:rPr>
          <w:rFonts w:asciiTheme="minorHAnsi" w:eastAsiaTheme="minorHAnsi" w:hAnsiTheme="minorHAnsi"/>
        </w:rPr>
      </w:pPr>
      <w:bookmarkStart w:id="227" w:name="_Toc204931969"/>
      <w:r w:rsidRPr="001A3D98">
        <w:rPr>
          <w:rFonts w:asciiTheme="minorHAnsi" w:eastAsiaTheme="minorHAnsi" w:hAnsiTheme="minorHAnsi"/>
        </w:rPr>
        <w:lastRenderedPageBreak/>
        <w:t>ACP (Agent Communication Protocol)</w:t>
      </w:r>
      <w:bookmarkEnd w:id="227"/>
    </w:p>
    <w:p w14:paraId="192E4C2C"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Agent Communication Protocol(ACP)은 Anthropic 및 일부 커뮤니티 기반 프로젝트에서 MCP 이후의 보완 프로토콜로 제안된 것으로 알려져 있으며, 특히 로컬 에이전트 네트워크에서의 효율적인 통신을 목적으로 한다. ACP는 MCP와 달리 중앙 서버가 필요 없는 점에서 구조적 차이를 갖는다. 이를 통해 인터넷 연결 없이도 독립형 에이전트 간 상호작용이 가능하며, 스마트폰, 로봇, 임베디드 장치 같은 오프라인 환경에서도 작동한다.</w:t>
      </w:r>
    </w:p>
    <w:p w14:paraId="202CFF37"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기술적으로 ACP는 gRPC, IPC(Inter-Process Communication), ZeroMQ와 같은 고성능 경량 통신 프로토콜과 호환되며, 각 에이전트는 자신이 직접 메시지를 송수신할 수 있다. 따라서, 메시지 지연이 낮고, 보안적으로도 상대적으로 안전한 통신 경로를 구성할 수 있다. 이러한 구조는 IoT 기기나 로봇 간 협업, 모바일 환경에서의 비동기 AI 처리 등에 활용도가 높다.</w:t>
      </w:r>
    </w:p>
    <w:p w14:paraId="71ACB271" w14:textId="2ABD1266" w:rsidR="00A20B25" w:rsidRPr="001A3D98" w:rsidRDefault="00A20B25" w:rsidP="001E6F7F">
      <w:pPr>
        <w:pStyle w:val="3"/>
        <w:rPr>
          <w:rFonts w:asciiTheme="minorHAnsi" w:eastAsiaTheme="minorHAnsi" w:hAnsiTheme="minorHAnsi"/>
          <w:lang w:eastAsia="ko-KR"/>
        </w:rPr>
      </w:pPr>
      <w:bookmarkStart w:id="228" w:name="_Toc204931970"/>
      <w:r w:rsidRPr="001A3D98">
        <w:rPr>
          <w:rFonts w:asciiTheme="minorHAnsi" w:eastAsiaTheme="minorHAnsi" w:hAnsiTheme="minorHAnsi"/>
        </w:rPr>
        <w:t>A2A (Agent-to-Agent Protocol)</w:t>
      </w:r>
      <w:bookmarkEnd w:id="228"/>
    </w:p>
    <w:p w14:paraId="094695BC"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Agent-to-Agent Protocol(A2A)은 2024년부터 Microsoft, Hugging Face, OpenAI 등 복수의 기업 및 오픈소스 커뮤니티에서 논의되기 시작한 개방형 표준이다. A2A는 대규모 분산 환경에서 복수의 에이전트가 서로 협력할 수 있는 수평적 통신 프레임워크를 지향한다. 특히 이 프로토콜은 기업 간 또는 클라우드-에지 간의 크로스 플랫폼 협업을 염두에 두고 설계되었으며, 보안성 및 인증, 작업 분산 구조가 핵심 기능으로 포함된다.</w:t>
      </w:r>
    </w:p>
    <w:p w14:paraId="73EB0A5C" w14:textId="6A8EC143"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A2A는 서로 다른 네트워크 또는 조직 내에 분산되어 있는 LLM, 지식 DB, 계획자(planner) 등이 함께 워크플로우를 수행하는 데 적합하다. OAuth2 기반 인증, TLS 암호화, 멀티노드 네임스페이스 협상 등을 포함하며, 엔터프라이즈급 시스템 통합과 디지털 트윈, 실시간 협력 AI 시스템에 </w:t>
      </w:r>
      <w:r w:rsidR="00294C02" w:rsidRPr="001A3D98">
        <w:rPr>
          <w:rFonts w:asciiTheme="minorHAnsi" w:eastAsiaTheme="minorHAnsi" w:hAnsiTheme="minorHAnsi" w:hint="eastAsia"/>
        </w:rPr>
        <w:t>사용될 수 있</w:t>
      </w:r>
      <w:r w:rsidRPr="001A3D98">
        <w:rPr>
          <w:rFonts w:asciiTheme="minorHAnsi" w:eastAsiaTheme="minorHAnsi" w:hAnsiTheme="minorHAnsi"/>
        </w:rPr>
        <w:t>다.</w:t>
      </w:r>
    </w:p>
    <w:p w14:paraId="1AF96D0D" w14:textId="3277A27B" w:rsidR="00A20B25" w:rsidRPr="001A3D98" w:rsidRDefault="00A20B25" w:rsidP="00A20B25">
      <w:pPr>
        <w:rPr>
          <w:rFonts w:asciiTheme="minorHAnsi" w:eastAsiaTheme="minorHAnsi" w:hAnsiTheme="minorHAnsi"/>
        </w:rPr>
      </w:pPr>
    </w:p>
    <w:p w14:paraId="6DD9487D" w14:textId="42ABAE63" w:rsidR="00A20B25" w:rsidRPr="001A3D98" w:rsidRDefault="00A20B25" w:rsidP="001E6F7F">
      <w:pPr>
        <w:pStyle w:val="3"/>
        <w:rPr>
          <w:rFonts w:asciiTheme="minorHAnsi" w:eastAsiaTheme="minorHAnsi" w:hAnsiTheme="minorHAnsi"/>
        </w:rPr>
      </w:pPr>
      <w:bookmarkStart w:id="229" w:name="_Toc204931971"/>
      <w:r w:rsidRPr="001A3D98">
        <w:rPr>
          <w:rFonts w:asciiTheme="minorHAnsi" w:eastAsiaTheme="minorHAnsi" w:hAnsiTheme="minorHAnsi"/>
        </w:rPr>
        <w:t>비교</w:t>
      </w:r>
      <w:bookmarkEnd w:id="229"/>
    </w:p>
    <w:p w14:paraId="43BEC92A"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MCP, ACP, A2A는 각각의 목적과 기술 요구사항에 따라 설계된 에이전트 통신 프로토콜이며, 단순히 대체 관계가 아니라 계층적 또는 협력적인 방식으로 병행 사용이 가능하다. MCP는 단일 LLM 중심의 외부 도구 활용에 최적화되어 있으며, ACP는 네트워크 독립적인 로컬 에이전트 협업을 지원한다. 반면 A2A는 대규모 분산 환경에서의 복수 에이전트 간 보안 협업을 가능하게 한다.</w:t>
      </w:r>
    </w:p>
    <w:p w14:paraId="09381D83"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MCP</w:t>
      </w:r>
      <w:r w:rsidRPr="001A3D98">
        <w:rPr>
          <w:rFonts w:asciiTheme="minorHAnsi" w:eastAsiaTheme="minorHAnsi" w:hAnsiTheme="minorHAnsi"/>
        </w:rPr>
        <w:t>는 단일 LLM에 툴과 데이터를 연결하는 “입력 인터페이스”이다.</w:t>
      </w:r>
    </w:p>
    <w:p w14:paraId="48D0E87B" w14:textId="05D51989"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ACP</w:t>
      </w:r>
      <w:r w:rsidRPr="001A3D98">
        <w:rPr>
          <w:rFonts w:asciiTheme="minorHAnsi" w:eastAsiaTheme="minorHAnsi" w:hAnsiTheme="minorHAnsi"/>
        </w:rPr>
        <w:t>는 로컬 환경에서 “에이전트끼리 직접 대화하는 회선” 역할을 한다.</w:t>
      </w:r>
    </w:p>
    <w:p w14:paraId="117391E0"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lastRenderedPageBreak/>
        <w:t>A2A</w:t>
      </w:r>
      <w:r w:rsidRPr="001A3D98">
        <w:rPr>
          <w:rFonts w:asciiTheme="minorHAnsi" w:eastAsiaTheme="minorHAnsi" w:hAnsiTheme="minorHAnsi"/>
        </w:rPr>
        <w:t>는 복잡한 조직간 작업을 위한 “수평 분산 협업 인프라”이다.</w:t>
      </w:r>
    </w:p>
    <w:p w14:paraId="26A1FCE8" w14:textId="523C803B"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이러한 프로토콜들은 향후 멀티 에이전트 AI 시스템의 실시간 협업, 자동화된 도구 오케스트레이션, 다양한 컴퓨팅 환경 간의 통합을 위한 </w:t>
      </w:r>
      <w:r w:rsidR="00294C02" w:rsidRPr="001A3D98">
        <w:rPr>
          <w:rFonts w:asciiTheme="minorHAnsi" w:eastAsiaTheme="minorHAnsi" w:hAnsiTheme="minorHAnsi" w:hint="eastAsia"/>
        </w:rPr>
        <w:t>플랫폼으로 사용될 수 있다.</w:t>
      </w:r>
    </w:p>
    <w:p w14:paraId="6C832AA1" w14:textId="77777777" w:rsidR="00A20B25" w:rsidRPr="001A3D98" w:rsidRDefault="00A20B25" w:rsidP="00224ECD">
      <w:pPr>
        <w:pStyle w:val="a9"/>
        <w:rPr>
          <w:rFonts w:asciiTheme="minorHAnsi" w:eastAsiaTheme="minorHAnsi" w:hAnsiTheme="minorHAnsi"/>
        </w:rPr>
      </w:pPr>
    </w:p>
    <w:p w14:paraId="54AF0145" w14:textId="300569FC" w:rsidR="00224ECD" w:rsidRPr="001A3D98" w:rsidRDefault="003A13B5" w:rsidP="00224ECD">
      <w:pPr>
        <w:pStyle w:val="2"/>
        <w:rPr>
          <w:rFonts w:asciiTheme="minorHAnsi" w:eastAsiaTheme="minorHAnsi" w:hAnsiTheme="minorHAnsi"/>
        </w:rPr>
      </w:pPr>
      <w:bookmarkStart w:id="230" w:name="_Toc204931972"/>
      <w:r w:rsidRPr="001A3D98">
        <w:rPr>
          <w:rFonts w:asciiTheme="minorHAnsi" w:eastAsiaTheme="minorHAnsi" w:hAnsiTheme="minorHAnsi" w:hint="cs"/>
        </w:rPr>
        <w:t>M</w:t>
      </w:r>
      <w:r w:rsidRPr="001A3D98">
        <w:rPr>
          <w:rFonts w:asciiTheme="minorHAnsi" w:eastAsiaTheme="minorHAnsi" w:hAnsiTheme="minorHAnsi"/>
        </w:rPr>
        <w:t xml:space="preserve">CP </w:t>
      </w:r>
      <w:r w:rsidR="00224ECD" w:rsidRPr="001A3D98">
        <w:rPr>
          <w:rFonts w:asciiTheme="minorHAnsi" w:eastAsiaTheme="minorHAnsi" w:hAnsiTheme="minorHAnsi"/>
        </w:rPr>
        <w:t>아키텍처 구조 및 통신 방식 (Stdio vs SSE)</w:t>
      </w:r>
      <w:bookmarkEnd w:id="230"/>
    </w:p>
    <w:p w14:paraId="58D097DF" w14:textId="5F35FED6"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클라이언트-서버 구조를 따르며 다음과 같은 요소로 구성된다</w:t>
      </w:r>
      <w:r w:rsidR="009409A6" w:rsidRPr="001A3D98">
        <w:rPr>
          <w:rFonts w:asciiTheme="minorHAnsi" w:eastAsiaTheme="minorHAnsi" w:hAnsiTheme="minorHAnsi"/>
        </w:rPr>
        <w:t xml:space="preserve">. </w:t>
      </w:r>
    </w:p>
    <w:p w14:paraId="47071E5E"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호스트</w:t>
      </w:r>
      <w:r w:rsidRPr="001A3D98">
        <w:rPr>
          <w:rFonts w:asciiTheme="minorHAnsi" w:eastAsiaTheme="minorHAnsi" w:hAnsiTheme="minorHAnsi"/>
        </w:rPr>
        <w:t>: Claude 데스크톱, AI 에이전트, 커서 IDE와 같은 MCP 클라이언트 통합 환경</w:t>
      </w:r>
    </w:p>
    <w:p w14:paraId="7724D695"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서버</w:t>
      </w:r>
      <w:r w:rsidRPr="001A3D98">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로컬 데이터 소스</w:t>
      </w:r>
      <w:r w:rsidRPr="001A3D98">
        <w:rPr>
          <w:rFonts w:asciiTheme="minorHAnsi" w:eastAsiaTheme="minorHAnsi" w:hAnsiTheme="minorHAnsi"/>
        </w:rPr>
        <w:t>: 파일 시스템, DB 등 로컬 자원</w:t>
      </w:r>
    </w:p>
    <w:p w14:paraId="357E3D6C" w14:textId="1EB2A8CC"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원격 서비스</w:t>
      </w:r>
      <w:r w:rsidRPr="001A3D98">
        <w:rPr>
          <w:rFonts w:asciiTheme="minorHAnsi" w:eastAsiaTheme="minorHAnsi" w:hAnsiTheme="minorHAnsi"/>
        </w:rPr>
        <w:t>: GitHub, Brave Search 등 API 기반 외부 서비스</w:t>
      </w:r>
    </w:p>
    <w:p w14:paraId="3F76485C" w14:textId="6AE7192B" w:rsidR="009409A6" w:rsidRPr="001A3D98" w:rsidRDefault="009409A6" w:rsidP="009409A6">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1A3D98" w:rsidRDefault="00224ECD" w:rsidP="00224ECD">
      <w:pPr>
        <w:pStyle w:val="a9"/>
        <w:rPr>
          <w:rFonts w:asciiTheme="minorHAnsi" w:eastAsiaTheme="minorHAnsi" w:hAnsiTheme="minorHAnsi"/>
        </w:rPr>
      </w:pPr>
    </w:p>
    <w:p w14:paraId="37767758" w14:textId="77777777" w:rsidR="00224ECD" w:rsidRPr="001A3D98" w:rsidRDefault="00224ECD" w:rsidP="00224ECD">
      <w:pPr>
        <w:pStyle w:val="2"/>
        <w:rPr>
          <w:rFonts w:asciiTheme="minorHAnsi" w:eastAsiaTheme="minorHAnsi" w:hAnsiTheme="minorHAnsi"/>
        </w:rPr>
      </w:pPr>
      <w:bookmarkStart w:id="231" w:name="_Toc204931973"/>
      <w:r w:rsidRPr="001A3D98">
        <w:rPr>
          <w:rFonts w:asciiTheme="minorHAnsi" w:eastAsiaTheme="minorHAnsi" w:hAnsiTheme="minorHAnsi"/>
        </w:rPr>
        <w:t>MCP 서버 실행 모드</w:t>
      </w:r>
      <w:bookmarkEnd w:id="231"/>
    </w:p>
    <w:p w14:paraId="56CD3885"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stdio</w:t>
      </w:r>
      <w:r w:rsidRPr="001A3D98">
        <w:rPr>
          <w:rFonts w:asciiTheme="minorHAnsi" w:eastAsiaTheme="minorHAnsi" w:hAnsiTheme="minorHAnsi"/>
        </w:rPr>
        <w:t xml:space="preserve"> (표준입출력 기반):</w:t>
      </w:r>
    </w:p>
    <w:p w14:paraId="19FE201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서버는 stdin을 통해 명령을 받고 stdout으로 응답</w:t>
      </w:r>
    </w:p>
    <w:p w14:paraId="4521905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로컬 단일 프로세스 통신에 적합하며 디버깅과 단순 실행에 유리</w:t>
      </w:r>
    </w:p>
    <w:p w14:paraId="33AAEA64"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SSE</w:t>
      </w:r>
      <w:r w:rsidRPr="001A3D98">
        <w:rPr>
          <w:rFonts w:asciiTheme="minorHAnsi" w:eastAsiaTheme="minorHAnsi" w:hAnsiTheme="minorHAnsi"/>
        </w:rPr>
        <w:t xml:space="preserve"> (Server-Sent Events):</w:t>
      </w:r>
    </w:p>
    <w:p w14:paraId="3EEECC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lastRenderedPageBreak/>
        <w:t>HTTP 기반 비동기 이벤트 스트리밍</w:t>
      </w:r>
    </w:p>
    <w:p w14:paraId="6A1BCFFC" w14:textId="77777777" w:rsidR="00224ECD" w:rsidRPr="001A3D98" w:rsidRDefault="00224ECD" w:rsidP="00224ECD">
      <w:pPr>
        <w:pStyle w:val="a9"/>
        <w:rPr>
          <w:rFonts w:asciiTheme="minorHAnsi" w:eastAsiaTheme="minorHAnsi" w:hAnsiTheme="minorHAnsi"/>
        </w:rPr>
      </w:pPr>
      <w:r w:rsidRPr="001A3D98">
        <w:rPr>
          <w:rStyle w:val="HTML0"/>
          <w:rFonts w:asciiTheme="minorHAnsi" w:eastAsiaTheme="minorHAnsi" w:hAnsiTheme="minorHAnsi"/>
        </w:rPr>
        <w:t>/sse</w:t>
      </w:r>
      <w:r w:rsidRPr="001A3D98">
        <w:rPr>
          <w:rFonts w:asciiTheme="minorHAnsi" w:eastAsiaTheme="minorHAnsi" w:hAnsiTheme="minorHAnsi"/>
        </w:rPr>
        <w:t xml:space="preserve"> 엔드포인트에서 지속 연결을 통해 서버가 클라이언트로 데이터를 push</w:t>
      </w:r>
    </w:p>
    <w:p w14:paraId="4806D721"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1A3D98"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1A3D98" w:rsidRDefault="00224ECD">
            <w:pPr>
              <w:jc w:val="center"/>
              <w:rPr>
                <w:rFonts w:asciiTheme="minorHAnsi" w:eastAsiaTheme="minorHAnsi" w:hAnsiTheme="minorHAnsi"/>
              </w:rPr>
            </w:pPr>
            <w:r w:rsidRPr="001A3D98">
              <w:rPr>
                <w:rFonts w:asciiTheme="minorHAnsi" w:eastAsiaTheme="minorHAnsi" w:hAnsiTheme="minorHAnsi"/>
                <w:b w:val="0"/>
                <w:bCs w:val="0"/>
              </w:rPr>
              <w:t>항목</w:t>
            </w:r>
          </w:p>
        </w:tc>
        <w:tc>
          <w:tcPr>
            <w:tcW w:w="0" w:type="auto"/>
            <w:hideMark/>
          </w:tcPr>
          <w:p w14:paraId="18A57BC4"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stdio 모드</w:t>
            </w:r>
          </w:p>
        </w:tc>
        <w:tc>
          <w:tcPr>
            <w:tcW w:w="0" w:type="auto"/>
            <w:hideMark/>
          </w:tcPr>
          <w:p w14:paraId="1F89D7C9"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SSE 모드</w:t>
            </w:r>
          </w:p>
        </w:tc>
      </w:tr>
      <w:tr w:rsidR="00224ECD" w:rsidRPr="001A3D98"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1A3D98" w:rsidRDefault="00224ECD">
            <w:pPr>
              <w:rPr>
                <w:rFonts w:asciiTheme="minorHAnsi" w:eastAsiaTheme="minorHAnsi" w:hAnsiTheme="minorHAnsi"/>
                <w:b w:val="0"/>
                <w:bCs w:val="0"/>
              </w:rPr>
            </w:pPr>
            <w:r w:rsidRPr="001A3D98">
              <w:rPr>
                <w:rFonts w:asciiTheme="minorHAnsi" w:eastAsiaTheme="minorHAnsi" w:hAnsiTheme="minorHAnsi"/>
              </w:rPr>
              <w:t>통신 방식</w:t>
            </w:r>
          </w:p>
        </w:tc>
        <w:tc>
          <w:tcPr>
            <w:tcW w:w="0" w:type="auto"/>
            <w:hideMark/>
          </w:tcPr>
          <w:p w14:paraId="2A885FD1"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stdin/stdout</w:t>
            </w:r>
          </w:p>
        </w:tc>
        <w:tc>
          <w:tcPr>
            <w:tcW w:w="0" w:type="auto"/>
            <w:hideMark/>
          </w:tcPr>
          <w:p w14:paraId="4CD09D9B"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HTTP + EventStream</w:t>
            </w:r>
          </w:p>
        </w:tc>
      </w:tr>
      <w:tr w:rsidR="00224ECD" w:rsidRPr="001A3D98"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1A3D98" w:rsidRDefault="00224ECD">
            <w:pPr>
              <w:rPr>
                <w:rFonts w:asciiTheme="minorHAnsi" w:eastAsiaTheme="minorHAnsi" w:hAnsiTheme="minorHAnsi"/>
              </w:rPr>
            </w:pPr>
            <w:r w:rsidRPr="001A3D98">
              <w:rPr>
                <w:rFonts w:asciiTheme="minorHAnsi" w:eastAsiaTheme="minorHAnsi" w:hAnsiTheme="minorHAnsi"/>
              </w:rPr>
              <w:t>장점</w:t>
            </w:r>
          </w:p>
        </w:tc>
        <w:tc>
          <w:tcPr>
            <w:tcW w:w="0" w:type="auto"/>
            <w:hideMark/>
          </w:tcPr>
          <w:p w14:paraId="271206FF"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단순 구현, 로컬 적합</w:t>
            </w:r>
          </w:p>
        </w:tc>
        <w:tc>
          <w:tcPr>
            <w:tcW w:w="0" w:type="auto"/>
            <w:hideMark/>
          </w:tcPr>
          <w:p w14:paraId="79A33136"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실시간 스트리밍, 확장성</w:t>
            </w:r>
          </w:p>
        </w:tc>
      </w:tr>
      <w:tr w:rsidR="00224ECD" w:rsidRPr="001A3D98"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1A3D98" w:rsidRDefault="00224ECD">
            <w:pPr>
              <w:rPr>
                <w:rFonts w:asciiTheme="minorHAnsi" w:eastAsiaTheme="minorHAnsi" w:hAnsiTheme="minorHAnsi"/>
              </w:rPr>
            </w:pPr>
            <w:r w:rsidRPr="001A3D98">
              <w:rPr>
                <w:rFonts w:asciiTheme="minorHAnsi" w:eastAsiaTheme="minorHAnsi" w:hAnsiTheme="minorHAnsi"/>
              </w:rPr>
              <w:t>활용 사례</w:t>
            </w:r>
          </w:p>
        </w:tc>
        <w:tc>
          <w:tcPr>
            <w:tcW w:w="0" w:type="auto"/>
            <w:hideMark/>
          </w:tcPr>
          <w:p w14:paraId="2DFA2FF7"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테스트, 로컬 툴 실행</w:t>
            </w:r>
          </w:p>
        </w:tc>
        <w:tc>
          <w:tcPr>
            <w:tcW w:w="0" w:type="auto"/>
            <w:hideMark/>
          </w:tcPr>
          <w:p w14:paraId="720EE7E0"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실서비스, LLM 연동</w:t>
            </w:r>
          </w:p>
        </w:tc>
      </w:tr>
    </w:tbl>
    <w:p w14:paraId="4A313E57" w14:textId="4C540B21" w:rsidR="00224ECD" w:rsidRPr="001A3D98" w:rsidRDefault="00224ECD" w:rsidP="00224ECD">
      <w:pPr>
        <w:pStyle w:val="2"/>
        <w:rPr>
          <w:rFonts w:asciiTheme="minorHAnsi" w:eastAsiaTheme="minorHAnsi" w:hAnsiTheme="minorHAnsi"/>
        </w:rPr>
      </w:pPr>
      <w:bookmarkStart w:id="232" w:name="_Toc204931974"/>
      <w:r w:rsidRPr="001A3D98">
        <w:rPr>
          <w:rFonts w:asciiTheme="minorHAnsi" w:eastAsiaTheme="minorHAnsi" w:hAnsiTheme="minorHAnsi"/>
        </w:rPr>
        <w:t>프로토콜 메시지 구조 (JSON-RPC)</w:t>
      </w:r>
      <w:bookmarkEnd w:id="232"/>
    </w:p>
    <w:p w14:paraId="5E3166A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JSON-RPC 2.0 표준을 따른다. 다음은 MCP 도구 호출 예시이다:</w:t>
      </w:r>
    </w:p>
    <w:p w14:paraId="283CB0DF"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요청(request)</w:t>
      </w:r>
    </w:p>
    <w:p w14:paraId="3B5A33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E73C35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0A19221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013EA00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"method": "callTool",</w:t>
      </w:r>
    </w:p>
    <w:p w14:paraId="5A8D2E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"params": {</w:t>
      </w:r>
    </w:p>
    <w:p w14:paraId="7544039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"name": "create_record",</w:t>
      </w:r>
    </w:p>
    <w:p w14:paraId="4D4B1A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"arguments": {</w:t>
      </w:r>
    </w:p>
    <w:p w14:paraId="5533C009"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"title": "New record",</w:t>
      </w:r>
    </w:p>
    <w:p w14:paraId="3D5B0C8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"Record content"</w:t>
      </w:r>
    </w:p>
    <w:p w14:paraId="68FBBF0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CDB52C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25040FE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7E23EA6"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응답(response)</w:t>
      </w:r>
    </w:p>
    <w:p w14:paraId="2D8A2F36"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941FA5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632DBF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6D1D967F"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 xml:space="preserve">  "result": {</w:t>
      </w:r>
    </w:p>
    <w:p w14:paraId="23236E8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w:t>
      </w:r>
    </w:p>
    <w:p w14:paraId="2153727B"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95B98D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"type": "text",</w:t>
      </w:r>
    </w:p>
    <w:p w14:paraId="6A029CB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"text": "Created New Record"</w:t>
      </w:r>
    </w:p>
    <w:p w14:paraId="0142C59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9A2F2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B44688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0A6B09B1"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5F8E8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이 구조는 함수 호출, 리소스 응답, 오류 처리 등을 표준화한다.</w:t>
      </w:r>
    </w:p>
    <w:p w14:paraId="37EB0ECF" w14:textId="03765E28" w:rsidR="00224ECD" w:rsidRPr="001A3D98" w:rsidRDefault="00224ECD" w:rsidP="00224ECD">
      <w:pPr>
        <w:pStyle w:val="2"/>
        <w:rPr>
          <w:rFonts w:asciiTheme="minorHAnsi" w:eastAsiaTheme="minorHAnsi" w:hAnsiTheme="minorHAnsi"/>
        </w:rPr>
      </w:pPr>
      <w:bookmarkStart w:id="233" w:name="_Toc204931975"/>
      <w:r w:rsidRPr="001A3D98">
        <w:rPr>
          <w:rFonts w:asciiTheme="minorHAnsi" w:eastAsiaTheme="minorHAnsi" w:hAnsiTheme="minorHAnsi"/>
        </w:rPr>
        <w:t>MCP 도구 설계 및 호출</w:t>
      </w:r>
      <w:bookmarkEnd w:id="233"/>
    </w:p>
    <w:p w14:paraId="090D13B2" w14:textId="55B94B09" w:rsidR="006E7321" w:rsidRPr="001A3D98" w:rsidRDefault="00224ECD" w:rsidP="00224ECD">
      <w:pPr>
        <w:pStyle w:val="a9"/>
        <w:rPr>
          <w:rFonts w:asciiTheme="minorHAnsi" w:eastAsiaTheme="minorHAnsi" w:hAnsiTheme="minorHAnsi"/>
        </w:rPr>
      </w:pPr>
      <w:r w:rsidRPr="001A3D98">
        <w:rPr>
          <w:rFonts w:asciiTheme="minorHAnsi" w:eastAsiaTheme="minorHAnsi" w:hAnsiTheme="minorHAnsi"/>
        </w:rPr>
        <w:t xml:space="preserve">도구는 MCP 서버 내에 JSON Schema를 기반으로 정의된다. </w:t>
      </w:r>
    </w:p>
    <w:p w14:paraId="40807B06" w14:textId="27A3DC05" w:rsidR="006E7321" w:rsidRPr="001A3D98" w:rsidRDefault="00617D5D" w:rsidP="001E0E49">
      <w:pPr>
        <w:pStyle w:val="a9"/>
        <w:numPr>
          <w:ilvl w:val="0"/>
          <w:numId w:val="34"/>
        </w:numPr>
        <w:rPr>
          <w:rFonts w:asciiTheme="minorHAnsi" w:eastAsiaTheme="minorHAnsi" w:hAnsiTheme="minorHAnsi"/>
        </w:rPr>
      </w:pPr>
      <w:r w:rsidRPr="001A3D98">
        <w:rPr>
          <w:rFonts w:asciiTheme="minorHAnsi" w:eastAsiaTheme="minorHAnsi" w:hAnsiTheme="minorHAnsi" w:hint="eastAsia"/>
        </w:rPr>
        <w:t>참고:</w:t>
      </w:r>
      <w:r w:rsidRPr="001A3D98">
        <w:rPr>
          <w:rFonts w:asciiTheme="minorHAnsi" w:eastAsiaTheme="minorHAnsi" w:hAnsiTheme="minorHAnsi"/>
        </w:rPr>
        <w:t xml:space="preserve"> </w:t>
      </w:r>
      <w:hyperlink r:id="rId60" w:history="1">
        <w:r w:rsidRPr="001A3D98">
          <w:rPr>
            <w:rStyle w:val="a5"/>
            <w:rFonts w:asciiTheme="minorHAnsi" w:eastAsiaTheme="minorHAnsi" w:hAnsiTheme="minorHAnsi"/>
          </w:rPr>
          <w:t>Model Context Protocol (MCP) Anthropic 개발 방법 - WikiDocs</w:t>
        </w:r>
      </w:hyperlink>
    </w:p>
    <w:p w14:paraId="4FA3DF29" w14:textId="78F924FE"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예시:</w:t>
      </w:r>
    </w:p>
    <w:p w14:paraId="5CB4F81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@app.list_tools()</w:t>
      </w:r>
    </w:p>
    <w:p w14:paraId="259D8BA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list_tools():</w:t>
      </w:r>
    </w:p>
    <w:p w14:paraId="2803599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w:t>
      </w:r>
    </w:p>
    <w:p w14:paraId="2390BA1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types.Tool(</w:t>
      </w:r>
    </w:p>
    <w:p w14:paraId="0240D69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name="calculate_sum",</w:t>
      </w:r>
    </w:p>
    <w:p w14:paraId="0C74E9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description="두 수를 더하는 도구",</w:t>
      </w:r>
    </w:p>
    <w:p w14:paraId="7C201FA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inputSchema={</w:t>
      </w:r>
    </w:p>
    <w:p w14:paraId="776C49B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 "object",</w:t>
      </w:r>
    </w:p>
    <w:p w14:paraId="1055CC2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"properties": {</w:t>
      </w:r>
    </w:p>
    <w:p w14:paraId="46869F3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 {"type": "number"},</w:t>
      </w:r>
    </w:p>
    <w:p w14:paraId="35968B5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"b": {"type": "number"}</w:t>
      </w:r>
    </w:p>
    <w:p w14:paraId="6B6BA52C"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w:t>
      </w:r>
    </w:p>
    <w:p w14:paraId="1BAC87C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"required": ["a", "b"]</w:t>
      </w:r>
    </w:p>
    <w:p w14:paraId="44E12A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0D2AD7A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3F9F75A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6372A2DF" w14:textId="77777777" w:rsidR="00224ECD" w:rsidRPr="001A3D98" w:rsidRDefault="00224ECD" w:rsidP="00224ECD">
      <w:pPr>
        <w:pStyle w:val="a9"/>
        <w:rPr>
          <w:rFonts w:asciiTheme="minorHAnsi" w:eastAsiaTheme="minorHAnsi" w:hAnsiTheme="minorHAnsi"/>
          <w:sz w:val="20"/>
        </w:rPr>
      </w:pPr>
      <w:r w:rsidRPr="001A3D98">
        <w:rPr>
          <w:rFonts w:asciiTheme="minorHAnsi" w:eastAsiaTheme="minorHAnsi" w:hAnsiTheme="minorHAnsi"/>
          <w:sz w:val="20"/>
        </w:rPr>
        <w:t>도구 호출:</w:t>
      </w:r>
    </w:p>
    <w:p w14:paraId="3FDF3F3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@app.call_tool()</w:t>
      </w:r>
    </w:p>
    <w:p w14:paraId="72892AF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call_tool(name: str, arguments: dict):</w:t>
      </w:r>
    </w:p>
    <w:p w14:paraId="134368C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if name == "calculate_sum":</w:t>
      </w:r>
    </w:p>
    <w:p w14:paraId="1C187D8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[types.TextContent(type="text", text=str(arguments["a"] + arguments["b"]))]</w:t>
      </w:r>
    </w:p>
    <w:p w14:paraId="729483F3" w14:textId="51368B88" w:rsidR="00224ECD" w:rsidRPr="001A3D98" w:rsidRDefault="00224ECD" w:rsidP="00224ECD">
      <w:pPr>
        <w:pStyle w:val="2"/>
        <w:rPr>
          <w:rFonts w:asciiTheme="minorHAnsi" w:eastAsiaTheme="minorHAnsi" w:hAnsiTheme="minorHAnsi"/>
        </w:rPr>
      </w:pPr>
      <w:bookmarkStart w:id="234" w:name="_Toc204931976"/>
      <w:r w:rsidRPr="001A3D98">
        <w:rPr>
          <w:rFonts w:asciiTheme="minorHAnsi" w:eastAsiaTheme="minorHAnsi" w:hAnsiTheme="minorHAnsi"/>
        </w:rPr>
        <w:t>MCP 설치 및 개발 실습 (Python 기반)</w:t>
      </w:r>
      <w:bookmarkEnd w:id="234"/>
    </w:p>
    <w:p w14:paraId="4696EE4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기본 설치:</w:t>
      </w:r>
    </w:p>
    <w:p w14:paraId="2740BE8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mcp pydantic-ai fastmcp tavily-python</w:t>
      </w:r>
    </w:p>
    <w:p w14:paraId="79DA814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계산기 도구 예제:</w:t>
      </w:r>
    </w:p>
    <w:p w14:paraId="4E9F90F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from mcp.server.fastmcp import FastMCP</w:t>
      </w:r>
    </w:p>
    <w:p w14:paraId="5A89F2EE" w14:textId="77777777" w:rsidR="00224ECD" w:rsidRPr="001A3D98" w:rsidRDefault="00224ECD" w:rsidP="00224ECD">
      <w:pPr>
        <w:pStyle w:val="a9"/>
        <w:rPr>
          <w:rStyle w:val="HTML0"/>
          <w:rFonts w:asciiTheme="minorHAnsi" w:eastAsiaTheme="minorHAnsi" w:hAnsiTheme="minorHAnsi"/>
        </w:rPr>
      </w:pPr>
    </w:p>
    <w:p w14:paraId="793977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 = FastMCP("SimpleCalc")</w:t>
      </w:r>
    </w:p>
    <w:p w14:paraId="2C99A284" w14:textId="77777777" w:rsidR="00224ECD" w:rsidRPr="001A3D98" w:rsidRDefault="00224ECD" w:rsidP="00224ECD">
      <w:pPr>
        <w:pStyle w:val="a9"/>
        <w:rPr>
          <w:rStyle w:val="HTML0"/>
          <w:rFonts w:asciiTheme="minorHAnsi" w:eastAsiaTheme="minorHAnsi" w:hAnsiTheme="minorHAnsi"/>
        </w:rPr>
      </w:pPr>
    </w:p>
    <w:p w14:paraId="1CFC659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@mcp.tool()</w:t>
      </w:r>
    </w:p>
    <w:p w14:paraId="19D312B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def add(a: int, b: int) -&gt; int:</w:t>
      </w:r>
    </w:p>
    <w:p w14:paraId="51812EA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return a + b</w:t>
      </w:r>
    </w:p>
    <w:p w14:paraId="63E6828B" w14:textId="77777777" w:rsidR="00224ECD" w:rsidRPr="001A3D98" w:rsidRDefault="00224ECD" w:rsidP="00224ECD">
      <w:pPr>
        <w:pStyle w:val="a9"/>
        <w:rPr>
          <w:rStyle w:val="HTML0"/>
          <w:rFonts w:asciiTheme="minorHAnsi" w:eastAsiaTheme="minorHAnsi" w:hAnsiTheme="minorHAnsi"/>
        </w:rPr>
      </w:pPr>
    </w:p>
    <w:p w14:paraId="1D2B073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if __name__ == "__main__":</w:t>
      </w:r>
    </w:p>
    <w:p w14:paraId="16C047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mcp.run()</w:t>
      </w:r>
    </w:p>
    <w:p w14:paraId="6988E15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서버 실행:</w:t>
      </w:r>
    </w:p>
    <w:p w14:paraId="433A08D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mcp dev mcp_simple_calc.py</w:t>
      </w:r>
    </w:p>
    <w:p w14:paraId="247132F0" w14:textId="02DD7571" w:rsidR="00224ECD" w:rsidRPr="001A3D98" w:rsidRDefault="00224ECD" w:rsidP="00224ECD">
      <w:pPr>
        <w:pStyle w:val="2"/>
        <w:rPr>
          <w:rFonts w:asciiTheme="minorHAnsi" w:eastAsiaTheme="minorHAnsi" w:hAnsiTheme="minorHAnsi"/>
        </w:rPr>
      </w:pPr>
      <w:bookmarkStart w:id="235" w:name="_Toc204931977"/>
      <w:r w:rsidRPr="001A3D98">
        <w:rPr>
          <w:rFonts w:asciiTheme="minorHAnsi" w:eastAsiaTheme="minorHAnsi" w:hAnsiTheme="minorHAnsi"/>
        </w:rPr>
        <w:t>클라이언트 코드 예시</w:t>
      </w:r>
      <w:bookmarkEnd w:id="235"/>
    </w:p>
    <w:p w14:paraId="25BBE214"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Stdio 방식</w:t>
      </w:r>
      <w:r w:rsidRPr="001A3D98">
        <w:rPr>
          <w:rFonts w:asciiTheme="minorHAnsi" w:eastAsiaTheme="minorHAnsi" w:hAnsiTheme="minorHAnsi"/>
          <w:sz w:val="20"/>
        </w:rPr>
        <w:t>:</w:t>
      </w:r>
    </w:p>
    <w:p w14:paraId="33DCD84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 StdioServerParameters</w:t>
      </w:r>
    </w:p>
    <w:p w14:paraId="3A6212C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mcp.client.stdio import stdio_client</w:t>
      </w:r>
    </w:p>
    <w:p w14:paraId="5F774737" w14:textId="77777777" w:rsidR="00224ECD" w:rsidRPr="001A3D98" w:rsidRDefault="00224ECD" w:rsidP="00224ECD">
      <w:pPr>
        <w:pStyle w:val="a9"/>
        <w:rPr>
          <w:rStyle w:val="HTML0"/>
          <w:rFonts w:asciiTheme="minorHAnsi" w:eastAsiaTheme="minorHAnsi" w:hAnsiTheme="minorHAnsi"/>
          <w:sz w:val="20"/>
        </w:rPr>
      </w:pPr>
    </w:p>
    <w:p w14:paraId="7DF3EA8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server_params = StdioServerParameters(</w:t>
      </w:r>
    </w:p>
    <w:p w14:paraId="117976A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command="python",</w:t>
      </w:r>
    </w:p>
    <w:p w14:paraId="7BC948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args=["./mcp_simple_calc_server.py"]</w:t>
      </w:r>
    </w:p>
    <w:p w14:paraId="73F1DE7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w:t>
      </w:r>
    </w:p>
    <w:p w14:paraId="20F00B0B" w14:textId="77777777" w:rsidR="00224ECD" w:rsidRPr="001A3D98" w:rsidRDefault="00224ECD" w:rsidP="00224ECD">
      <w:pPr>
        <w:pStyle w:val="a9"/>
        <w:rPr>
          <w:rStyle w:val="HTML0"/>
          <w:rFonts w:asciiTheme="minorHAnsi" w:eastAsiaTheme="minorHAnsi" w:hAnsiTheme="minorHAnsi"/>
          <w:sz w:val="20"/>
        </w:rPr>
      </w:pPr>
    </w:p>
    <w:p w14:paraId="33E4651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5C05D5E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stdio_client(server_params) as streams:</w:t>
      </w:r>
    </w:p>
    <w:p w14:paraId="66EBD68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0091200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await session.initialize()</w:t>
      </w:r>
    </w:p>
    <w:p w14:paraId="5A868E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7714A14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6D7D21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session.run("2와 4를 더해줘")</w:t>
      </w:r>
    </w:p>
    <w:p w14:paraId="747A0DC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96F57A6"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SSE 방식</w:t>
      </w:r>
      <w:r w:rsidRPr="001A3D98">
        <w:rPr>
          <w:rFonts w:asciiTheme="minorHAnsi" w:eastAsiaTheme="minorHAnsi" w:hAnsiTheme="minorHAnsi"/>
          <w:sz w:val="20"/>
        </w:rPr>
        <w:t>:</w:t>
      </w:r>
    </w:p>
    <w:p w14:paraId="0F82326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mcp.client.sse import sse_client</w:t>
      </w:r>
    </w:p>
    <w:p w14:paraId="10D37A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w:t>
      </w:r>
    </w:p>
    <w:p w14:paraId="1C00CAA9" w14:textId="77777777" w:rsidR="00224ECD" w:rsidRPr="001A3D98" w:rsidRDefault="00224ECD" w:rsidP="00224ECD">
      <w:pPr>
        <w:pStyle w:val="a9"/>
        <w:rPr>
          <w:rStyle w:val="HTML0"/>
          <w:rFonts w:asciiTheme="minorHAnsi" w:eastAsiaTheme="minorHAnsi" w:hAnsiTheme="minorHAnsi"/>
          <w:sz w:val="20"/>
        </w:rPr>
      </w:pPr>
    </w:p>
    <w:p w14:paraId="656B6F3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659759B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sse_client(url="http://localhost:5173/sse") as streams:</w:t>
      </w:r>
    </w:p>
    <w:p w14:paraId="7A58AFA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3758213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await session.initialize()</w:t>
      </w:r>
    </w:p>
    <w:p w14:paraId="4AFE283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1358E66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548AAD0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session.run("calculate power 2, 4?")</w:t>
      </w:r>
    </w:p>
    <w:p w14:paraId="671D535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CCC8B99" w14:textId="147CCFC3" w:rsidR="00224ECD" w:rsidRPr="001A3D98" w:rsidRDefault="00224ECD" w:rsidP="00224ECD">
      <w:pPr>
        <w:pStyle w:val="2"/>
        <w:rPr>
          <w:rFonts w:asciiTheme="minorHAnsi" w:eastAsiaTheme="minorHAnsi" w:hAnsiTheme="minorHAnsi"/>
        </w:rPr>
      </w:pPr>
      <w:bookmarkStart w:id="236" w:name="_Toc204931978"/>
      <w:r w:rsidRPr="001A3D98">
        <w:rPr>
          <w:rFonts w:asciiTheme="minorHAnsi" w:eastAsiaTheme="minorHAnsi" w:hAnsiTheme="minorHAnsi"/>
        </w:rPr>
        <w:t>Ollama + MCP</w:t>
      </w:r>
      <w:bookmarkEnd w:id="236"/>
    </w:p>
    <w:p w14:paraId="1E14204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저장소 클론:</w:t>
      </w:r>
    </w:p>
    <w:p w14:paraId="052750B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https://github.com/chrishayuk/mcp-cli</w:t>
      </w:r>
    </w:p>
    <w:p w14:paraId="5051095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cd mcp-cli</w:t>
      </w:r>
    </w:p>
    <w:p w14:paraId="4FDF8480"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의존성 설치:</w:t>
      </w:r>
    </w:p>
    <w:p w14:paraId="4CEB0A0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uv</w:t>
      </w:r>
    </w:p>
    <w:p w14:paraId="6FED6F9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sync --reinstall</w:t>
      </w:r>
    </w:p>
    <w:p w14:paraId="02DF9A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 실행:</w:t>
      </w:r>
    </w:p>
    <w:p w14:paraId="572A766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ollama run llama3.2</w:t>
      </w:r>
    </w:p>
    <w:p w14:paraId="130D4742"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CLI 실행:</w:t>
      </w:r>
    </w:p>
    <w:p w14:paraId="7F7360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run mcp-cli chat --server filesystem --provider ollama --model llama3.2</w:t>
      </w:r>
    </w:p>
    <w:p w14:paraId="0847314F"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1A3D98" w:rsidRDefault="00224ECD" w:rsidP="00224ECD">
      <w:pPr>
        <w:pStyle w:val="2"/>
        <w:rPr>
          <w:rFonts w:asciiTheme="minorHAnsi" w:eastAsiaTheme="minorHAnsi" w:hAnsiTheme="minorHAnsi"/>
        </w:rPr>
      </w:pPr>
      <w:bookmarkStart w:id="237" w:name="_Toc204931979"/>
      <w:r w:rsidRPr="001A3D98">
        <w:rPr>
          <w:rFonts w:asciiTheme="minorHAnsi" w:eastAsiaTheme="minorHAnsi" w:hAnsiTheme="minorHAnsi"/>
        </w:rPr>
        <w:t>결론</w:t>
      </w:r>
      <w:bookmarkEnd w:id="237"/>
    </w:p>
    <w:p w14:paraId="34EB324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0B639D71" w:rsidR="005F444F" w:rsidRPr="001A3D98" w:rsidRDefault="005F444F" w:rsidP="00EF5203">
      <w:pPr>
        <w:pStyle w:val="a9"/>
        <w:rPr>
          <w:rFonts w:asciiTheme="minorHAnsi" w:eastAsiaTheme="minorHAnsi" w:hAnsiTheme="minorHAnsi"/>
        </w:rPr>
      </w:pPr>
    </w:p>
    <w:p w14:paraId="079BAF6D" w14:textId="7AA5A4FD" w:rsidR="00A26ADE" w:rsidRPr="001A3D98" w:rsidRDefault="00A26ADE" w:rsidP="00EF5203">
      <w:pPr>
        <w:pStyle w:val="a9"/>
        <w:rPr>
          <w:rFonts w:asciiTheme="minorHAnsi" w:eastAsiaTheme="minorHAnsi" w:hAnsiTheme="minorHAnsi"/>
        </w:rPr>
      </w:pPr>
    </w:p>
    <w:p w14:paraId="3FB7672F" w14:textId="79FE57DA" w:rsidR="00A26ADE" w:rsidRPr="001A3D98" w:rsidRDefault="00A26ADE">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434948B2" w14:textId="711B574C" w:rsidR="00A26ADE" w:rsidRPr="001A3D98" w:rsidRDefault="00A26ADE" w:rsidP="00A26ADE">
      <w:pPr>
        <w:pStyle w:val="1"/>
        <w:rPr>
          <w:rFonts w:asciiTheme="minorHAnsi" w:eastAsiaTheme="minorHAnsi" w:hAnsiTheme="minorHAnsi"/>
        </w:rPr>
      </w:pPr>
      <w:bookmarkStart w:id="238" w:name="_Toc204931980"/>
      <w:r w:rsidRPr="001A3D98">
        <w:rPr>
          <w:rFonts w:asciiTheme="minorHAnsi" w:eastAsiaTheme="minorHAnsi" w:hAnsiTheme="minorHAnsi"/>
          <w:lang w:eastAsia="ko-KR"/>
        </w:rPr>
        <w:lastRenderedPageBreak/>
        <w:t xml:space="preserve">AI </w:t>
      </w:r>
      <w:r w:rsidRPr="001A3D98">
        <w:rPr>
          <w:rFonts w:asciiTheme="minorHAnsi" w:eastAsiaTheme="minorHAnsi" w:hAnsiTheme="minorHAnsi" w:hint="eastAsia"/>
          <w:lang w:eastAsia="ko-KR"/>
        </w:rPr>
        <w:t>에이전트 디자인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패턴</w:t>
      </w:r>
      <w:bookmarkEnd w:id="238"/>
    </w:p>
    <w:p w14:paraId="020794D2" w14:textId="65A8DED9" w:rsidR="00A26ADE" w:rsidRPr="001A3D98" w:rsidRDefault="00A26ADE" w:rsidP="00A26ADE">
      <w:pPr>
        <w:pStyle w:val="2"/>
        <w:rPr>
          <w:rFonts w:asciiTheme="minorHAnsi" w:eastAsiaTheme="minorHAnsi" w:hAnsiTheme="minorHAnsi"/>
        </w:rPr>
      </w:pPr>
      <w:bookmarkStart w:id="239" w:name="_Toc204931981"/>
      <w:r w:rsidRPr="001A3D98">
        <w:rPr>
          <w:rFonts w:asciiTheme="minorHAnsi" w:eastAsiaTheme="minorHAnsi" w:hAnsiTheme="minorHAnsi"/>
        </w:rPr>
        <w:t>AI 에이전트에 디자인 패턴</w:t>
      </w:r>
      <w:bookmarkEnd w:id="239"/>
    </w:p>
    <w:p w14:paraId="41DB479C" w14:textId="50F4386E"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디자인 패턴의 개념은 1994년 "Gang of Four (GoF)"라고 불리는 에리히 감마(Erich Gamma), 리처드 헬름(Richard Helm), 랄프 존슨(Ralph Johnson), 존 블리시디스(John Vlissides) 네 명의 저자가 『Design Patterns: Elements of Reusable Object-Oriented Software』에서 처음 정립한 것으로, 객체지향 소프트웨어 설계에서 반복적으로 등장하는 문제에 대한 해법을 패턴화한 것이 그 출발점이다. 이들은 OOA/D(Object-Oriented Analysis/Design)에서 각 요소들의 관계와 책임을 분리하여 유지보수가 용이하고 확장 가능한 아키텍처를 구성하는 기반이 되었다.</w:t>
      </w:r>
    </w:p>
    <w:p w14:paraId="1456F16F" w14:textId="77777777" w:rsidR="00A26ADE" w:rsidRPr="001A3D98" w:rsidRDefault="00A26ADE" w:rsidP="00A26ADE">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678E6EB" wp14:editId="473FBD08">
            <wp:extent cx="1948486" cy="2428114"/>
            <wp:effectExtent l="0" t="0" r="0" b="0"/>
            <wp:docPr id="26" name="그림 26" descr="Gang of Four Design Patterns - Spring Framework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g of Four Design Patterns - Spring Framework Gur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7398" cy="2451681"/>
                    </a:xfrm>
                    <a:prstGeom prst="rect">
                      <a:avLst/>
                    </a:prstGeom>
                    <a:noFill/>
                    <a:ln>
                      <a:noFill/>
                    </a:ln>
                  </pic:spPr>
                </pic:pic>
              </a:graphicData>
            </a:graphic>
          </wp:inline>
        </w:drawing>
      </w:r>
      <w:r w:rsidRPr="001A3D98">
        <w:rPr>
          <w:rFonts w:asciiTheme="minorHAnsi" w:eastAsiaTheme="minorHAnsi" w:hAnsiTheme="minorHAnsi"/>
          <w:noProof/>
        </w:rPr>
        <w:drawing>
          <wp:inline distT="0" distB="0" distL="0" distR="0" wp14:anchorId="7343B8D1" wp14:editId="08160CC3">
            <wp:extent cx="2419350" cy="2419350"/>
            <wp:effectExtent l="0" t="0" r="0" b="0"/>
            <wp:docPr id="27" name="그림 27" descr="SE Radio 215: Gang of Four – 20 Years Later – Software Engineering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Radio 215: Gang of Four – 20 Years Later – Software Engineering Ra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5A6A7A1B" w14:textId="77777777" w:rsidR="00A26ADE" w:rsidRPr="001A3D98" w:rsidRDefault="00A26ADE" w:rsidP="00A26ADE">
      <w:pPr>
        <w:pStyle w:val="a9"/>
        <w:rPr>
          <w:rFonts w:asciiTheme="minorHAnsi" w:eastAsiaTheme="minorHAnsi" w:hAnsiTheme="minorHAnsi"/>
        </w:rPr>
      </w:pPr>
    </w:p>
    <w:p w14:paraId="23A6F133" w14:textId="5C70E34C"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 xml:space="preserve">이와 같은 철학은 AI 에이전트 설계에도 그대로 적용된다. 특히 최근의 LLM 기반 에이전트는 단일 모델 호출을 넘어서, 문서 검색(RAG), 외부 도구 연동(MCP), 다중 LLM 협력, 멀티모달 처리 등 복합적인 시스템으로 진화하고 있다. 따라서 이를 체계적으로 조합하기 위한 "에이전트 디자인 패턴"의 정립은 DX 컨설턴트나 AX(Agent Experience) 설계자가 이해해야 할 역량이며, 독창적인 브랜드 에이전트를 기획하고 실현하는 데 기반이 </w:t>
      </w:r>
      <w:r w:rsidRPr="001A3D98">
        <w:rPr>
          <w:rFonts w:asciiTheme="minorHAnsi" w:eastAsiaTheme="minorHAnsi" w:hAnsiTheme="minorHAnsi" w:hint="eastAsia"/>
        </w:rPr>
        <w:t>될 수 있다</w:t>
      </w:r>
      <w:r w:rsidRPr="001A3D98">
        <w:rPr>
          <w:rFonts w:asciiTheme="minorHAnsi" w:eastAsiaTheme="minorHAnsi" w:hAnsiTheme="minorHAnsi"/>
        </w:rPr>
        <w:t>.</w:t>
      </w:r>
    </w:p>
    <w:p w14:paraId="567FFE07" w14:textId="4425B884" w:rsidR="00A26ADE" w:rsidRPr="001A3D98" w:rsidRDefault="00A26ADE" w:rsidP="00A26ADE">
      <w:pPr>
        <w:rPr>
          <w:rFonts w:asciiTheme="minorHAnsi" w:eastAsiaTheme="minorHAnsi" w:hAnsiTheme="minorHAnsi"/>
        </w:rPr>
      </w:pPr>
    </w:p>
    <w:p w14:paraId="07413DD8" w14:textId="55C54506" w:rsidR="00A26ADE" w:rsidRPr="001A3D98" w:rsidRDefault="00A26ADE" w:rsidP="002C1F6A">
      <w:pPr>
        <w:pStyle w:val="2"/>
        <w:rPr>
          <w:rFonts w:asciiTheme="minorHAnsi" w:eastAsiaTheme="minorHAnsi" w:hAnsiTheme="minorHAnsi"/>
        </w:rPr>
      </w:pPr>
      <w:bookmarkStart w:id="240" w:name="_Toc204931982"/>
      <w:r w:rsidRPr="001A3D98">
        <w:rPr>
          <w:rFonts w:asciiTheme="minorHAnsi" w:eastAsiaTheme="minorHAnsi" w:hAnsiTheme="minorHAnsi"/>
        </w:rPr>
        <w:t>AI 에이전트 디자인 패턴의 분류 및 원리</w:t>
      </w:r>
      <w:bookmarkEnd w:id="240"/>
    </w:p>
    <w:p w14:paraId="6CEE3F23" w14:textId="493E9E2E"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다음은 실제 구현 사례와 구조적 특징을 기반으로 정리한 주요 AI 에이전트 디자인 패턴</w:t>
      </w:r>
      <w:r w:rsidR="007F1808">
        <w:rPr>
          <w:rFonts w:asciiTheme="minorHAnsi" w:eastAsiaTheme="minorHAnsi" w:hAnsiTheme="minorHAnsi" w:hint="eastAsia"/>
        </w:rPr>
        <w:t xml:space="preserve"> </w:t>
      </w:r>
      <w:r w:rsidR="00717AEF">
        <w:rPr>
          <w:rFonts w:asciiTheme="minorHAnsi" w:eastAsiaTheme="minorHAnsi" w:hAnsiTheme="minorHAnsi" w:hint="eastAsia"/>
        </w:rPr>
        <w:t>예시이다</w:t>
      </w:r>
      <w:r w:rsidRPr="001A3D98">
        <w:rPr>
          <w:rFonts w:asciiTheme="minorHAnsi" w:eastAsiaTheme="minorHAnsi" w:hAnsiTheme="minorHAnsi"/>
        </w:rPr>
        <w:t>.</w:t>
      </w:r>
      <w:r w:rsidR="007F1808">
        <w:rPr>
          <w:rFonts w:asciiTheme="minorHAnsi" w:eastAsiaTheme="minorHAnsi" w:hAnsiTheme="minorHAnsi"/>
        </w:rPr>
        <w:t xml:space="preserve"> </w:t>
      </w:r>
      <w:r w:rsidR="007F1808">
        <w:rPr>
          <w:rFonts w:asciiTheme="minorHAnsi" w:eastAsiaTheme="minorHAnsi" w:hAnsiTheme="minorHAnsi" w:hint="eastAsia"/>
        </w:rPr>
        <w:t>조직이나 개인의 목적에 따라 이런 방식으로 브랭딩하면 된다.</w:t>
      </w:r>
    </w:p>
    <w:p w14:paraId="0AF92059" w14:textId="716D656F" w:rsidR="00A26ADE" w:rsidRPr="001A3D98" w:rsidRDefault="00A26ADE" w:rsidP="002C1F6A">
      <w:pPr>
        <w:pStyle w:val="3"/>
        <w:rPr>
          <w:rFonts w:asciiTheme="minorHAnsi" w:eastAsiaTheme="minorHAnsi" w:hAnsiTheme="minorHAnsi"/>
        </w:rPr>
      </w:pPr>
      <w:bookmarkStart w:id="241" w:name="_Toc204931983"/>
      <w:r w:rsidRPr="001A3D98">
        <w:rPr>
          <w:rFonts w:asciiTheme="minorHAnsi" w:eastAsiaTheme="minorHAnsi" w:hAnsiTheme="minorHAnsi"/>
        </w:rPr>
        <w:lastRenderedPageBreak/>
        <w:t>싱글 스킬 패턴 (Single Skill Agent)</w:t>
      </w:r>
      <w:bookmarkEnd w:id="241"/>
    </w:p>
    <w:p w14:paraId="125AA8E9"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하나의 태스크에 특화된 에이전트를 구축할 때 사용된다. 예컨대, 사내 문서 기반 FAQ 검색, 날씨 응답, 이메일 요약 등 단일 기능에 초점을 맞추어, 파인튜닝된 LLM 혹은 RAG 기반 구조로 구성된다. 입력은 간단한 질의이며, 임베딩 검색기(retriever)와 하나의 LLM으로 구성된다. 이는 에이전트 설계의 가장 기본적인 형태이며, 단일 기능을 빠르게 서비스화하기에 적합하다.</w:t>
      </w:r>
    </w:p>
    <w:p w14:paraId="3B0EBD6C" w14:textId="0BD65A7C" w:rsidR="00A26ADE" w:rsidRPr="001A3D98" w:rsidRDefault="00A26ADE" w:rsidP="002C1F6A">
      <w:pPr>
        <w:pStyle w:val="3"/>
        <w:rPr>
          <w:rFonts w:asciiTheme="minorHAnsi" w:eastAsiaTheme="minorHAnsi" w:hAnsiTheme="minorHAnsi"/>
        </w:rPr>
      </w:pPr>
      <w:bookmarkStart w:id="242" w:name="_Toc204931984"/>
      <w:r w:rsidRPr="001A3D98">
        <w:rPr>
          <w:rFonts w:asciiTheme="minorHAnsi" w:eastAsiaTheme="minorHAnsi" w:hAnsiTheme="minorHAnsi"/>
        </w:rPr>
        <w:t>멀티 스킬 라우팅 패턴 (Multi-Tool Routing Agent)</w:t>
      </w:r>
      <w:bookmarkEnd w:id="242"/>
    </w:p>
    <w:p w14:paraId="3F85BCB7"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입력에 따라 다양한 도구(tool) 또는 스킬을 선택적으로 실행하는 구조이다. 예를 들어 "계산해줘"라는 명령은 파이썬 실행 도구를, "날씨 알려줘"는 외부 API 도구를, "문서 요약해줘"는 LLM을 호출하는 식이다. MCP 기반 도구 시스템, OpenAI Function/Tool Calling, LangChain ReAct 등에서 구현 가능하며, 클라이언트는 입력을 분류하는 선택기(Classifier 또는 Planner)를 내장한다.</w:t>
      </w:r>
    </w:p>
    <w:p w14:paraId="08A58237" w14:textId="142BB8C1" w:rsidR="00A26ADE" w:rsidRPr="001A3D98" w:rsidRDefault="00A26ADE" w:rsidP="002C1F6A">
      <w:pPr>
        <w:pStyle w:val="3"/>
        <w:rPr>
          <w:rFonts w:asciiTheme="minorHAnsi" w:eastAsiaTheme="minorHAnsi" w:hAnsiTheme="minorHAnsi"/>
        </w:rPr>
      </w:pPr>
      <w:bookmarkStart w:id="243" w:name="_Toc204931985"/>
      <w:r w:rsidRPr="001A3D98">
        <w:rPr>
          <w:rFonts w:asciiTheme="minorHAnsi" w:eastAsiaTheme="minorHAnsi" w:hAnsiTheme="minorHAnsi"/>
        </w:rPr>
        <w:t>전문가 집단 패턴 (Expert Ensemble Agent)</w:t>
      </w:r>
      <w:bookmarkEnd w:id="243"/>
    </w:p>
    <w:p w14:paraId="50812144"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서로 다른 도메인에 특화된 LLM 또는 에이전트를 조합해 협력적인 응답을 생성한다. 예를 들어, 의학 질문은 Med-PaLM, 법률 질문은 GPT-Legal로 라우팅하거나, 모든 전문가의 답변을 받아 다수결 또는 점수 기반으로 결합하는 방식이다. 다중 에이전트를 조합하는 고급 전략으로, 전문성 기반 서비스에 적합하다.</w:t>
      </w:r>
    </w:p>
    <w:p w14:paraId="04E60AC5" w14:textId="22F99770" w:rsidR="00A26ADE" w:rsidRPr="001A3D98" w:rsidRDefault="00A26ADE" w:rsidP="002C1F6A">
      <w:pPr>
        <w:pStyle w:val="3"/>
        <w:rPr>
          <w:rFonts w:asciiTheme="minorHAnsi" w:eastAsiaTheme="minorHAnsi" w:hAnsiTheme="minorHAnsi"/>
        </w:rPr>
      </w:pPr>
      <w:bookmarkStart w:id="244" w:name="_Toc204931986"/>
      <w:r w:rsidRPr="001A3D98">
        <w:rPr>
          <w:rFonts w:asciiTheme="minorHAnsi" w:eastAsiaTheme="minorHAnsi" w:hAnsiTheme="minorHAnsi"/>
        </w:rPr>
        <w:t>멀티모달 에이전트 패턴 (Multimodal Retrieval Agent)</w:t>
      </w:r>
      <w:bookmarkEnd w:id="244"/>
    </w:p>
    <w:p w14:paraId="0837CB9C"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텍스트 외에도 이미지, 음성, 동영상, PDF, PPT, 음악 등 다양한 포맷의 데이터를 동시에 검색하고 분석하는 구조이다. 이를 위해 멀티모달 임베딩 모델(CLIP, BLIP, Whisper, MusicLM 등)이 사용되며, 통합된 벡터 검색 인덱스에서 유사도를 기준으로 문서를 탐색한다. 시각자료와 음성 기반 회의 요약 등 복합 입력 기반 서비스에 필수적인 패턴이다.</w:t>
      </w:r>
    </w:p>
    <w:p w14:paraId="5F8AE14F" w14:textId="13E67EB0" w:rsidR="00A26ADE" w:rsidRPr="001A3D98" w:rsidRDefault="00A26ADE" w:rsidP="002C1F6A">
      <w:pPr>
        <w:pStyle w:val="3"/>
        <w:rPr>
          <w:rFonts w:asciiTheme="minorHAnsi" w:eastAsiaTheme="minorHAnsi" w:hAnsiTheme="minorHAnsi"/>
        </w:rPr>
      </w:pPr>
      <w:bookmarkStart w:id="245" w:name="_Toc204931987"/>
      <w:r w:rsidRPr="001A3D98">
        <w:rPr>
          <w:rFonts w:asciiTheme="minorHAnsi" w:eastAsiaTheme="minorHAnsi" w:hAnsiTheme="minorHAnsi"/>
        </w:rPr>
        <w:t>메타 에이전트 패턴 (Meta Agent)</w:t>
      </w:r>
      <w:bookmarkEnd w:id="245"/>
    </w:p>
    <w:p w14:paraId="6DF27208"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에이전트가 다른 에이전트들을 통제하거나 조합할 수 있는 구조이다. 사용자의 복합 지시문("문서를 요약하고 PPT 만들어줘")을 받아, 먼저 요약 도구를 호출하고, 결과를 기반으로 생성 도구를 다시 호출하는 일련의 워크플로우를 구성한다. Self-RAG, Planner + Tool Executor, ReAct 기반 구조 등에서 이 패턴을 구현할 수 있다.</w:t>
      </w:r>
    </w:p>
    <w:p w14:paraId="090D910C" w14:textId="0C2709DD" w:rsidR="00A26ADE" w:rsidRPr="001A3D98" w:rsidRDefault="00A26ADE" w:rsidP="002C1F6A">
      <w:pPr>
        <w:pStyle w:val="3"/>
        <w:rPr>
          <w:rFonts w:asciiTheme="minorHAnsi" w:eastAsiaTheme="minorHAnsi" w:hAnsiTheme="minorHAnsi"/>
        </w:rPr>
      </w:pPr>
      <w:bookmarkStart w:id="246" w:name="_Toc204931988"/>
      <w:r w:rsidRPr="001A3D98">
        <w:rPr>
          <w:rFonts w:asciiTheme="minorHAnsi" w:eastAsiaTheme="minorHAnsi" w:hAnsiTheme="minorHAnsi"/>
        </w:rPr>
        <w:lastRenderedPageBreak/>
        <w:t>문맥 보강 패턴 (Context Enrichment Agent)</w:t>
      </w:r>
      <w:bookmarkEnd w:id="246"/>
    </w:p>
    <w:p w14:paraId="688241D0"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LLM의 입력 컨텍스트를 외부 실시간 정보(API, DB, 클라우드 데이터 등)로 보강하는 방식이다. 주로 MCP(Model Context Protocol) 구조를 기반으로 하며, 서버가 제공하는 다양한 도구에서 실시간 정보를 얻어, 이를 LLM 입력에 삽입한다. 예를 들어, 환율 API를 호출한 후 결과를 사용자 질의와 함께 LLM에 전달하는 방식이다.</w:t>
      </w:r>
    </w:p>
    <w:p w14:paraId="6823BB33" w14:textId="59C87E72" w:rsidR="00A26ADE" w:rsidRPr="001A3D98" w:rsidRDefault="00A26ADE" w:rsidP="00A26ADE">
      <w:pPr>
        <w:rPr>
          <w:rFonts w:asciiTheme="minorHAnsi" w:eastAsiaTheme="minorHAnsi" w:hAnsiTheme="minorHAnsi"/>
        </w:rPr>
      </w:pPr>
    </w:p>
    <w:p w14:paraId="3DD19049" w14:textId="533A1B30" w:rsidR="00A26ADE" w:rsidRPr="001A3D98" w:rsidRDefault="00A26ADE" w:rsidP="009977E2">
      <w:pPr>
        <w:pStyle w:val="2"/>
        <w:rPr>
          <w:rFonts w:asciiTheme="minorHAnsi" w:eastAsiaTheme="minorHAnsi" w:hAnsiTheme="minorHAnsi"/>
        </w:rPr>
      </w:pPr>
      <w:bookmarkStart w:id="247" w:name="_Toc204931989"/>
      <w:r w:rsidRPr="001A3D98">
        <w:rPr>
          <w:rFonts w:asciiTheme="minorHAnsi" w:eastAsiaTheme="minorHAnsi" w:hAnsiTheme="minorHAnsi"/>
        </w:rPr>
        <w:t>개발 전략과 브랜딩 관점 적용</w:t>
      </w:r>
      <w:bookmarkEnd w:id="247"/>
    </w:p>
    <w:p w14:paraId="2B99048E"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AI 에이전트는 단순히 고성능 LLM을 사용하는 것으로 완성되지 않는다. 에이전트는 사용자의 니즈, 산업의 특성, 정보 구조에 맞는 설계 패턴을 바탕으로 구축되어야 하며, 이를 통해 브랜드의 신뢰성과 전문성을 확보할 수 있다.</w:t>
      </w:r>
    </w:p>
    <w:p w14:paraId="285092BB"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AX(Agent Experience) 설계자는 사용자 시나리오와 인터랙션 흐름에 따라 위의 패턴들을 선택적으로 조합하여 UX 설계를 구체화해야 한다. 반면, DX 컨설턴트는 비즈니스 아키텍처와 기술 요소 사이의 구조를 해석하고, 최적화된 데이터 흐름과 모듈 구성을 설계할 수 있어야 한다. 단순한 API 연동이 아니라, 복수의 LLM과 도구가 어떻게 조화롭게 협력하며 각자의 강점을 발휘하게 할지를 브랜딩 관점에서 판단해야 한다.</w:t>
      </w:r>
    </w:p>
    <w:p w14:paraId="3619CCED" w14:textId="026030E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예를 들어, '법률 전문 상담 에이전트'라는 브랜드를 기획한다면, 전문가 집단 패턴(법률, 계약, 노동법 등) + 문맥 보강 패턴(실시간 법령 데이터베이스) + 멀티모달 패턴(계약서 PDF 이해)을 조합한 구조가 필요하다.</w:t>
      </w:r>
      <w:r w:rsidR="009977E2" w:rsidRPr="001A3D98">
        <w:rPr>
          <w:rFonts w:asciiTheme="minorHAnsi" w:eastAsiaTheme="minorHAnsi" w:hAnsiTheme="minorHAnsi"/>
        </w:rPr>
        <w:t xml:space="preserve"> </w:t>
      </w:r>
    </w:p>
    <w:p w14:paraId="3F40C4D8" w14:textId="75EE90CC" w:rsidR="009977E2" w:rsidRPr="001A3D98" w:rsidRDefault="009977E2" w:rsidP="009977E2">
      <w:pPr>
        <w:pStyle w:val="a9"/>
        <w:rPr>
          <w:rFonts w:asciiTheme="minorHAnsi" w:eastAsiaTheme="minorHAnsi" w:hAnsiTheme="minorHAnsi"/>
        </w:rPr>
      </w:pPr>
      <w:r w:rsidRPr="001A3D98">
        <w:rPr>
          <w:rFonts w:asciiTheme="minorHAnsi" w:eastAsiaTheme="minorHAnsi" w:hAnsiTheme="minorHAnsi" w:hint="eastAsia"/>
        </w:rPr>
        <w:t>만약,</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사용하는 </w:t>
      </w:r>
      <w:r w:rsidRPr="001A3D98">
        <w:rPr>
          <w:rFonts w:asciiTheme="minorHAnsi" w:eastAsiaTheme="minorHAnsi" w:hAnsiTheme="minorHAnsi"/>
        </w:rPr>
        <w:t xml:space="preserve">LLM </w:t>
      </w:r>
      <w:r w:rsidRPr="001A3D98">
        <w:rPr>
          <w:rFonts w:asciiTheme="minorHAnsi" w:eastAsiaTheme="minorHAnsi" w:hAnsiTheme="minorHAnsi" w:hint="eastAsia"/>
        </w:rPr>
        <w:t>모델에 지식에 대한 토큰 임베딩이 없는 비즈니스 영역이라면 파인튜닝 등 모델 학습 개발이 별도로 필요하다.</w:t>
      </w:r>
    </w:p>
    <w:p w14:paraId="16D77465" w14:textId="7731E942" w:rsidR="00A26ADE" w:rsidRPr="001A3D98" w:rsidRDefault="00A26ADE" w:rsidP="00A26ADE">
      <w:pPr>
        <w:rPr>
          <w:rFonts w:asciiTheme="minorHAnsi" w:eastAsiaTheme="minorHAnsi" w:hAnsiTheme="minorHAnsi"/>
        </w:rPr>
      </w:pPr>
    </w:p>
    <w:p w14:paraId="6299076D" w14:textId="6C04F1F1" w:rsidR="00A26ADE" w:rsidRPr="001A3D98" w:rsidRDefault="00A26ADE" w:rsidP="00207AF0">
      <w:pPr>
        <w:pStyle w:val="2"/>
        <w:rPr>
          <w:rFonts w:asciiTheme="minorHAnsi" w:eastAsiaTheme="minorHAnsi" w:hAnsiTheme="minorHAnsi"/>
        </w:rPr>
      </w:pPr>
      <w:bookmarkStart w:id="248" w:name="_Toc204931990"/>
      <w:r w:rsidRPr="001A3D98">
        <w:rPr>
          <w:rFonts w:asciiTheme="minorHAnsi" w:eastAsiaTheme="minorHAnsi" w:hAnsiTheme="minorHAnsi"/>
        </w:rPr>
        <w:t>결론</w:t>
      </w:r>
      <w:bookmarkEnd w:id="248"/>
    </w:p>
    <w:p w14:paraId="23BEDE68" w14:textId="77777777" w:rsidR="00A26ADE" w:rsidRPr="001A3D98" w:rsidRDefault="00A26ADE" w:rsidP="00207AF0">
      <w:pPr>
        <w:pStyle w:val="a9"/>
        <w:rPr>
          <w:rFonts w:asciiTheme="minorHAnsi" w:eastAsiaTheme="minorHAnsi" w:hAnsiTheme="minorHAnsi"/>
        </w:rPr>
      </w:pPr>
      <w:r w:rsidRPr="001A3D98">
        <w:rPr>
          <w:rFonts w:asciiTheme="minorHAnsi" w:eastAsiaTheme="minorHAnsi" w:hAnsiTheme="minorHAnsi"/>
        </w:rPr>
        <w:t>AI 에이전트 시스템은 본질적으로 다중 컴포넌트의 조합이며, 그 안에서 각 구성 요소들이 어떤 책임을 지니고 어떻게 협력할 것인지에 대한 설계가 핵심이다. 객체지향 디자인 패턴이 90년대 소프트웨어 엔지니어링의 지형을 바꾼 것처럼, AI 에이전트 디자인 패턴은 AI 시대의 사용자 경험과 서비스 아키텍처를 규정하는 중심 원리가 될 것이다.</w:t>
      </w:r>
    </w:p>
    <w:p w14:paraId="73C5879E" w14:textId="5522464B" w:rsidR="00A26ADE" w:rsidRPr="001A3D98" w:rsidRDefault="00A26ADE" w:rsidP="00400429">
      <w:pPr>
        <w:pStyle w:val="a9"/>
        <w:rPr>
          <w:rFonts w:asciiTheme="minorHAnsi" w:eastAsiaTheme="minorHAnsi" w:hAnsiTheme="minorHAnsi"/>
        </w:rPr>
      </w:pPr>
      <w:r w:rsidRPr="001A3D98">
        <w:rPr>
          <w:rFonts w:asciiTheme="minorHAnsi" w:eastAsiaTheme="minorHAnsi" w:hAnsiTheme="minorHAnsi"/>
        </w:rPr>
        <w:t xml:space="preserve">이러한 </w:t>
      </w:r>
      <w:r w:rsidR="003A65B2" w:rsidRPr="001A3D98">
        <w:rPr>
          <w:rFonts w:asciiTheme="minorHAnsi" w:eastAsiaTheme="minorHAnsi" w:hAnsiTheme="minorHAnsi"/>
        </w:rPr>
        <w:t xml:space="preserve">AI </w:t>
      </w:r>
      <w:r w:rsidR="003A65B2" w:rsidRPr="001A3D98">
        <w:rPr>
          <w:rFonts w:asciiTheme="minorHAnsi" w:eastAsiaTheme="minorHAnsi" w:hAnsiTheme="minorHAnsi" w:hint="eastAsia"/>
        </w:rPr>
        <w:t xml:space="preserve">에이전트 </w:t>
      </w:r>
      <w:r w:rsidR="000425BC" w:rsidRPr="001A3D98">
        <w:rPr>
          <w:rFonts w:asciiTheme="minorHAnsi" w:eastAsiaTheme="minorHAnsi" w:hAnsiTheme="minorHAnsi" w:hint="eastAsia"/>
        </w:rPr>
        <w:t xml:space="preserve">디자인 </w:t>
      </w:r>
      <w:r w:rsidRPr="001A3D98">
        <w:rPr>
          <w:rFonts w:asciiTheme="minorHAnsi" w:eastAsiaTheme="minorHAnsi" w:hAnsiTheme="minorHAnsi"/>
        </w:rPr>
        <w:t>패턴은 향후 LLM 플랫폼 생태계의 발전과 함께 점점 더 구체화될 것이며, DX 전략가와 AX 설계자가 이 패턴들을 유연하게 조합하고 진화시키는 능력은 브랜드 차별화의 핵심 경쟁력이 될</w:t>
      </w:r>
      <w:r w:rsidR="004828F3" w:rsidRPr="001A3D98">
        <w:rPr>
          <w:rFonts w:asciiTheme="minorHAnsi" w:eastAsiaTheme="minorHAnsi" w:hAnsiTheme="minorHAnsi" w:hint="eastAsia"/>
        </w:rPr>
        <w:t xml:space="preserve"> 수 있다</w:t>
      </w:r>
      <w:r w:rsidRPr="001A3D98">
        <w:rPr>
          <w:rFonts w:asciiTheme="minorHAnsi" w:eastAsiaTheme="minorHAnsi" w:hAnsiTheme="minorHAnsi"/>
        </w:rPr>
        <w:t>.</w:t>
      </w:r>
    </w:p>
    <w:sectPr w:rsidR="00A26ADE" w:rsidRPr="001A3D9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3C3F1" w14:textId="77777777" w:rsidR="002D7349" w:rsidRDefault="002D7349">
      <w:pPr>
        <w:spacing w:line="240" w:lineRule="auto"/>
      </w:pPr>
      <w:r>
        <w:separator/>
      </w:r>
    </w:p>
  </w:endnote>
  <w:endnote w:type="continuationSeparator" w:id="0">
    <w:p w14:paraId="78296AED" w14:textId="77777777" w:rsidR="002D7349" w:rsidRDefault="002D73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Google Sans">
    <w:altName w:val="Calibri"/>
    <w:charset w:val="00"/>
    <w:family w:val="auto"/>
    <w:pitch w:val="default"/>
  </w:font>
  <w:font w:name="Google Sans Text">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B18CF" w:rsidRPr="00D035F3" w14:paraId="26855855" w14:textId="77777777" w:rsidTr="0060064F">
      <w:tc>
        <w:tcPr>
          <w:tcW w:w="6946" w:type="dxa"/>
          <w:shd w:val="clear" w:color="auto" w:fill="auto"/>
        </w:tcPr>
        <w:p w14:paraId="6D738C04" w14:textId="38138CA3" w:rsidR="003B18CF" w:rsidRPr="005E179A" w:rsidRDefault="003B18CF"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Pr>
              <w:rFonts w:asciiTheme="majorEastAsia" w:eastAsiaTheme="majorEastAsia" w:hAnsiTheme="majorEastAsia"/>
              <w:sz w:val="18"/>
              <w:lang w:eastAsia="ko-KR"/>
            </w:rPr>
            <w:t>Kang Taewook</w:t>
          </w:r>
        </w:p>
      </w:tc>
      <w:tc>
        <w:tcPr>
          <w:tcW w:w="2977" w:type="dxa"/>
          <w:shd w:val="clear" w:color="auto" w:fill="auto"/>
        </w:tcPr>
        <w:p w14:paraId="04CF79EE" w14:textId="77777777" w:rsidR="003B18CF" w:rsidRPr="00D035F3" w:rsidRDefault="003B18CF">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B18CF" w:rsidRPr="00D035F3" w:rsidRDefault="003B18CF">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35D89" w14:textId="77777777" w:rsidR="002D7349" w:rsidRDefault="002D7349">
      <w:pPr>
        <w:spacing w:line="240" w:lineRule="auto"/>
      </w:pPr>
      <w:r>
        <w:separator/>
      </w:r>
    </w:p>
  </w:footnote>
  <w:footnote w:type="continuationSeparator" w:id="0">
    <w:p w14:paraId="2418059B" w14:textId="77777777" w:rsidR="002D7349" w:rsidRDefault="002D73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9DF597D"/>
    <w:multiLevelType w:val="multilevel"/>
    <w:tmpl w:val="CDAE0C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0B3D671F"/>
    <w:multiLevelType w:val="multilevel"/>
    <w:tmpl w:val="D570A5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1"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2"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4"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D0A514F"/>
    <w:multiLevelType w:val="hybridMultilevel"/>
    <w:tmpl w:val="0366A2D2"/>
    <w:lvl w:ilvl="0" w:tplc="E0BAEF5E">
      <w:start w:val="1"/>
      <w:numFmt w:val="bullet"/>
      <w:lvlText w:val=""/>
      <w:lvlJc w:val="left"/>
      <w:pPr>
        <w:ind w:left="1310" w:hanging="400"/>
      </w:pPr>
      <w:rPr>
        <w:rFonts w:ascii="Wingdings" w:hAnsi="Wingdings" w:hint="default"/>
      </w:rPr>
    </w:lvl>
    <w:lvl w:ilvl="1" w:tplc="04090003" w:tentative="1">
      <w:start w:val="1"/>
      <w:numFmt w:val="bullet"/>
      <w:lvlText w:val=""/>
      <w:lvlJc w:val="left"/>
      <w:pPr>
        <w:ind w:left="1710" w:hanging="400"/>
      </w:pPr>
      <w:rPr>
        <w:rFonts w:ascii="Wingdings" w:hAnsi="Wingdings" w:hint="default"/>
      </w:rPr>
    </w:lvl>
    <w:lvl w:ilvl="2" w:tplc="04090005" w:tentative="1">
      <w:start w:val="1"/>
      <w:numFmt w:val="bullet"/>
      <w:lvlText w:val=""/>
      <w:lvlJc w:val="left"/>
      <w:pPr>
        <w:ind w:left="2110" w:hanging="400"/>
      </w:pPr>
      <w:rPr>
        <w:rFonts w:ascii="Wingdings" w:hAnsi="Wingdings" w:hint="default"/>
      </w:rPr>
    </w:lvl>
    <w:lvl w:ilvl="3" w:tplc="04090001" w:tentative="1">
      <w:start w:val="1"/>
      <w:numFmt w:val="bullet"/>
      <w:lvlText w:val=""/>
      <w:lvlJc w:val="left"/>
      <w:pPr>
        <w:ind w:left="2510" w:hanging="400"/>
      </w:pPr>
      <w:rPr>
        <w:rFonts w:ascii="Wingdings" w:hAnsi="Wingdings" w:hint="default"/>
      </w:rPr>
    </w:lvl>
    <w:lvl w:ilvl="4" w:tplc="04090003" w:tentative="1">
      <w:start w:val="1"/>
      <w:numFmt w:val="bullet"/>
      <w:lvlText w:val=""/>
      <w:lvlJc w:val="left"/>
      <w:pPr>
        <w:ind w:left="2910" w:hanging="400"/>
      </w:pPr>
      <w:rPr>
        <w:rFonts w:ascii="Wingdings" w:hAnsi="Wingdings" w:hint="default"/>
      </w:rPr>
    </w:lvl>
    <w:lvl w:ilvl="5" w:tplc="04090005" w:tentative="1">
      <w:start w:val="1"/>
      <w:numFmt w:val="bullet"/>
      <w:lvlText w:val=""/>
      <w:lvlJc w:val="left"/>
      <w:pPr>
        <w:ind w:left="3310" w:hanging="400"/>
      </w:pPr>
      <w:rPr>
        <w:rFonts w:ascii="Wingdings" w:hAnsi="Wingdings" w:hint="default"/>
      </w:rPr>
    </w:lvl>
    <w:lvl w:ilvl="6" w:tplc="04090001" w:tentative="1">
      <w:start w:val="1"/>
      <w:numFmt w:val="bullet"/>
      <w:lvlText w:val=""/>
      <w:lvlJc w:val="left"/>
      <w:pPr>
        <w:ind w:left="3710" w:hanging="400"/>
      </w:pPr>
      <w:rPr>
        <w:rFonts w:ascii="Wingdings" w:hAnsi="Wingdings" w:hint="default"/>
      </w:rPr>
    </w:lvl>
    <w:lvl w:ilvl="7" w:tplc="04090003" w:tentative="1">
      <w:start w:val="1"/>
      <w:numFmt w:val="bullet"/>
      <w:lvlText w:val=""/>
      <w:lvlJc w:val="left"/>
      <w:pPr>
        <w:ind w:left="4110" w:hanging="400"/>
      </w:pPr>
      <w:rPr>
        <w:rFonts w:ascii="Wingdings" w:hAnsi="Wingdings" w:hint="default"/>
      </w:rPr>
    </w:lvl>
    <w:lvl w:ilvl="8" w:tplc="04090005" w:tentative="1">
      <w:start w:val="1"/>
      <w:numFmt w:val="bullet"/>
      <w:lvlText w:val=""/>
      <w:lvlJc w:val="left"/>
      <w:pPr>
        <w:ind w:left="4510" w:hanging="400"/>
      </w:pPr>
      <w:rPr>
        <w:rFonts w:ascii="Wingdings" w:hAnsi="Wingdings" w:hint="default"/>
      </w:rPr>
    </w:lvl>
  </w:abstractNum>
  <w:abstractNum w:abstractNumId="26" w15:restartNumberingAfterBreak="0">
    <w:nsid w:val="1FA41720"/>
    <w:multiLevelType w:val="multilevel"/>
    <w:tmpl w:val="A378A3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Wingdings" w:hAnsi="Wingdings" w:hint="default"/>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237621D0"/>
    <w:multiLevelType w:val="multilevel"/>
    <w:tmpl w:val="DF2EA63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283E1A90"/>
    <w:multiLevelType w:val="multilevel"/>
    <w:tmpl w:val="9B3CB9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2857532A"/>
    <w:multiLevelType w:val="multilevel"/>
    <w:tmpl w:val="80DE3A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290673B7"/>
    <w:multiLevelType w:val="multilevel"/>
    <w:tmpl w:val="28AEF4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2E8C6D12"/>
    <w:multiLevelType w:val="multilevel"/>
    <w:tmpl w:val="275200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3"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34" w15:restartNumberingAfterBreak="0">
    <w:nsid w:val="32657CF8"/>
    <w:multiLevelType w:val="multilevel"/>
    <w:tmpl w:val="056082EE"/>
    <w:lvl w:ilvl="0">
      <w:start w:val="1"/>
      <w:numFmt w:val="bullet"/>
      <w:lvlText w:val=""/>
      <w:lvlJc w:val="left"/>
      <w:pPr>
        <w:ind w:left="108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14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8" w15:restartNumberingAfterBreak="0">
    <w:nsid w:val="3525135D"/>
    <w:multiLevelType w:val="hybridMultilevel"/>
    <w:tmpl w:val="177066D2"/>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9" w15:restartNumberingAfterBreak="0">
    <w:nsid w:val="35FE0A78"/>
    <w:multiLevelType w:val="multilevel"/>
    <w:tmpl w:val="779C1BCA"/>
    <w:lvl w:ilvl="0">
      <w:start w:val="1"/>
      <w:numFmt w:val="bullet"/>
      <w:lvlText w:val="●"/>
      <w:lvlJc w:val="left"/>
      <w:pPr>
        <w:ind w:left="10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205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9151B2C"/>
    <w:multiLevelType w:val="multilevel"/>
    <w:tmpl w:val="40E4D2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44" w15:restartNumberingAfterBreak="0">
    <w:nsid w:val="3F2947C4"/>
    <w:multiLevelType w:val="multilevel"/>
    <w:tmpl w:val="C99889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 w15:restartNumberingAfterBreak="0">
    <w:nsid w:val="4422089B"/>
    <w:multiLevelType w:val="multilevel"/>
    <w:tmpl w:val="AD40243C"/>
    <w:lvl w:ilvl="0">
      <w:start w:val="1"/>
      <w:numFmt w:val="bullet"/>
      <w:lvlText w:val=""/>
      <w:lvlJc w:val="left"/>
      <w:pPr>
        <w:ind w:left="108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205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5451891"/>
    <w:multiLevelType w:val="multilevel"/>
    <w:tmpl w:val="58D413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48BC06E2"/>
    <w:multiLevelType w:val="multilevel"/>
    <w:tmpl w:val="6868D3F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4D4C203D"/>
    <w:multiLevelType w:val="multilevel"/>
    <w:tmpl w:val="FC4445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53577E82"/>
    <w:multiLevelType w:val="hybridMultilevel"/>
    <w:tmpl w:val="3B2A405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2" w15:restartNumberingAfterBreak="0">
    <w:nsid w:val="5451693F"/>
    <w:multiLevelType w:val="multilevel"/>
    <w:tmpl w:val="A566CD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 w15:restartNumberingAfterBreak="0">
    <w:nsid w:val="56C87E92"/>
    <w:multiLevelType w:val="multilevel"/>
    <w:tmpl w:val="19B0CD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Wingdings" w:hAnsi="Wingdings" w:hint="default"/>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5C7668EB"/>
    <w:multiLevelType w:val="multilevel"/>
    <w:tmpl w:val="78A0013E"/>
    <w:lvl w:ilvl="0">
      <w:start w:val="1"/>
      <w:numFmt w:val="bullet"/>
      <w:lvlText w:val=""/>
      <w:lvlJc w:val="left"/>
      <w:pPr>
        <w:ind w:left="108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14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 w15:restartNumberingAfterBreak="0">
    <w:nsid w:val="5E774732"/>
    <w:multiLevelType w:val="multilevel"/>
    <w:tmpl w:val="34A048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59"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60" w15:restartNumberingAfterBreak="0">
    <w:nsid w:val="624116C3"/>
    <w:multiLevelType w:val="multilevel"/>
    <w:tmpl w:val="E2E402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 w15:restartNumberingAfterBreak="0">
    <w:nsid w:val="6291158B"/>
    <w:multiLevelType w:val="multilevel"/>
    <w:tmpl w:val="4D4026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 w15:restartNumberingAfterBreak="0">
    <w:nsid w:val="62F87EE5"/>
    <w:multiLevelType w:val="multilevel"/>
    <w:tmpl w:val="B31A5894"/>
    <w:lvl w:ilvl="0">
      <w:start w:val="1"/>
      <w:numFmt w:val="bullet"/>
      <w:lvlText w:val=""/>
      <w:lvlJc w:val="left"/>
      <w:pPr>
        <w:ind w:left="108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205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4" w15:restartNumberingAfterBreak="0">
    <w:nsid w:val="67296388"/>
    <w:multiLevelType w:val="multilevel"/>
    <w:tmpl w:val="38126874"/>
    <w:lvl w:ilvl="0">
      <w:start w:val="1"/>
      <w:numFmt w:val="bullet"/>
      <w:lvlText w:val=""/>
      <w:lvlJc w:val="left"/>
      <w:pPr>
        <w:ind w:left="108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14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686E09E2"/>
    <w:multiLevelType w:val="multilevel"/>
    <w:tmpl w:val="C472E4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 w15:restartNumberingAfterBreak="0">
    <w:nsid w:val="690666C4"/>
    <w:multiLevelType w:val="multilevel"/>
    <w:tmpl w:val="E37004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Wingdings" w:hAnsi="Wingdings" w:hint="default"/>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9"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70" w15:restartNumberingAfterBreak="0">
    <w:nsid w:val="6F7C2C19"/>
    <w:multiLevelType w:val="multilevel"/>
    <w:tmpl w:val="CACEEA5A"/>
    <w:lvl w:ilvl="0">
      <w:start w:val="1"/>
      <w:numFmt w:val="bullet"/>
      <w:lvlText w:val=""/>
      <w:lvlJc w:val="left"/>
      <w:pPr>
        <w:ind w:left="108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14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 w15:restartNumberingAfterBreak="0">
    <w:nsid w:val="744415CC"/>
    <w:multiLevelType w:val="multilevel"/>
    <w:tmpl w:val="B59E00A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 w15:restartNumberingAfterBreak="0">
    <w:nsid w:val="77AA0F63"/>
    <w:multiLevelType w:val="multilevel"/>
    <w:tmpl w:val="E5ACA248"/>
    <w:lvl w:ilvl="0">
      <w:start w:val="1"/>
      <w:numFmt w:val="bullet"/>
      <w:lvlText w:val="●"/>
      <w:lvlJc w:val="left"/>
      <w:pPr>
        <w:ind w:left="10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205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7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4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421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93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65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37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709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75"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20"/>
  </w:num>
  <w:num w:numId="5">
    <w:abstractNumId w:val="74"/>
  </w:num>
  <w:num w:numId="6">
    <w:abstractNumId w:val="55"/>
  </w:num>
  <w:num w:numId="7">
    <w:abstractNumId w:val="73"/>
  </w:num>
  <w:num w:numId="8">
    <w:abstractNumId w:val="33"/>
  </w:num>
  <w:num w:numId="9">
    <w:abstractNumId w:val="16"/>
  </w:num>
  <w:num w:numId="10">
    <w:abstractNumId w:val="58"/>
  </w:num>
  <w:num w:numId="11">
    <w:abstractNumId w:val="35"/>
  </w:num>
  <w:num w:numId="12">
    <w:abstractNumId w:val="23"/>
  </w:num>
  <w:num w:numId="13">
    <w:abstractNumId w:val="15"/>
  </w:num>
  <w:num w:numId="14">
    <w:abstractNumId w:val="54"/>
  </w:num>
  <w:num w:numId="15">
    <w:abstractNumId w:val="22"/>
  </w:num>
  <w:num w:numId="16">
    <w:abstractNumId w:val="65"/>
  </w:num>
  <w:num w:numId="17">
    <w:abstractNumId w:val="24"/>
  </w:num>
  <w:num w:numId="18">
    <w:abstractNumId w:val="42"/>
  </w:num>
  <w:num w:numId="19">
    <w:abstractNumId w:val="42"/>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50"/>
  </w:num>
  <w:num w:numId="22">
    <w:abstractNumId w:val="21"/>
  </w:num>
  <w:num w:numId="23">
    <w:abstractNumId w:val="40"/>
  </w:num>
  <w:num w:numId="24">
    <w:abstractNumId w:val="75"/>
  </w:num>
  <w:num w:numId="25">
    <w:abstractNumId w:val="69"/>
  </w:num>
  <w:num w:numId="26">
    <w:abstractNumId w:val="43"/>
  </w:num>
  <w:num w:numId="27">
    <w:abstractNumId w:val="46"/>
  </w:num>
  <w:num w:numId="28">
    <w:abstractNumId w:val="63"/>
  </w:num>
  <w:num w:numId="29">
    <w:abstractNumId w:val="36"/>
  </w:num>
  <w:num w:numId="30">
    <w:abstractNumId w:val="68"/>
  </w:num>
  <w:num w:numId="31">
    <w:abstractNumId w:val="18"/>
  </w:num>
  <w:num w:numId="32">
    <w:abstractNumId w:val="59"/>
  </w:num>
  <w:num w:numId="33">
    <w:abstractNumId w:val="37"/>
  </w:num>
  <w:num w:numId="34">
    <w:abstractNumId w:val="32"/>
  </w:num>
  <w:num w:numId="35">
    <w:abstractNumId w:val="51"/>
  </w:num>
  <w:num w:numId="36">
    <w:abstractNumId w:val="47"/>
  </w:num>
  <w:num w:numId="37">
    <w:abstractNumId w:val="17"/>
  </w:num>
  <w:num w:numId="38">
    <w:abstractNumId w:val="52"/>
  </w:num>
  <w:num w:numId="39">
    <w:abstractNumId w:val="66"/>
  </w:num>
  <w:num w:numId="40">
    <w:abstractNumId w:val="41"/>
  </w:num>
  <w:num w:numId="41">
    <w:abstractNumId w:val="39"/>
  </w:num>
  <w:num w:numId="42">
    <w:abstractNumId w:val="31"/>
  </w:num>
  <w:num w:numId="43">
    <w:abstractNumId w:val="44"/>
  </w:num>
  <w:num w:numId="44">
    <w:abstractNumId w:val="19"/>
  </w:num>
  <w:num w:numId="45">
    <w:abstractNumId w:val="61"/>
  </w:num>
  <w:num w:numId="46">
    <w:abstractNumId w:val="49"/>
  </w:num>
  <w:num w:numId="47">
    <w:abstractNumId w:val="28"/>
  </w:num>
  <w:num w:numId="48">
    <w:abstractNumId w:val="72"/>
  </w:num>
  <w:num w:numId="49">
    <w:abstractNumId w:val="30"/>
  </w:num>
  <w:num w:numId="50">
    <w:abstractNumId w:val="60"/>
  </w:num>
  <w:num w:numId="51">
    <w:abstractNumId w:val="57"/>
  </w:num>
  <w:num w:numId="52">
    <w:abstractNumId w:val="26"/>
  </w:num>
  <w:num w:numId="53">
    <w:abstractNumId w:val="67"/>
  </w:num>
  <w:num w:numId="54">
    <w:abstractNumId w:val="27"/>
  </w:num>
  <w:num w:numId="55">
    <w:abstractNumId w:val="71"/>
  </w:num>
  <w:num w:numId="56">
    <w:abstractNumId w:val="48"/>
  </w:num>
  <w:num w:numId="57">
    <w:abstractNumId w:val="29"/>
  </w:num>
  <w:num w:numId="58">
    <w:abstractNumId w:val="38"/>
  </w:num>
  <w:num w:numId="59">
    <w:abstractNumId w:val="62"/>
  </w:num>
  <w:num w:numId="60">
    <w:abstractNumId w:val="34"/>
  </w:num>
  <w:num w:numId="61">
    <w:abstractNumId w:val="25"/>
  </w:num>
  <w:num w:numId="62">
    <w:abstractNumId w:val="64"/>
  </w:num>
  <w:num w:numId="63">
    <w:abstractNumId w:val="53"/>
  </w:num>
  <w:num w:numId="64">
    <w:abstractNumId w:val="70"/>
  </w:num>
  <w:num w:numId="65">
    <w:abstractNumId w:val="56"/>
  </w:num>
  <w:num w:numId="66">
    <w:abstractNumId w:val="4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a0FAJo+kr0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5BC"/>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7CF"/>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2E0"/>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3D98"/>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6F7F"/>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AF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896"/>
    <w:rsid w:val="00287EE5"/>
    <w:rsid w:val="00290381"/>
    <w:rsid w:val="002913D5"/>
    <w:rsid w:val="00291A9E"/>
    <w:rsid w:val="00292B38"/>
    <w:rsid w:val="00293CF8"/>
    <w:rsid w:val="00293D35"/>
    <w:rsid w:val="00293FEA"/>
    <w:rsid w:val="00294BD7"/>
    <w:rsid w:val="00294C02"/>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1F6A"/>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464C"/>
    <w:rsid w:val="002D5146"/>
    <w:rsid w:val="002D574B"/>
    <w:rsid w:val="002D5C04"/>
    <w:rsid w:val="002D68FF"/>
    <w:rsid w:val="002D7349"/>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3B5"/>
    <w:rsid w:val="003A1E99"/>
    <w:rsid w:val="003A2FBC"/>
    <w:rsid w:val="003A3B59"/>
    <w:rsid w:val="003A4296"/>
    <w:rsid w:val="003A47D7"/>
    <w:rsid w:val="003A4914"/>
    <w:rsid w:val="003A4AC7"/>
    <w:rsid w:val="003A4CF6"/>
    <w:rsid w:val="003A56B4"/>
    <w:rsid w:val="003A5C63"/>
    <w:rsid w:val="003A5CA2"/>
    <w:rsid w:val="003A5E17"/>
    <w:rsid w:val="003A62F7"/>
    <w:rsid w:val="003A65B2"/>
    <w:rsid w:val="003A65B5"/>
    <w:rsid w:val="003A68F1"/>
    <w:rsid w:val="003A6C30"/>
    <w:rsid w:val="003A78D8"/>
    <w:rsid w:val="003A79BB"/>
    <w:rsid w:val="003B0DE7"/>
    <w:rsid w:val="003B1626"/>
    <w:rsid w:val="003B1783"/>
    <w:rsid w:val="003B18CF"/>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E77D3"/>
    <w:rsid w:val="003F1088"/>
    <w:rsid w:val="003F116E"/>
    <w:rsid w:val="003F1985"/>
    <w:rsid w:val="003F244F"/>
    <w:rsid w:val="003F2CFA"/>
    <w:rsid w:val="003F35D1"/>
    <w:rsid w:val="003F3659"/>
    <w:rsid w:val="003F4104"/>
    <w:rsid w:val="003F582E"/>
    <w:rsid w:val="003F6141"/>
    <w:rsid w:val="003F61EC"/>
    <w:rsid w:val="003F637A"/>
    <w:rsid w:val="003F78A6"/>
    <w:rsid w:val="003F7E78"/>
    <w:rsid w:val="00400429"/>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76D"/>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8F3"/>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2D5A"/>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0A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5F97"/>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6C9F"/>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171"/>
    <w:rsid w:val="006638EF"/>
    <w:rsid w:val="006649E3"/>
    <w:rsid w:val="00665134"/>
    <w:rsid w:val="00665249"/>
    <w:rsid w:val="00665849"/>
    <w:rsid w:val="00667C7C"/>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17AEF"/>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808"/>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B55"/>
    <w:rsid w:val="00860D6B"/>
    <w:rsid w:val="00860D90"/>
    <w:rsid w:val="00860FAD"/>
    <w:rsid w:val="00861F56"/>
    <w:rsid w:val="008621AA"/>
    <w:rsid w:val="0086262D"/>
    <w:rsid w:val="0086374D"/>
    <w:rsid w:val="00863FF1"/>
    <w:rsid w:val="0086488F"/>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419"/>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7E2"/>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977E2"/>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28"/>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3BD"/>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4EF8"/>
    <w:rsid w:val="00A16509"/>
    <w:rsid w:val="00A16DFC"/>
    <w:rsid w:val="00A1747F"/>
    <w:rsid w:val="00A176A0"/>
    <w:rsid w:val="00A2071B"/>
    <w:rsid w:val="00A20B25"/>
    <w:rsid w:val="00A20E31"/>
    <w:rsid w:val="00A210C3"/>
    <w:rsid w:val="00A21A54"/>
    <w:rsid w:val="00A22324"/>
    <w:rsid w:val="00A23294"/>
    <w:rsid w:val="00A233E3"/>
    <w:rsid w:val="00A24BFF"/>
    <w:rsid w:val="00A25A9C"/>
    <w:rsid w:val="00A26656"/>
    <w:rsid w:val="00A26ADE"/>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3F69"/>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5C1"/>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3857"/>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71C"/>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5815"/>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D65F0"/>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114A"/>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5B13"/>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066"/>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423D"/>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4BA"/>
    <w:rsid w:val="00DD6DC0"/>
    <w:rsid w:val="00DD76D2"/>
    <w:rsid w:val="00DE00DE"/>
    <w:rsid w:val="00DE202B"/>
    <w:rsid w:val="00DE2DD3"/>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69B9"/>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47F4D"/>
    <w:rsid w:val="00E502E8"/>
    <w:rsid w:val="00E51126"/>
    <w:rsid w:val="00E511F6"/>
    <w:rsid w:val="00E514D4"/>
    <w:rsid w:val="00E52030"/>
    <w:rsid w:val="00E53374"/>
    <w:rsid w:val="00E534E7"/>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2923"/>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13"/>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374"/>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72821095">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49018099">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47236110">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hyperlink" Target="https://daddynkidsmakers.blogspot.com/2024/02/stable-diffusion.html"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arxiv.org/pdf/2004.04906" TargetMode="External"/><Relationship Id="rId40" Type="http://schemas.openxmlformats.org/officeDocument/2006/relationships/image" Target="media/image21.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3.jpeg"/><Relationship Id="rId5" Type="http://schemas.openxmlformats.org/officeDocument/2006/relationships/settings" Target="settings.xml"/><Relationship Id="rId61" Type="http://schemas.openxmlformats.org/officeDocument/2006/relationships/image" Target="media/image25.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6.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hyperlink" Target="https://github.com/mac999/LLM-RAG-Agent-Tutorial/blob/main/1-1.prepare/syllabus-llm-rag-agent.docx" TargetMode="External"/><Relationship Id="rId17" Type="http://schemas.openxmlformats.org/officeDocument/2006/relationships/image" Target="media/image7.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19.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62" Type="http://schemas.openxmlformats.org/officeDocument/2006/relationships/image" Target="media/image26.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hyperlink" Target="https://wikidocs.net/book/17027"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45DC5-71D2-4FB4-8337-430D28A3D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674</TotalTime>
  <Pages>121</Pages>
  <Words>15999</Words>
  <Characters>91195</Characters>
  <Application>Microsoft Office Word</Application>
  <DocSecurity>0</DocSecurity>
  <Lines>759</Lines>
  <Paragraphs>213</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106981</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267</cp:revision>
  <cp:lastPrinted>2025-08-01T00:09:00Z</cp:lastPrinted>
  <dcterms:created xsi:type="dcterms:W3CDTF">2025-04-22T12:31:00Z</dcterms:created>
  <dcterms:modified xsi:type="dcterms:W3CDTF">2025-08-01T00:09:00Z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