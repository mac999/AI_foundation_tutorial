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568751A" w14:textId="77777777" w:rsidR="00D5082E" w:rsidRPr="00E60965" w:rsidRDefault="00C845BE" w:rsidP="00065D44">
      <w:pPr>
        <w:pStyle w:val="ac"/>
        <w:rPr>
          <w:rFonts w:asciiTheme="majorHAnsi" w:eastAsiaTheme="majorHAnsi" w:hAnsiTheme="majorHAnsi"/>
          <w:b w:val="0"/>
          <w:lang w:eastAsia="ko-KR"/>
        </w:rPr>
      </w:pPr>
      <w:r w:rsidRPr="00E60965">
        <w:rPr>
          <w:rFonts w:asciiTheme="majorHAnsi" w:eastAsiaTheme="majorHAnsi" w:hAnsiTheme="majorHAnsi"/>
          <w:noProof/>
          <w:lang w:eastAsia="ko-KR"/>
        </w:rPr>
        <w:drawing>
          <wp:anchor distT="0" distB="0" distL="114300" distR="114300" simplePos="0" relativeHeight="251834880" behindDoc="1" locked="0" layoutInCell="1" allowOverlap="1" wp14:anchorId="21CD554B" wp14:editId="0177BD14">
            <wp:simplePos x="0" y="0"/>
            <wp:positionH relativeFrom="page">
              <wp:posOffset>1565275</wp:posOffset>
            </wp:positionH>
            <wp:positionV relativeFrom="paragraph">
              <wp:posOffset>-1534160</wp:posOffset>
            </wp:positionV>
            <wp:extent cx="7543800" cy="10681970"/>
            <wp:effectExtent l="0" t="0" r="0" b="0"/>
            <wp:wrapNone/>
            <wp:docPr id="310" name="그림 310" descr="c1-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1-b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8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3724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538D51F8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6F8E7487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47194C4A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3090866E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3381F1BE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1B23E051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4A61322E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0DCEF5BE" w14:textId="77777777" w:rsidR="00A32698" w:rsidRPr="00E60965" w:rsidRDefault="00A32698">
      <w:pPr>
        <w:rPr>
          <w:rFonts w:asciiTheme="majorHAnsi" w:eastAsiaTheme="majorHAnsi" w:hAnsiTheme="majorHAnsi"/>
          <w:lang w:eastAsia="ko-KR"/>
        </w:rPr>
      </w:pPr>
    </w:p>
    <w:p w14:paraId="57B62422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01950957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4D94120A" w14:textId="77777777" w:rsidR="00D5082E" w:rsidRPr="00E60965" w:rsidRDefault="00D5082E">
      <w:pPr>
        <w:rPr>
          <w:rFonts w:asciiTheme="majorHAnsi" w:eastAsiaTheme="majorHAnsi" w:hAnsiTheme="majorHAnsi"/>
        </w:rPr>
      </w:pPr>
    </w:p>
    <w:p w14:paraId="4484F5C1" w14:textId="77777777" w:rsidR="00A95FCB" w:rsidRPr="00E60965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2B4BB5C" wp14:editId="39A9967D">
                <wp:simplePos x="0" y="0"/>
                <wp:positionH relativeFrom="column">
                  <wp:posOffset>-349857</wp:posOffset>
                </wp:positionH>
                <wp:positionV relativeFrom="paragraph">
                  <wp:posOffset>268936</wp:posOffset>
                </wp:positionV>
                <wp:extent cx="3792772" cy="0"/>
                <wp:effectExtent l="0" t="1905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77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E189CF8" id="Straight Connector 3" o:spid="_x0000_s1026" style="position:absolute;left:0;text-align:lef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21.2pt" to="271.1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" strokecolor="#0d0d0d [3069]" strokeweight="3pt"/>
            </w:pict>
          </mc:Fallback>
        </mc:AlternateContent>
      </w:r>
    </w:p>
    <w:p w14:paraId="3BD4D68A" w14:textId="77777777" w:rsidR="00A95FCB" w:rsidRPr="00E60965" w:rsidRDefault="00E90CF0" w:rsidP="001641DB">
      <w:pPr>
        <w:pStyle w:val="ac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36928" behindDoc="0" locked="0" layoutInCell="1" allowOverlap="1" wp14:anchorId="03887B1D" wp14:editId="202DC506">
                <wp:simplePos x="0" y="0"/>
                <wp:positionH relativeFrom="column">
                  <wp:posOffset>-431165</wp:posOffset>
                </wp:positionH>
                <wp:positionV relativeFrom="paragraph">
                  <wp:posOffset>140970</wp:posOffset>
                </wp:positionV>
                <wp:extent cx="4500245" cy="1184275"/>
                <wp:effectExtent l="0" t="0" r="0" b="0"/>
                <wp:wrapSquare wrapText="bothSides"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184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4B729" w14:textId="0EB73515" w:rsidR="009479D2" w:rsidRDefault="0062108E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 xml:space="preserve">LLM </w:t>
                            </w:r>
                            <w:r w:rsidR="0084340F"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 xml:space="preserve">RAG 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>Agent</w:t>
                            </w:r>
                          </w:p>
                          <w:p w14:paraId="3A862F61" w14:textId="579993A3" w:rsidR="000D5DE8" w:rsidRPr="00AC30A7" w:rsidRDefault="009A34B9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>Development Environment</w:t>
                            </w:r>
                          </w:p>
                          <w:p w14:paraId="28A568D0" w14:textId="1C578BC6" w:rsidR="000D5DE8" w:rsidRPr="00B60476" w:rsidRDefault="000D5DE8" w:rsidP="00B60476">
                            <w:pPr>
                              <w:rPr>
                                <w:rFonts w:asciiTheme="minorHAnsi" w:eastAsiaTheme="minorHAnsi" w:hAnsiTheme="minorHAnsi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  <w:p w14:paraId="48D47F4B" w14:textId="77777777" w:rsidR="000D5DE8" w:rsidRPr="0025765D" w:rsidRDefault="000D5DE8" w:rsidP="00C845BE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87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.95pt;margin-top:11.1pt;width:354.35pt;height:93.25pt;z-index:25183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" filled="f" stroked="f">
                <v:textbox>
                  <w:txbxContent>
                    <w:p w14:paraId="5C84B729" w14:textId="0EB73515" w:rsidR="009479D2" w:rsidRDefault="0062108E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 xml:space="preserve">LLM </w:t>
                      </w:r>
                      <w:r w:rsidR="0084340F"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 xml:space="preserve">RAG </w:t>
                      </w: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>Agent</w:t>
                      </w:r>
                    </w:p>
                    <w:p w14:paraId="3A862F61" w14:textId="579993A3" w:rsidR="000D5DE8" w:rsidRPr="00AC30A7" w:rsidRDefault="009A34B9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>Development Environment</w:t>
                      </w:r>
                    </w:p>
                    <w:p w14:paraId="28A568D0" w14:textId="1C578BC6" w:rsidR="000D5DE8" w:rsidRPr="00B60476" w:rsidRDefault="000D5DE8" w:rsidP="00B60476">
                      <w:pPr>
                        <w:rPr>
                          <w:rFonts w:asciiTheme="minorHAnsi" w:eastAsiaTheme="minorHAnsi" w:hAnsiTheme="minorHAnsi"/>
                          <w:sz w:val="24"/>
                          <w:szCs w:val="24"/>
                          <w:lang w:eastAsia="ko-KR"/>
                        </w:rPr>
                      </w:pPr>
                    </w:p>
                    <w:p w14:paraId="48D47F4B" w14:textId="77777777" w:rsidR="000D5DE8" w:rsidRPr="0025765D" w:rsidRDefault="000D5DE8" w:rsidP="00C845BE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373569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3408EFB6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55E0E89D" w14:textId="31595B72" w:rsidR="00A95FCB" w:rsidRPr="00E60965" w:rsidRDefault="00C845BE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w:drawing>
          <wp:anchor distT="0" distB="0" distL="114300" distR="114300" simplePos="0" relativeHeight="251657215" behindDoc="1" locked="0" layoutInCell="1" allowOverlap="1" wp14:anchorId="441B497D" wp14:editId="46EA8D66">
            <wp:simplePos x="0" y="0"/>
            <wp:positionH relativeFrom="page">
              <wp:posOffset>3349336</wp:posOffset>
            </wp:positionH>
            <wp:positionV relativeFrom="paragraph">
              <wp:posOffset>116494</wp:posOffset>
            </wp:positionV>
            <wp:extent cx="4909185" cy="5083810"/>
            <wp:effectExtent l="0" t="0" r="5715" b="2540"/>
            <wp:wrapNone/>
            <wp:docPr id="315" name="그림 315" descr="c1-b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1-bg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8C486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72A81B53" w14:textId="77777777" w:rsidR="00A95FCB" w:rsidRPr="00E60965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3B329898" wp14:editId="5C250825">
                <wp:simplePos x="0" y="0"/>
                <wp:positionH relativeFrom="column">
                  <wp:posOffset>-349857</wp:posOffset>
                </wp:positionH>
                <wp:positionV relativeFrom="paragraph">
                  <wp:posOffset>238788</wp:posOffset>
                </wp:positionV>
                <wp:extent cx="3792220" cy="0"/>
                <wp:effectExtent l="0" t="19050" r="36830" b="19050"/>
                <wp:wrapNone/>
                <wp:docPr id="3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11E06B7" id="Straight Connector 3" o:spid="_x0000_s1026" style="position:absolute;left:0;text-align:left;z-index:25184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55pt,18.8pt" to="271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" strokecolor="#0d0d0d [3069]" strokeweight="3pt"/>
            </w:pict>
          </mc:Fallback>
        </mc:AlternateContent>
      </w:r>
    </w:p>
    <w:p w14:paraId="362D2668" w14:textId="28533014" w:rsidR="00A95FCB" w:rsidRPr="00E60965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E60965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43072" behindDoc="1" locked="0" layoutInCell="1" allowOverlap="1" wp14:anchorId="7E28627F" wp14:editId="2990931C">
                <wp:simplePos x="0" y="0"/>
                <wp:positionH relativeFrom="column">
                  <wp:posOffset>-348162</wp:posOffset>
                </wp:positionH>
                <wp:positionV relativeFrom="paragraph">
                  <wp:posOffset>285569</wp:posOffset>
                </wp:positionV>
                <wp:extent cx="3222172" cy="3005959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2172" cy="30059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FE89" w14:textId="63A04E0E" w:rsidR="000D5DE8" w:rsidRDefault="000D5DE8" w:rsidP="00B50235">
                            <w:pP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Ver 1.</w:t>
                            </w:r>
                            <w:r w:rsidR="003A5648"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627F" id="_x0000_s1027" type="#_x0000_t202" style="position:absolute;left:0;text-align:left;margin-left:-27.4pt;margin-top:22.5pt;width:253.7pt;height:236.7pt;z-index:-2514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" filled="f" stroked="f">
                <v:textbox>
                  <w:txbxContent>
                    <w:p w14:paraId="3258FE89" w14:textId="63A04E0E" w:rsidR="000D5DE8" w:rsidRDefault="000D5DE8" w:rsidP="00B50235">
                      <w:pP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Ver 1.</w:t>
                      </w:r>
                      <w:r w:rsidR="003A5648"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7D2722F1" w14:textId="52A1E822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61747C79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4CD810C9" w14:textId="77777777" w:rsidR="00A95FCB" w:rsidRPr="00E60965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1808DF44" w14:textId="0A7B27FA" w:rsidR="001B6F1F" w:rsidRPr="00E60965" w:rsidRDefault="001B6F1F" w:rsidP="001B6F1F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769EAED" w14:textId="77777777" w:rsidR="00CA1C76" w:rsidRPr="00E60965" w:rsidRDefault="00CA1C76" w:rsidP="00AD2B0B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5665AEB" w14:textId="6C01E248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62BAB486" w14:textId="06E16FFC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2FAC59A3" w14:textId="2A90570D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01F79DB5" w14:textId="2B9452FB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369D3EA" w14:textId="4727CF2E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DF38376" w14:textId="77965F48" w:rsidR="00BB2205" w:rsidRPr="00E60965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A06E1B4" w14:textId="75ACBD56" w:rsidR="0051432B" w:rsidRPr="00E60965" w:rsidRDefault="0051432B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7A36F26" w14:textId="3F5CBC70" w:rsidR="00D5082E" w:rsidRPr="00E60965" w:rsidRDefault="00D5082E">
      <w:pPr>
        <w:pStyle w:val="ac"/>
        <w:rPr>
          <w:rFonts w:asciiTheme="majorHAnsi" w:eastAsiaTheme="majorHAnsi" w:hAnsiTheme="majorHAnsi"/>
        </w:rPr>
        <w:sectPr w:rsidR="00D5082E" w:rsidRPr="00E60965">
          <w:footerReference w:type="default" r:id="rId11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E60965">
        <w:rPr>
          <w:rFonts w:asciiTheme="majorHAnsi" w:eastAsiaTheme="majorHAnsi" w:hAnsiTheme="majorHAnsi"/>
        </w:rPr>
        <w:lastRenderedPageBreak/>
        <w:t>Table of Contents</w:t>
      </w:r>
    </w:p>
    <w:p w14:paraId="02EE8BA9" w14:textId="107C46C1" w:rsidR="003B2EED" w:rsidRDefault="008D6CC8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 w:rsidRPr="00E60965">
        <w:rPr>
          <w:rFonts w:asciiTheme="majorHAnsi" w:eastAsiaTheme="majorHAnsi" w:hAnsiTheme="majorHAnsi"/>
        </w:rPr>
        <w:fldChar w:fldCharType="begin"/>
      </w:r>
      <w:r w:rsidR="00D5082E" w:rsidRPr="00E60965">
        <w:rPr>
          <w:rFonts w:asciiTheme="majorHAnsi" w:eastAsiaTheme="majorHAnsi" w:hAnsiTheme="majorHAnsi"/>
        </w:rPr>
        <w:instrText xml:space="preserve"> TOC </w:instrText>
      </w:r>
      <w:r w:rsidRPr="00E60965">
        <w:rPr>
          <w:rFonts w:asciiTheme="majorHAnsi" w:eastAsiaTheme="majorHAnsi" w:hAnsiTheme="majorHAnsi"/>
        </w:rPr>
        <w:fldChar w:fldCharType="separate"/>
      </w:r>
      <w:r w:rsidR="003B2EED">
        <w:rPr>
          <w:noProof/>
        </w:rPr>
        <w:t>1.</w:t>
      </w:r>
      <w:r w:rsidR="003B2EED"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 w:rsidR="003B2EED">
        <w:rPr>
          <w:noProof/>
        </w:rPr>
        <w:t>Overview</w:t>
      </w:r>
      <w:r w:rsidR="003B2EED">
        <w:rPr>
          <w:noProof/>
        </w:rPr>
        <w:tab/>
      </w:r>
      <w:r w:rsidR="003B2EED">
        <w:rPr>
          <w:noProof/>
        </w:rPr>
        <w:fldChar w:fldCharType="begin"/>
      </w:r>
      <w:r w:rsidR="003B2EED">
        <w:rPr>
          <w:noProof/>
        </w:rPr>
        <w:instrText xml:space="preserve"> PAGEREF _Toc208821451 \h </w:instrText>
      </w:r>
      <w:r w:rsidR="003B2EED">
        <w:rPr>
          <w:noProof/>
        </w:rPr>
      </w:r>
      <w:r w:rsidR="003B2EED">
        <w:rPr>
          <w:noProof/>
        </w:rPr>
        <w:fldChar w:fldCharType="separate"/>
      </w:r>
      <w:r w:rsidR="000962C2">
        <w:rPr>
          <w:noProof/>
        </w:rPr>
        <w:t>3</w:t>
      </w:r>
      <w:r w:rsidR="003B2EED">
        <w:rPr>
          <w:noProof/>
        </w:rPr>
        <w:fldChar w:fldCharType="end"/>
      </w:r>
    </w:p>
    <w:p w14:paraId="1470844D" w14:textId="150889E8" w:rsidR="003B2EED" w:rsidRDefault="003B2EED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>
        <w:rPr>
          <w:noProof/>
        </w:rPr>
        <w:t>2.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>
        <w:rPr>
          <w:noProof/>
        </w:rPr>
        <w:t>Sign up for an account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_Toc208821452 \h </w:instrText>
      </w:r>
      <w:r>
        <w:rPr>
          <w:noProof/>
        </w:rPr>
      </w:r>
      <w:r>
        <w:rPr>
          <w:noProof/>
        </w:rPr>
        <w:fldChar w:fldCharType="separate"/>
      </w:r>
      <w:r w:rsidR="000962C2">
        <w:rPr>
          <w:noProof/>
        </w:rPr>
        <w:t>3</w:t>
      </w:r>
      <w:r>
        <w:rPr>
          <w:noProof/>
        </w:rPr>
        <w:fldChar w:fldCharType="end"/>
      </w:r>
    </w:p>
    <w:p w14:paraId="3B903067" w14:textId="0F40EC46" w:rsidR="003B2EED" w:rsidRDefault="003B2EED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>
        <w:rPr>
          <w:noProof/>
        </w:rPr>
        <w:t>3.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>
        <w:rPr>
          <w:noProof/>
          <w:lang w:eastAsia="ko-KR"/>
        </w:rPr>
        <w:t>Subscribe to the service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_Toc208821453 \h </w:instrText>
      </w:r>
      <w:r>
        <w:rPr>
          <w:noProof/>
        </w:rPr>
      </w:r>
      <w:r>
        <w:rPr>
          <w:noProof/>
        </w:rPr>
        <w:fldChar w:fldCharType="separate"/>
      </w:r>
      <w:r w:rsidR="000962C2">
        <w:rPr>
          <w:noProof/>
        </w:rPr>
        <w:t>4</w:t>
      </w:r>
      <w:r>
        <w:rPr>
          <w:noProof/>
        </w:rPr>
        <w:fldChar w:fldCharType="end"/>
      </w:r>
    </w:p>
    <w:p w14:paraId="259DB344" w14:textId="5E986178" w:rsidR="003B2EED" w:rsidRDefault="003B2EED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>
        <w:rPr>
          <w:noProof/>
        </w:rPr>
        <w:t>4.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>
        <w:rPr>
          <w:noProof/>
        </w:rPr>
        <w:t xml:space="preserve">Colab </w:t>
      </w:r>
      <w:r>
        <w:rPr>
          <w:noProof/>
          <w:lang w:eastAsia="ko-KR"/>
        </w:rPr>
        <w:t>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_Toc208821454 \h </w:instrText>
      </w:r>
      <w:r>
        <w:rPr>
          <w:noProof/>
        </w:rPr>
      </w:r>
      <w:r>
        <w:rPr>
          <w:noProof/>
        </w:rPr>
        <w:fldChar w:fldCharType="separate"/>
      </w:r>
      <w:r w:rsidR="000962C2">
        <w:rPr>
          <w:noProof/>
        </w:rPr>
        <w:t>4</w:t>
      </w:r>
      <w:r>
        <w:rPr>
          <w:noProof/>
        </w:rPr>
        <w:fldChar w:fldCharType="end"/>
      </w:r>
    </w:p>
    <w:p w14:paraId="2DF2F4FF" w14:textId="323D83CD" w:rsidR="003B2EED" w:rsidRDefault="003B2EED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>
        <w:rPr>
          <w:noProof/>
        </w:rPr>
        <w:t>5.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>
        <w:rPr>
          <w:noProof/>
          <w:lang w:eastAsia="ko-KR"/>
        </w:rPr>
        <w:t>Development tools</w:t>
      </w:r>
      <w:r>
        <w:rPr>
          <w:noProof/>
        </w:rPr>
        <w:t xml:space="preserve">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_Toc208821455 \h </w:instrText>
      </w:r>
      <w:r>
        <w:rPr>
          <w:noProof/>
        </w:rPr>
      </w:r>
      <w:r>
        <w:rPr>
          <w:noProof/>
        </w:rPr>
        <w:fldChar w:fldCharType="separate"/>
      </w:r>
      <w:r w:rsidR="000962C2">
        <w:rPr>
          <w:noProof/>
        </w:rPr>
        <w:t>5</w:t>
      </w:r>
      <w:r>
        <w:rPr>
          <w:noProof/>
        </w:rPr>
        <w:fldChar w:fldCharType="end"/>
      </w:r>
    </w:p>
    <w:p w14:paraId="5CADA471" w14:textId="08964B04" w:rsidR="003B2EED" w:rsidRDefault="003B2EED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>
        <w:rPr>
          <w:noProof/>
        </w:rPr>
        <w:t>6.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>
        <w:rPr>
          <w:noProof/>
          <w:lang w:eastAsia="ko-KR"/>
        </w:rPr>
        <w:t>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_Toc208821456 \h </w:instrText>
      </w:r>
      <w:r>
        <w:rPr>
          <w:noProof/>
        </w:rPr>
      </w:r>
      <w:r>
        <w:rPr>
          <w:noProof/>
        </w:rPr>
        <w:fldChar w:fldCharType="separate"/>
      </w:r>
      <w:r w:rsidR="000962C2">
        <w:rPr>
          <w:noProof/>
        </w:rPr>
        <w:t>9</w:t>
      </w:r>
      <w:r>
        <w:rPr>
          <w:noProof/>
        </w:rPr>
        <w:fldChar w:fldCharType="end"/>
      </w:r>
    </w:p>
    <w:p w14:paraId="0C8A59AC" w14:textId="128FE569" w:rsidR="003B2EED" w:rsidRDefault="003B2EED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val="en-US" w:eastAsia="ko-KR"/>
        </w:rPr>
      </w:pPr>
      <w:r>
        <w:rPr>
          <w:noProof/>
        </w:rPr>
        <w:t>7.</w:t>
      </w:r>
      <w:r>
        <w:rPr>
          <w:rFonts w:asciiTheme="minorHAnsi" w:hAnsiTheme="minorHAnsi" w:cstheme="minorBidi"/>
          <w:noProof/>
          <w:kern w:val="2"/>
          <w:szCs w:val="22"/>
          <w:lang w:val="en-US" w:eastAsia="ko-KR"/>
        </w:rPr>
        <w:tab/>
      </w:r>
      <w:r>
        <w:rPr>
          <w:noProof/>
          <w:lang w:eastAsia="ko-KR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_Toc208821457 \h </w:instrText>
      </w:r>
      <w:r>
        <w:rPr>
          <w:noProof/>
        </w:rPr>
      </w:r>
      <w:r>
        <w:rPr>
          <w:noProof/>
        </w:rPr>
        <w:fldChar w:fldCharType="separate"/>
      </w:r>
      <w:r w:rsidR="000962C2">
        <w:rPr>
          <w:noProof/>
        </w:rPr>
        <w:t>9</w:t>
      </w:r>
      <w:r>
        <w:rPr>
          <w:noProof/>
        </w:rPr>
        <w:fldChar w:fldCharType="end"/>
      </w:r>
    </w:p>
    <w:p w14:paraId="2EBCCD34" w14:textId="639C6C2B" w:rsidR="00D5082E" w:rsidRPr="00E60965" w:rsidRDefault="008D6CC8">
      <w:pPr>
        <w:pStyle w:val="13"/>
        <w:tabs>
          <w:tab w:val="right" w:leader="dot" w:pos="9972"/>
        </w:tabs>
        <w:rPr>
          <w:rFonts w:asciiTheme="majorHAnsi" w:eastAsiaTheme="majorHAnsi" w:hAnsiTheme="majorHAnsi"/>
        </w:rPr>
        <w:sectPr w:rsidR="00D5082E" w:rsidRPr="00E60965">
          <w:type w:val="continuous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E60965">
        <w:rPr>
          <w:rFonts w:asciiTheme="majorHAnsi" w:eastAsiaTheme="majorHAnsi" w:hAnsiTheme="majorHAnsi"/>
        </w:rPr>
        <w:fldChar w:fldCharType="end"/>
      </w:r>
    </w:p>
    <w:p w14:paraId="1C1920CE" w14:textId="233C68F6" w:rsidR="00B75AEB" w:rsidRPr="00E60965" w:rsidRDefault="00B75AEB" w:rsidP="007D6417">
      <w:pPr>
        <w:widowControl/>
        <w:suppressAutoHyphens w:val="0"/>
        <w:overflowPunct/>
        <w:autoSpaceDE/>
        <w:spacing w:line="240" w:lineRule="auto"/>
        <w:jc w:val="center"/>
        <w:textAlignment w:val="auto"/>
        <w:rPr>
          <w:rFonts w:asciiTheme="majorHAnsi" w:eastAsiaTheme="majorHAnsi" w:hAnsiTheme="majorHAnsi"/>
          <w:b/>
          <w:sz w:val="28"/>
          <w:szCs w:val="28"/>
          <w:lang w:eastAsia="ko-KR"/>
        </w:rPr>
      </w:pPr>
      <w:r w:rsidRPr="00E60965">
        <w:rPr>
          <w:rFonts w:asciiTheme="majorHAnsi" w:eastAsiaTheme="majorHAnsi" w:hAnsiTheme="majorHAnsi"/>
          <w:b/>
          <w:sz w:val="28"/>
          <w:szCs w:val="28"/>
        </w:rPr>
        <w:br w:type="page"/>
      </w:r>
    </w:p>
    <w:p w14:paraId="1E18444A" w14:textId="161B6C71" w:rsidR="00921D47" w:rsidRDefault="009A34B9" w:rsidP="00921D47">
      <w:pPr>
        <w:pStyle w:val="1"/>
      </w:pPr>
      <w:bookmarkStart w:id="0" w:name="_Toc208821451"/>
      <w:r>
        <w:lastRenderedPageBreak/>
        <w:t>Overview</w:t>
      </w:r>
      <w:bookmarkEnd w:id="0"/>
    </w:p>
    <w:p w14:paraId="73C1891A" w14:textId="4A3D1137" w:rsidR="001424FD" w:rsidRDefault="001424FD" w:rsidP="001424FD">
      <w:pPr>
        <w:pStyle w:val="a8"/>
      </w:pPr>
      <w:r>
        <w:rPr>
          <w:rFonts w:hint="eastAsia"/>
        </w:rPr>
        <w:t>Prepare your work environment in advance for a smooth hands-on experience.</w:t>
      </w:r>
    </w:p>
    <w:p w14:paraId="23CA5994" w14:textId="1510854B" w:rsidR="001424FD" w:rsidRDefault="001424FD" w:rsidP="001424FD">
      <w:pPr>
        <w:pStyle w:val="a8"/>
      </w:pPr>
      <w:r>
        <w:rPr>
          <w:rFonts w:hint="eastAsia"/>
        </w:rPr>
        <w:t>All materials can be downloaded from the following links.</w:t>
      </w:r>
      <w:r>
        <w:t xml:space="preserve"> </w:t>
      </w:r>
    </w:p>
    <w:p w14:paraId="35D64BC3" w14:textId="27B8ECBF" w:rsidR="001424FD" w:rsidRDefault="005D4CDA" w:rsidP="001424FD">
      <w:pPr>
        <w:pStyle w:val="a8"/>
        <w:numPr>
          <w:ilvl w:val="0"/>
          <w:numId w:val="17"/>
        </w:numPr>
      </w:pPr>
      <w:hyperlink r:id="rId12" w:history="1">
        <w:r w:rsidR="00696D9F">
          <w:rPr>
            <w:rStyle w:val="a4"/>
          </w:rPr>
          <w:t xml:space="preserve">AI_foundation_tutorial </w:t>
        </w:r>
      </w:hyperlink>
      <w:r w:rsidR="00696D9F">
        <w:t xml:space="preserve">: </w:t>
      </w:r>
      <w:hyperlink r:id="rId13" w:history="1">
        <w:r w:rsidR="00696D9F" w:rsidRPr="00933676">
          <w:rPr>
            <w:rStyle w:val="a4"/>
          </w:rPr>
          <w:t>https://github.com/mac999/AI_foundation_tutorial/tree/main</w:t>
        </w:r>
      </w:hyperlink>
      <w:r w:rsidR="00696D9F">
        <w:t xml:space="preserve"> </w:t>
      </w:r>
    </w:p>
    <w:p w14:paraId="1AE842D1" w14:textId="77777777" w:rsidR="001424FD" w:rsidRPr="001424FD" w:rsidRDefault="001424FD" w:rsidP="001424FD">
      <w:pPr>
        <w:pStyle w:val="a8"/>
        <w:ind w:left="800"/>
      </w:pPr>
    </w:p>
    <w:p w14:paraId="24009417" w14:textId="77777777" w:rsidR="00921D47" w:rsidRDefault="00921D47" w:rsidP="00921D47">
      <w:pPr>
        <w:pStyle w:val="1"/>
      </w:pPr>
      <w:bookmarkStart w:id="1" w:name="_Toc208821452"/>
      <w:r w:rsidRPr="000A11AA">
        <w:t>Sign up for an account</w:t>
      </w:r>
      <w:bookmarkEnd w:id="1"/>
    </w:p>
    <w:p w14:paraId="453DFB97" w14:textId="000B93C9" w:rsidR="00921D47" w:rsidRPr="00CF4F8D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</w:rPr>
        <w:t>Visit the following website and sign up for an account.</w:t>
      </w:r>
      <w:r w:rsidR="00042EA4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3E0B5E2B" w14:textId="486B78EE" w:rsidR="00992930" w:rsidRPr="00CF4F8D" w:rsidRDefault="0099293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Colab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Pro sign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- 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up </w:t>
      </w:r>
      <w:r w:rsidR="0029795A"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( 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paid </w:t>
      </w:r>
      <w:r w:rsidR="0029795A"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4" w:history="1">
        <w:r w:rsidR="0029795A"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https://colab.research.google.com/signup</w:t>
        </w:r>
      </w:hyperlink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 </w:t>
      </w:r>
    </w:p>
    <w:p w14:paraId="579A9A47" w14:textId="4036C493" w:rsidR="0029795A" w:rsidRPr="00CF4F8D" w:rsidRDefault="0029795A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C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hatGPT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subscription (paid)</w:t>
      </w:r>
    </w:p>
    <w:p w14:paraId="5D5E9FE1" w14:textId="2C7E5525" w:rsidR="00CE5073" w:rsidRPr="00CF4F8D" w:rsidRDefault="00992930" w:rsidP="00CE5073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ChatGPT API Pay as you go 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sign up (paid.</w:t>
      </w:r>
      <w:r w:rsidR="003D5A28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(Setting </w:t>
      </w:r>
      <w:r w:rsidR="00CE5073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a limit of $ </w:t>
      </w:r>
      <w:r w:rsidR="003D5A28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8 </w:t>
      </w:r>
      <w:r w:rsidR="003D5A28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)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hyperlink r:id="rId15" w:history="1">
        <w:r w:rsidR="0029795A" w:rsidRPr="00CF4F8D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https://platform.openai.com/settings/organization/billing/overview</w:t>
        </w:r>
      </w:hyperlink>
      <w:r w:rsidR="0029795A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</w:p>
    <w:p w14:paraId="75E9A366" w14:textId="49893E48" w:rsidR="00921D47" w:rsidRPr="00CF4F8D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Claude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</w:rPr>
        <w:t xml:space="preserve">( 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free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) </w:t>
      </w:r>
      <w:r w:rsidR="0029795A" w:rsidRPr="00CF4F8D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6" w:history="1">
        <w:r w:rsidR="0029795A"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https://claude.ai/</w:t>
        </w:r>
      </w:hyperlink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5F98DC42" w14:textId="059549E2" w:rsidR="004C4440" w:rsidRPr="00CF4F8D" w:rsidRDefault="004C444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Sign up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for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Github (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free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7" w:history="1">
        <w:r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https://github.com/</w:t>
        </w:r>
      </w:hyperlink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4B40039F" w14:textId="7E84D142" w:rsidR="00CE5073" w:rsidRPr="00CF4F8D" w:rsidRDefault="00CE5073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Sign up for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Github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Copilot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(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paid, $ 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10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/month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8" w:history="1">
        <w:r w:rsidR="00761ED1"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https://github.com/features/copilot/plans</w:t>
        </w:r>
      </w:hyperlink>
      <w:r w:rsidR="00761ED1" w:rsidRPr="00CF4F8D">
        <w:rPr>
          <w:rFonts w:asciiTheme="majorEastAsia" w:eastAsiaTheme="majorEastAsia" w:hAnsiTheme="majorEastAsia" w:cs="굴림"/>
          <w:sz w:val="22"/>
          <w:szCs w:val="22"/>
        </w:rPr>
        <w:t xml:space="preserve">  </w:t>
      </w:r>
    </w:p>
    <w:p w14:paraId="161CF87F" w14:textId="7D0262E5" w:rsidR="0029795A" w:rsidRPr="00CF4F8D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Sign up for Huggingface ( </w:t>
      </w:r>
      <w:r w:rsidR="0029795A" w:rsidRPr="00CF4F8D">
        <w:rPr>
          <w:rFonts w:asciiTheme="majorEastAsia" w:eastAsiaTheme="majorEastAsia" w:hAnsiTheme="majorEastAsia" w:cs="굴림" w:hint="eastAsia"/>
          <w:sz w:val="22"/>
          <w:szCs w:val="22"/>
        </w:rPr>
        <w:t xml:space="preserve">free </w:t>
      </w:r>
      <w:r w:rsidR="0029795A"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9" w:history="1">
        <w:r w:rsidR="0029795A"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https://huggingface.co</w:t>
        </w:r>
      </w:hyperlink>
      <w:r w:rsidR="0029795A"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1F2E6E34" w14:textId="75A885A6" w:rsidR="00921D47" w:rsidRPr="00CF4F8D" w:rsidRDefault="0029795A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Generate Huggingface API Token </w:t>
      </w:r>
      <w:r w:rsidR="00BE5E2D"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( </w:t>
      </w:r>
      <w:r w:rsidR="00BE5E2D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free </w:t>
      </w:r>
      <w:r w:rsidR="00BE5E2D"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)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0" w:history="1">
        <w:r w:rsidRPr="00CF4F8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https://huggingface.co/settings/tokens</w:t>
        </w:r>
      </w:hyperlink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2CD1BEC1" w14:textId="77777777" w:rsidR="00017033" w:rsidRPr="00CF4F8D" w:rsidRDefault="004B451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Style w:val="a4"/>
          <w:rFonts w:asciiTheme="majorEastAsia" w:eastAsiaTheme="majorEastAsia" w:hAnsiTheme="majorEastAsia" w:cs="굴림"/>
          <w:color w:val="auto"/>
          <w:sz w:val="22"/>
          <w:szCs w:val="22"/>
          <w:u w:val="none"/>
        </w:rPr>
      </w:pP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Stable diffusion - Kling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subscription (paid. </w:t>
      </w:r>
      <w:r w:rsidR="0013244E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$6.99 per month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) 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: </w:t>
      </w:r>
      <w:hyperlink r:id="rId21" w:history="1">
        <w:r w:rsidR="00042EA4" w:rsidRPr="00CF4F8D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https://app.klingai.com/global/membership/membership-plan</w:t>
        </w:r>
      </w:hyperlink>
    </w:p>
    <w:p w14:paraId="534674F7" w14:textId="10201C5D" w:rsidR="00921D47" w:rsidRPr="00CF4F8D" w:rsidRDefault="00017033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Sign up for F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igma (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optional) 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: </w:t>
      </w:r>
      <w:hyperlink r:id="rId22" w:history="1">
        <w:r w:rsidRPr="00CF4F8D">
          <w:rPr>
            <w:rStyle w:val="a4"/>
            <w:rFonts w:asciiTheme="majorEastAsia" w:eastAsiaTheme="majorEastAsia" w:hAnsiTheme="majorEastAsia" w:cs="굴림"/>
            <w:sz w:val="22"/>
            <w:szCs w:val="22"/>
            <w:lang w:eastAsia="ko-KR"/>
          </w:rPr>
          <w:t>https://www.figma.com</w:t>
        </w:r>
      </w:hyperlink>
    </w:p>
    <w:p w14:paraId="2B32BE82" w14:textId="45FCC51A" w:rsidR="00771D32" w:rsidRPr="00CF4F8D" w:rsidRDefault="00B268FA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If it is a paid service,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simply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The experience costs about $20 per service 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.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It is recommended to subscribe within the limit.</w:t>
      </w:r>
      <w:r w:rsidR="002E4F50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For example, for 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Kling , 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</w:rPr>
        <w:t xml:space="preserve">Monthly subscription 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( 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standard 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)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8D2314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We recommend </w:t>
      </w:r>
      <w:r w:rsidR="002E4F50"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that you set a usage limit for </w:t>
      </w:r>
      <w:r w:rsidR="008D2314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the Pay as you go service (check the separate menu) </w:t>
      </w:r>
      <w:r w:rsidR="002E4F50"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>.</w:t>
      </w:r>
    </w:p>
    <w:p w14:paraId="0D224D24" w14:textId="3E3E24F0" w:rsidR="00AD6891" w:rsidRPr="00CF4F8D" w:rsidRDefault="00AD6891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each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In your account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ID, PWD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are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Separate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Record it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Let go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,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next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Development tools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installation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city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Use it.</w:t>
      </w:r>
    </w:p>
    <w:p w14:paraId="6A4DD09E" w14:textId="0F2F6455" w:rsidR="00104AF2" w:rsidRDefault="00F17C60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CF4F8D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For reference,</w:t>
      </w:r>
      <w:r w:rsidRPr="00CF4F8D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A Huggingface account is required to use </w:t>
      </w:r>
      <w:r w:rsidR="00921D47" w:rsidRPr="00CF4F8D">
        <w:rPr>
          <w:rFonts w:asciiTheme="majorEastAsia" w:eastAsiaTheme="majorEastAsia" w:hAnsiTheme="majorEastAsia" w:cs="굴림"/>
          <w:sz w:val="22"/>
          <w:szCs w:val="22"/>
        </w:rPr>
        <w:t xml:space="preserve">LLM, </w:t>
      </w:r>
      <w:r w:rsidR="00921D47" w:rsidRPr="00CF4F8D">
        <w:rPr>
          <w:rFonts w:asciiTheme="majorEastAsia" w:eastAsiaTheme="majorEastAsia" w:hAnsiTheme="majorEastAsia" w:cs="굴림" w:hint="eastAsia"/>
          <w:sz w:val="22"/>
          <w:szCs w:val="22"/>
        </w:rPr>
        <w:t xml:space="preserve">Transformer </w:t>
      </w:r>
      <w:r w:rsidR="00921D47" w:rsidRPr="00CF4F8D">
        <w:rPr>
          <w:rFonts w:asciiTheme="majorEastAsia" w:eastAsiaTheme="majorEastAsia" w:hAnsiTheme="majorEastAsia" w:cs="굴림"/>
          <w:sz w:val="22"/>
          <w:szCs w:val="22"/>
        </w:rPr>
        <w:t>, and Stable Diffusion-based models.</w:t>
      </w:r>
    </w:p>
    <w:p w14:paraId="2828D943" w14:textId="046848F6" w:rsidR="00BD4BAA" w:rsidRDefault="00CC6393" w:rsidP="00BD4BAA">
      <w:pPr>
        <w:pStyle w:val="1"/>
      </w:pPr>
      <w:bookmarkStart w:id="2" w:name="_Toc208821453"/>
      <w:r>
        <w:rPr>
          <w:rFonts w:hint="eastAsia"/>
          <w:lang w:eastAsia="ko-KR"/>
        </w:rPr>
        <w:lastRenderedPageBreak/>
        <w:t>Subscribe to the service</w:t>
      </w:r>
      <w:bookmarkEnd w:id="2"/>
    </w:p>
    <w:p w14:paraId="6E298AF7" w14:textId="32D7A173" w:rsidR="00BD4BAA" w:rsidRDefault="00BD4BAA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We recommend subscribing to the following </w:t>
      </w:r>
      <w:r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AI services </w:t>
      </w: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for project development .</w:t>
      </w:r>
    </w:p>
    <w:p w14:paraId="1EC1F2B2" w14:textId="5B1116FE" w:rsidR="00BD4BAA" w:rsidRPr="00BD4BAA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>
        <w:rPr>
          <w:rFonts w:asciiTheme="majorEastAsia" w:eastAsiaTheme="majorEastAsia" w:hAnsiTheme="majorEastAsia" w:cs="굴림"/>
          <w:sz w:val="22"/>
          <w:szCs w:val="22"/>
        </w:rPr>
        <w:t xml:space="preserve">gemini-api </w:t>
      </w:r>
      <w:r w:rsidRPr="00CF4F8D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Pr="00CF4F8D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23" w:history="1">
        <w:r w:rsidR="000629BC" w:rsidRPr="001B312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 xml:space="preserve">https://aistudio.google.com/app/apikey </w:t>
        </w:r>
      </w:hyperlink>
      <w:r w:rsidR="000629B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for using </w:t>
      </w:r>
      <w:r w:rsidR="000629BC">
        <w:rPr>
          <w:rFonts w:asciiTheme="majorEastAsia" w:eastAsiaTheme="majorEastAsia" w:hAnsiTheme="majorEastAsia" w:cs="굴림"/>
          <w:sz w:val="22"/>
          <w:szCs w:val="22"/>
        </w:rPr>
        <w:t>gemini</w:t>
      </w:r>
      <w:r w:rsidR="000629BC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0629BC">
        <w:rPr>
          <w:rFonts w:asciiTheme="majorEastAsia" w:eastAsiaTheme="majorEastAsia" w:hAnsiTheme="majorEastAsia" w:cs="굴림"/>
          <w:sz w:val="22"/>
          <w:szCs w:val="22"/>
        </w:rPr>
        <w:t xml:space="preserve">google ai </w:t>
      </w:r>
      <w:r w:rsidR="000629BC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key</w:t>
      </w:r>
    </w:p>
    <w:p w14:paraId="1B4FEACC" w14:textId="3AECD0E9" w:rsidR="00BD4BAA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>
        <w:rPr>
          <w:rFonts w:asciiTheme="majorEastAsia" w:eastAsiaTheme="majorEastAsia" w:hAnsiTheme="majorEastAsia" w:cs="굴림" w:hint="cs"/>
          <w:sz w:val="22"/>
          <w:szCs w:val="22"/>
        </w:rPr>
        <w:t>s</w:t>
      </w:r>
      <w:r>
        <w:rPr>
          <w:rFonts w:asciiTheme="majorEastAsia" w:eastAsiaTheme="majorEastAsia" w:hAnsiTheme="majorEastAsia" w:cs="굴림"/>
          <w:sz w:val="22"/>
          <w:szCs w:val="22"/>
        </w:rPr>
        <w:t xml:space="preserve">erp-api: </w:t>
      </w:r>
      <w:hyperlink r:id="rId24" w:history="1">
        <w:r w:rsidR="006E4FC5" w:rsidRPr="001B312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https://serpapi.com/manage-api-key</w:t>
        </w:r>
      </w:hyperlink>
      <w:r w:rsidR="006E4FC5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6E4FC5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google</w:t>
      </w:r>
      <w:r w:rsidR="006E4FC5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6E4FC5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search</w:t>
      </w:r>
    </w:p>
    <w:p w14:paraId="6DC2C65D" w14:textId="7448757C" w:rsidR="00BD4BAA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>
        <w:rPr>
          <w:rFonts w:asciiTheme="majorEastAsia" w:eastAsiaTheme="majorEastAsia" w:hAnsiTheme="majorEastAsia" w:cs="굴림" w:hint="cs"/>
          <w:sz w:val="22"/>
          <w:szCs w:val="22"/>
        </w:rPr>
        <w:t xml:space="preserve">travily </w:t>
      </w:r>
      <w:r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5" w:history="1">
        <w:r w:rsidR="006E4FC5" w:rsidRPr="001B312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https://app.tavily.com/home</w:t>
        </w:r>
      </w:hyperlink>
      <w:r w:rsidR="006E4FC5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6E4FC5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Web search</w:t>
      </w:r>
    </w:p>
    <w:p w14:paraId="750C287D" w14:textId="2A174C2B" w:rsidR="00BD4BAA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>
        <w:rPr>
          <w:rFonts w:asciiTheme="majorEastAsia" w:eastAsiaTheme="majorEastAsia" w:hAnsiTheme="majorEastAsia" w:cs="굴림" w:hint="cs"/>
          <w:sz w:val="22"/>
          <w:szCs w:val="22"/>
        </w:rPr>
        <w:t>w</w:t>
      </w:r>
      <w:r>
        <w:rPr>
          <w:rFonts w:asciiTheme="majorEastAsia" w:eastAsiaTheme="majorEastAsia" w:hAnsiTheme="majorEastAsia" w:cs="굴림"/>
          <w:sz w:val="22"/>
          <w:szCs w:val="22"/>
        </w:rPr>
        <w:t xml:space="preserve">andb: </w:t>
      </w:r>
      <w:hyperlink r:id="rId26" w:history="1">
        <w:r w:rsidR="00C35489" w:rsidRPr="001B312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https://docs.wandb.ai/quickstart/</w:t>
        </w:r>
      </w:hyperlink>
      <w:r w:rsidR="00C35489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C3548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Model learning</w:t>
      </w:r>
      <w:r w:rsidR="00C35489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and</w:t>
      </w:r>
      <w:r w:rsidR="00C35489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Fine tuning</w:t>
      </w:r>
      <w:r w:rsidR="00C35489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Monitoring</w:t>
      </w:r>
      <w:r w:rsidR="00C35489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log</w:t>
      </w:r>
      <w:r w:rsidR="00C35489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equipment</w:t>
      </w:r>
    </w:p>
    <w:p w14:paraId="4C0B5404" w14:textId="5AD1D913" w:rsidR="000629BC" w:rsidRDefault="000629BC" w:rsidP="000629BC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>
        <w:rPr>
          <w:rFonts w:asciiTheme="majorEastAsia" w:eastAsiaTheme="majorEastAsia" w:hAnsiTheme="majorEastAsia" w:cs="굴림" w:hint="cs"/>
          <w:sz w:val="22"/>
          <w:szCs w:val="22"/>
        </w:rPr>
        <w:t>l</w:t>
      </w:r>
      <w:r>
        <w:rPr>
          <w:rFonts w:asciiTheme="majorEastAsia" w:eastAsiaTheme="majorEastAsia" w:hAnsiTheme="majorEastAsia" w:cs="굴림"/>
          <w:sz w:val="22"/>
          <w:szCs w:val="22"/>
        </w:rPr>
        <w:t xml:space="preserve">angsmith: </w:t>
      </w:r>
      <w:hyperlink r:id="rId27" w:history="1">
        <w:r w:rsidRPr="001B312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 xml:space="preserve">https://docs.smith.langchain.com/administration/how_to_guides/organization_management/create_account_api_key </w:t>
        </w:r>
      </w:hyperlink>
      <w:r w:rsidRPr="0098760E">
        <w:rPr>
          <w:rFonts w:asciiTheme="majorEastAsia" w:eastAsiaTheme="majorEastAsia" w:hAnsiTheme="majorEastAsia" w:cs="굴림"/>
          <w:sz w:val="22"/>
          <w:szCs w:val="22"/>
        </w:rPr>
        <w:t xml:space="preserve">( </w:t>
      </w:r>
      <w:hyperlink r:id="rId28" w:history="1">
        <w:r w:rsidRPr="001B312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 xml:space="preserve">https://smith.langchain.com/o/2c462eb1-5b83-41c8-96c5-e008809d5655/settings </w:t>
        </w:r>
      </w:hyperlink>
      <w:r>
        <w:rPr>
          <w:rFonts w:asciiTheme="majorEastAsia" w:eastAsiaTheme="majorEastAsia" w:hAnsiTheme="majorEastAsia" w:cs="굴림"/>
          <w:sz w:val="22"/>
          <w:szCs w:val="22"/>
        </w:rPr>
        <w:t xml:space="preserve">) </w:t>
      </w: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l </w:t>
      </w:r>
      <w:r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angchain </w:t>
      </w: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log </w:t>
      </w:r>
      <w:r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&amp; </w:t>
      </w: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debug tool</w:t>
      </w:r>
    </w:p>
    <w:p w14:paraId="1422AADB" w14:textId="55920FC2" w:rsidR="007B4FD4" w:rsidRPr="000629BC" w:rsidRDefault="00463225" w:rsidP="000629BC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>
        <w:rPr>
          <w:rFonts w:asciiTheme="majorEastAsia" w:eastAsiaTheme="majorEastAsia" w:hAnsiTheme="majorEastAsia" w:cs="굴림"/>
          <w:sz w:val="22"/>
          <w:szCs w:val="22"/>
        </w:rPr>
        <w:t xml:space="preserve">visily ai: </w:t>
      </w:r>
      <w:hyperlink r:id="rId29" w:history="1">
        <w:r w:rsidRPr="001B312D">
          <w:rPr>
            <w:rStyle w:val="a4"/>
            <w:rFonts w:asciiTheme="majorEastAsia" w:eastAsiaTheme="majorEastAsia" w:hAnsiTheme="majorEastAsia" w:cs="굴림"/>
            <w:sz w:val="22"/>
            <w:szCs w:val="22"/>
          </w:rPr>
          <w:t>https://app.visily.ai</w:t>
        </w:r>
      </w:hyperlink>
      <w:r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planning</w:t>
      </w:r>
      <w:r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>
        <w:rPr>
          <w:rFonts w:asciiTheme="majorEastAsia" w:eastAsiaTheme="majorEastAsia" w:hAnsiTheme="majorEastAsia" w:cs="굴림"/>
          <w:sz w:val="22"/>
          <w:szCs w:val="22"/>
        </w:rPr>
        <w:t xml:space="preserve">AI </w:t>
      </w:r>
      <w:r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tools</w:t>
      </w:r>
    </w:p>
    <w:p w14:paraId="4BA65883" w14:textId="77777777" w:rsidR="00BD4BAA" w:rsidRPr="00463225" w:rsidRDefault="00BD4BAA" w:rsidP="00BD4BAA">
      <w:pPr>
        <w:widowControl/>
        <w:suppressAutoHyphens w:val="0"/>
        <w:overflowPunct/>
        <w:autoSpaceDE/>
        <w:spacing w:line="240" w:lineRule="auto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bookmarkStart w:id="3" w:name="_GoBack"/>
      <w:bookmarkEnd w:id="3"/>
    </w:p>
    <w:p w14:paraId="14E76F48" w14:textId="6259E8EE" w:rsidR="001424FD" w:rsidRDefault="001424FD" w:rsidP="001424FD">
      <w:pPr>
        <w:pStyle w:val="1"/>
      </w:pPr>
      <w:bookmarkStart w:id="4" w:name="_Toc208821454"/>
      <w:r>
        <w:rPr>
          <w:rFonts w:hint="cs"/>
        </w:rPr>
        <w:t>C</w:t>
      </w:r>
      <w:r>
        <w:t>o</w:t>
      </w:r>
      <w:r>
        <w:rPr>
          <w:rFonts w:hint="cs"/>
        </w:rPr>
        <w:t>l</w:t>
      </w:r>
      <w:r>
        <w:t xml:space="preserve">ab </w:t>
      </w:r>
      <w:r>
        <w:rPr>
          <w:rFonts w:hint="eastAsia"/>
          <w:lang w:eastAsia="ko-KR"/>
        </w:rPr>
        <w:t>settings</w:t>
      </w:r>
      <w:bookmarkEnd w:id="4"/>
    </w:p>
    <w:p w14:paraId="3CF5CA71" w14:textId="4168835A" w:rsidR="001424FD" w:rsidRDefault="001424FD" w:rsidP="001424FD">
      <w:pPr>
        <w:pStyle w:val="a8"/>
      </w:pPr>
      <w:r>
        <w:rPr>
          <w:rFonts w:hint="eastAsia"/>
        </w:rPr>
        <w:t xml:space="preserve">Open </w:t>
      </w:r>
      <w:r>
        <w:t xml:space="preserve">colab-env.ipynb </w:t>
      </w:r>
      <w:r>
        <w:rPr>
          <w:rFonts w:hint="eastAsia"/>
        </w:rPr>
        <w:t xml:space="preserve">from the following link in C </w:t>
      </w:r>
      <w:r>
        <w:t>oLab .</w:t>
      </w:r>
    </w:p>
    <w:p w14:paraId="6183FDF1" w14:textId="27A39337" w:rsidR="001424FD" w:rsidRDefault="005D4CDA" w:rsidP="001424FD">
      <w:pPr>
        <w:pStyle w:val="a8"/>
      </w:pPr>
      <w:hyperlink r:id="rId30" w:history="1">
        <w:r w:rsidR="001424FD" w:rsidRPr="00727C48">
          <w:rPr>
            <w:rStyle w:val="a4"/>
          </w:rPr>
          <w:t>https://github.com/mac999/LLM-RAG-Agent-Tutorial/tree/main/1-1.prepare</w:t>
        </w:r>
      </w:hyperlink>
      <w:r w:rsidR="001424FD">
        <w:t xml:space="preserve"> </w:t>
      </w:r>
    </w:p>
    <w:p w14:paraId="49537095" w14:textId="12382DF4" w:rsidR="001424FD" w:rsidRDefault="001424FD" w:rsidP="001424FD">
      <w:pPr>
        <w:pStyle w:val="a8"/>
      </w:pPr>
      <w:r>
        <w:rPr>
          <w:rFonts w:hint="eastAsia"/>
        </w:rPr>
        <w:t xml:space="preserve">You can do things like connect to your Google </w:t>
      </w:r>
      <w:r>
        <w:t xml:space="preserve">drive </w:t>
      </w:r>
      <w:r>
        <w:rPr>
          <w:rFonts w:hint="eastAsia"/>
        </w:rPr>
        <w:t>so that practice files can be saved .</w:t>
      </w:r>
      <w:r>
        <w:t xml:space="preserve"> </w:t>
      </w:r>
    </w:p>
    <w:p w14:paraId="10479FF8" w14:textId="62AD90DA" w:rsidR="001424FD" w:rsidRDefault="001424FD" w:rsidP="001424FD">
      <w:pPr>
        <w:pStyle w:val="a8"/>
      </w:pPr>
      <w:r>
        <w:rPr>
          <w:rFonts w:hint="eastAsia"/>
        </w:rPr>
        <w:t xml:space="preserve">Set the </w:t>
      </w:r>
      <w:r>
        <w:t xml:space="preserve">API key, etc. </w:t>
      </w:r>
      <w:r>
        <w:rPr>
          <w:rFonts w:hint="eastAsia"/>
        </w:rPr>
        <w:t xml:space="preserve">created above, in the </w:t>
      </w:r>
      <w:r>
        <w:t xml:space="preserve">key menu </w:t>
      </w:r>
      <w:r>
        <w:rPr>
          <w:rFonts w:hint="eastAsia"/>
        </w:rPr>
        <w:t xml:space="preserve">of your account's </w:t>
      </w:r>
      <w:r>
        <w:t xml:space="preserve">Colab </w:t>
      </w:r>
      <w:r>
        <w:rPr>
          <w:rFonts w:hint="eastAsia"/>
        </w:rPr>
        <w:t>as follows .</w:t>
      </w:r>
      <w:r>
        <w:t xml:space="preserve"> </w:t>
      </w:r>
    </w:p>
    <w:p w14:paraId="379ADB08" w14:textId="778CF948" w:rsidR="001440B1" w:rsidRDefault="001440B1" w:rsidP="001424FD">
      <w:pPr>
        <w:pStyle w:val="a8"/>
      </w:pPr>
      <w:r>
        <w:rPr>
          <w:noProof/>
        </w:rPr>
        <w:lastRenderedPageBreak/>
        <w:drawing>
          <wp:inline distT="0" distB="0" distL="0" distR="0" wp14:anchorId="6DA96F78" wp14:editId="44CC9C30">
            <wp:extent cx="6332220" cy="309308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279A" w14:textId="77777777" w:rsidR="00C628E1" w:rsidRPr="001424FD" w:rsidRDefault="00C628E1" w:rsidP="001424FD">
      <w:pPr>
        <w:pStyle w:val="a8"/>
      </w:pPr>
    </w:p>
    <w:p w14:paraId="3571DC65" w14:textId="6ACF849F" w:rsidR="00921D47" w:rsidRDefault="00921D47" w:rsidP="00921D47">
      <w:pPr>
        <w:pStyle w:val="1"/>
      </w:pPr>
      <w:bookmarkStart w:id="5" w:name="_Toc208821455"/>
      <w:r>
        <w:rPr>
          <w:rFonts w:hint="eastAsia"/>
          <w:lang w:eastAsia="ko-KR"/>
        </w:rPr>
        <w:t>Development tools</w:t>
      </w:r>
      <w:r>
        <w:rPr>
          <w:rFonts w:hint="cs"/>
        </w:rPr>
        <w:t xml:space="preserve"> </w:t>
      </w:r>
      <w:r w:rsidRPr="00F93104">
        <w:t>installation</w:t>
      </w:r>
      <w:bookmarkEnd w:id="5"/>
    </w:p>
    <w:p w14:paraId="361FACEA" w14:textId="3A15934D" w:rsidR="00921D47" w:rsidRDefault="00921D47" w:rsidP="00921D47">
      <w:pPr>
        <w:pStyle w:val="a8"/>
      </w:pPr>
      <w:r>
        <w:rPr>
          <w:rFonts w:hint="eastAsia"/>
        </w:rPr>
        <w:t>The development tools will be explained during the hands-on session and then installed during the installation session.</w:t>
      </w:r>
      <w:r>
        <w:t xml:space="preserve"> </w:t>
      </w:r>
      <w:r>
        <w:rPr>
          <w:rFonts w:hint="eastAsia"/>
        </w:rPr>
        <w:t>but,</w:t>
      </w:r>
      <w:r>
        <w:t xml:space="preserve"> </w:t>
      </w:r>
      <w:r>
        <w:rPr>
          <w:rFonts w:hint="eastAsia"/>
        </w:rPr>
        <w:t>If you know in advance,</w:t>
      </w:r>
      <w:r w:rsidR="00AB3396">
        <w:t xml:space="preserve"> </w:t>
      </w:r>
      <w:r w:rsidR="00AB3396">
        <w:rPr>
          <w:rFonts w:hint="eastAsia"/>
        </w:rPr>
        <w:t>Installing it before the practice saves time.</w:t>
      </w:r>
      <w:r>
        <w:t xml:space="preserve">  </w:t>
      </w:r>
    </w:p>
    <w:p w14:paraId="68C0B1C9" w14:textId="7918C7DE" w:rsidR="00D7291E" w:rsidRDefault="00D7291E" w:rsidP="00921D47">
      <w:pPr>
        <w:pStyle w:val="a8"/>
      </w:pPr>
      <w:r>
        <w:rPr>
          <w:rFonts w:hint="eastAsia"/>
        </w:rPr>
        <w:t>Python,</w:t>
      </w:r>
      <w:r>
        <w:t xml:space="preserve"> </w:t>
      </w:r>
      <w:r>
        <w:rPr>
          <w:rFonts w:hint="eastAsia"/>
        </w:rPr>
        <w:t xml:space="preserve">Anaconda and other latest versions are often still under development, so errors may occur when installing packages, etc., so please install a stable </w:t>
      </w:r>
      <w:r>
        <w:t xml:space="preserve">version </w:t>
      </w:r>
      <w:r>
        <w:rPr>
          <w:rFonts w:hint="eastAsia"/>
        </w:rPr>
        <w:t>.</w:t>
      </w:r>
    </w:p>
    <w:p w14:paraId="2C933A6C" w14:textId="77777777" w:rsidR="00563CE3" w:rsidRDefault="00563CE3" w:rsidP="00563CE3">
      <w:pPr>
        <w:pStyle w:val="a8"/>
      </w:pPr>
      <w:r>
        <w:rPr>
          <w:rFonts w:hint="eastAsia"/>
        </w:rPr>
        <w:t xml:space="preserve">run </w:t>
      </w:r>
      <w:r>
        <w:t xml:space="preserve">cmd </w:t>
      </w:r>
      <w:r>
        <w:rPr>
          <w:rFonts w:hint="eastAsia"/>
        </w:rPr>
        <w:t>as follows in Windows .</w:t>
      </w:r>
      <w:r>
        <w:t xml:space="preserve"> </w:t>
      </w:r>
    </w:p>
    <w:p w14:paraId="2735044C" w14:textId="77777777" w:rsidR="00563CE3" w:rsidRDefault="00563CE3" w:rsidP="00563CE3">
      <w:pPr>
        <w:widowControl/>
        <w:autoSpaceDE/>
        <w:spacing w:line="240" w:lineRule="auto"/>
        <w:ind w:left="360"/>
        <w:jc w:val="center"/>
        <w:rPr>
          <w:rFonts w:asciiTheme="majorEastAsia" w:eastAsiaTheme="majorEastAsia" w:hAnsiTheme="majorEastAsia" w:cs="굴림"/>
          <w:sz w:val="24"/>
          <w:szCs w:val="24"/>
        </w:rPr>
      </w:pPr>
      <w:r>
        <w:rPr>
          <w:noProof/>
        </w:rPr>
        <w:drawing>
          <wp:inline distT="0" distB="0" distL="0" distR="0" wp14:anchorId="72131707" wp14:editId="61675D54">
            <wp:extent cx="2390140" cy="2152188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46324"/>
                    <a:stretch/>
                  </pic:blipFill>
                  <pic:spPr bwMode="auto">
                    <a:xfrm>
                      <a:off x="0" y="0"/>
                      <a:ext cx="2403890" cy="216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44E09" wp14:editId="69E28609">
            <wp:extent cx="2390139" cy="2171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-1" b="45838"/>
                    <a:stretch/>
                  </pic:blipFill>
                  <pic:spPr bwMode="auto">
                    <a:xfrm>
                      <a:off x="0" y="0"/>
                      <a:ext cx="2403890" cy="218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0E4" w14:textId="77777777" w:rsidR="00563CE3" w:rsidRPr="00C01F54" w:rsidRDefault="00563CE3" w:rsidP="00563CE3">
      <w:pPr>
        <w:widowControl/>
        <w:autoSpaceDE/>
        <w:spacing w:line="240" w:lineRule="auto"/>
        <w:rPr>
          <w:rFonts w:asciiTheme="majorEastAsia" w:eastAsiaTheme="majorEastAsia" w:hAnsiTheme="majorEastAsia" w:cs="굴림"/>
          <w:sz w:val="24"/>
          <w:szCs w:val="24"/>
        </w:rPr>
      </w:pPr>
    </w:p>
    <w:p w14:paraId="679265B8" w14:textId="2BB71184" w:rsidR="00563CE3" w:rsidRDefault="00563CE3" w:rsidP="00563CE3">
      <w:pPr>
        <w:pStyle w:val="a8"/>
      </w:pPr>
      <w:r>
        <w:rPr>
          <w:rFonts w:hint="eastAsia"/>
        </w:rPr>
        <w:lastRenderedPageBreak/>
        <w:t xml:space="preserve">Python </w:t>
      </w:r>
      <w:r w:rsidR="006A3D4E">
        <w:rPr>
          <w:rFonts w:hint="eastAsia"/>
        </w:rPr>
        <w:t xml:space="preserve">, </w:t>
      </w:r>
      <w:r w:rsidR="006A3D4E">
        <w:t>Anaconda</w:t>
      </w:r>
      <w:r>
        <w:t>​</w:t>
      </w:r>
      <w:r>
        <w:rPr>
          <w:rFonts w:hint="eastAsia"/>
        </w:rPr>
        <w:t xml:space="preserve"> If there is an option to add </w:t>
      </w:r>
      <w:r>
        <w:t xml:space="preserve">PATH </w:t>
      </w:r>
      <w:r>
        <w:rPr>
          <w:rFonts w:hint="eastAsia"/>
        </w:rPr>
        <w:t xml:space="preserve">when installing </w:t>
      </w:r>
      <w:r>
        <w:t xml:space="preserve">Github , etc., </w:t>
      </w:r>
      <w:r>
        <w:rPr>
          <w:rFonts w:hint="eastAsia"/>
        </w:rPr>
        <w:t>Please check carefully.</w:t>
      </w:r>
      <w:r w:rsidR="00B611DB">
        <w:t xml:space="preserve"> </w:t>
      </w:r>
      <w:r w:rsidR="00B611DB">
        <w:rPr>
          <w:rFonts w:hint="eastAsia"/>
        </w:rPr>
        <w:t xml:space="preserve">In the terminal, executable files such as </w:t>
      </w:r>
      <w:r w:rsidR="00B611DB">
        <w:t xml:space="preserve">python </w:t>
      </w:r>
      <w:r w:rsidR="00B611DB">
        <w:rPr>
          <w:rFonts w:hint="eastAsia"/>
        </w:rPr>
        <w:t>must be searchable in the path.</w:t>
      </w:r>
    </w:p>
    <w:p w14:paraId="76553ECC" w14:textId="77777777" w:rsidR="00563CE3" w:rsidRDefault="00563CE3" w:rsidP="005A7804">
      <w:pPr>
        <w:pStyle w:val="a8"/>
        <w:jc w:val="center"/>
        <w:rPr>
          <w:rFonts w:asciiTheme="majorEastAsia" w:eastAsiaTheme="majorEastAsia" w:hAnsiTheme="majorEastAsia" w:cs="굴림"/>
          <w:sz w:val="24"/>
          <w:szCs w:val="24"/>
        </w:rPr>
      </w:pPr>
      <w:r>
        <w:rPr>
          <w:noProof/>
        </w:rPr>
        <w:drawing>
          <wp:inline distT="0" distB="0" distL="0" distR="0" wp14:anchorId="0BB6E1F4" wp14:editId="020701A5">
            <wp:extent cx="4876800" cy="297384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1115" cy="29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8991" w14:textId="77777777" w:rsidR="00563CE3" w:rsidRDefault="00563CE3" w:rsidP="00BF6CD1">
      <w:pPr>
        <w:pStyle w:val="a8"/>
      </w:pPr>
    </w:p>
    <w:p w14:paraId="6CF15C1D" w14:textId="0A63C15B" w:rsidR="00BF6CD1" w:rsidRDefault="00F60104" w:rsidP="00BF6CD1">
      <w:pPr>
        <w:pStyle w:val="a8"/>
      </w:pPr>
      <w:r>
        <w:rPr>
          <w:rFonts w:hint="eastAsia"/>
        </w:rPr>
        <w:t xml:space="preserve">your laptop does not have </w:t>
      </w:r>
      <w:r w:rsidR="00BF6CD1">
        <w:t xml:space="preserve">an NVIDIA GPU , </w:t>
      </w:r>
      <w:r w:rsidR="00BF6CD1">
        <w:rPr>
          <w:rFonts w:hint="eastAsia"/>
        </w:rPr>
        <w:t xml:space="preserve">skip </w:t>
      </w:r>
      <w:r w:rsidR="00BF6CD1">
        <w:t xml:space="preserve">the GPU -related parts </w:t>
      </w:r>
      <w:r w:rsidR="00BF6CD1">
        <w:rPr>
          <w:rFonts w:hint="eastAsia"/>
        </w:rPr>
        <w:t>of the installation instructions below .</w:t>
      </w:r>
    </w:p>
    <w:p w14:paraId="4CD044EF" w14:textId="77777777" w:rsidR="00BF6CD1" w:rsidRPr="00BF6CD1" w:rsidRDefault="00BF6CD1" w:rsidP="00921D47">
      <w:pPr>
        <w:pStyle w:val="a8"/>
      </w:pPr>
    </w:p>
    <w:p w14:paraId="6C20CF5A" w14:textId="380B471D" w:rsidR="00921D47" w:rsidRPr="00FC34EB" w:rsidRDefault="00921D47" w:rsidP="00921D47">
      <w:pPr>
        <w:pStyle w:val="a8"/>
        <w:rPr>
          <w:b/>
          <w:color w:val="FF0000"/>
        </w:rPr>
      </w:pPr>
      <w:r w:rsidRPr="00FC34EB">
        <w:rPr>
          <w:b/>
          <w:bCs/>
          <w:color w:val="FF0000"/>
        </w:rPr>
        <w:t xml:space="preserve">Python </w:t>
      </w:r>
      <w:r w:rsidRPr="00FC34EB">
        <w:rPr>
          <w:b/>
          <w:color w:val="FF0000"/>
        </w:rPr>
        <w:t xml:space="preserve">( version 3.12 </w:t>
      </w:r>
      <w:r w:rsidR="00DC098A" w:rsidRPr="00FC34EB">
        <w:rPr>
          <w:rFonts w:hint="eastAsia"/>
          <w:b/>
          <w:color w:val="FF0000"/>
        </w:rPr>
        <w:t xml:space="preserve">recommended for library compatibility </w:t>
      </w:r>
      <w:r w:rsidRPr="00FC34EB">
        <w:rPr>
          <w:rFonts w:hint="eastAsia"/>
          <w:b/>
          <w:color w:val="FF0000"/>
        </w:rPr>
        <w:t xml:space="preserve">. </w:t>
      </w:r>
      <w:r w:rsidR="00694E60">
        <w:rPr>
          <w:rFonts w:hint="eastAsia"/>
          <w:b/>
          <w:color w:val="FF0000"/>
        </w:rPr>
        <w:t xml:space="preserve">As of </w:t>
      </w:r>
      <w:r w:rsidR="00694E60">
        <w:rPr>
          <w:b/>
          <w:color w:val="FF0000"/>
        </w:rPr>
        <w:t xml:space="preserve">2025.7 </w:t>
      </w:r>
      <w:r w:rsidRPr="00FC34EB">
        <w:rPr>
          <w:b/>
          <w:color w:val="FF0000"/>
        </w:rPr>
        <w:t>)</w:t>
      </w:r>
    </w:p>
    <w:p w14:paraId="41BFA688" w14:textId="77777777" w:rsidR="00921D47" w:rsidRPr="00921D47" w:rsidRDefault="005D4CDA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4" w:history="1">
        <w:r w:rsidR="00921D47" w:rsidRPr="00921D47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Download Python</w:t>
        </w:r>
      </w:hyperlink>
    </w:p>
    <w:p w14:paraId="70648C8A" w14:textId="77777777" w:rsidR="00921D47" w:rsidRPr="00921D47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 xml:space="preserve">Mac Users: </w:t>
      </w:r>
      <w:hyperlink r:id="rId35" w:history="1">
        <w:r w:rsidRPr="00921D47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Guide to Installing Python on Mac</w:t>
        </w:r>
      </w:hyperlink>
    </w:p>
    <w:p w14:paraId="5C7081DE" w14:textId="664E116D" w:rsidR="00921D47" w:rsidRPr="00921D47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 w:hint="eastAsia"/>
          <w:sz w:val="24"/>
          <w:szCs w:val="24"/>
        </w:rPr>
        <w:t xml:space="preserve">After installation, </w:t>
      </w:r>
      <w:r w:rsidR="00933EEB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run </w:t>
      </w:r>
      <w:r w:rsidRPr="00921D47">
        <w:rPr>
          <w:rFonts w:asciiTheme="majorEastAsia" w:eastAsiaTheme="majorEastAsia" w:hAnsiTheme="majorEastAsia" w:cs="굴림"/>
          <w:sz w:val="24"/>
          <w:szCs w:val="24"/>
        </w:rPr>
        <w:t xml:space="preserve">python --version </w:t>
      </w:r>
      <w:r w:rsidRPr="00921D47">
        <w:rPr>
          <w:rFonts w:asciiTheme="majorEastAsia" w:eastAsiaTheme="majorEastAsia" w:hAnsiTheme="majorEastAsia" w:cs="굴림" w:hint="eastAsia"/>
          <w:sz w:val="24"/>
          <w:szCs w:val="24"/>
        </w:rPr>
        <w:t>in terminal</w:t>
      </w:r>
      <w:r w:rsidR="00933EEB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Properly</w:t>
      </w:r>
      <w:r w:rsidR="00933EEB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felled</w:t>
      </w:r>
      <w:r w:rsidR="00933EEB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33EEB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ji</w:t>
      </w:r>
      <w:r w:rsidR="00933EEB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637380">
        <w:rPr>
          <w:rFonts w:asciiTheme="majorEastAsia" w:eastAsiaTheme="majorEastAsia" w:hAnsiTheme="majorEastAsia" w:cs="굴림" w:hint="eastAsia"/>
          <w:sz w:val="24"/>
          <w:szCs w:val="24"/>
        </w:rPr>
        <w:t>Something to check out</w:t>
      </w:r>
    </w:p>
    <w:p w14:paraId="633305AD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b/>
        </w:rPr>
        <w:t xml:space="preserve">NVIDIA Driver ( when using </w:t>
      </w:r>
      <w:r w:rsidRPr="00921D47">
        <w:rPr>
          <w:rFonts w:hint="eastAsia"/>
          <w:b/>
        </w:rPr>
        <w:t>N VIDIA GPU)</w:t>
      </w:r>
    </w:p>
    <w:p w14:paraId="376DAA7F" w14:textId="77777777" w:rsidR="00921D47" w:rsidRPr="00921D47" w:rsidRDefault="005D4CDA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6" w:history="1">
        <w:r w:rsidR="00921D47" w:rsidRPr="00921D47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Download NVIDIA drivers</w:t>
        </w:r>
      </w:hyperlink>
    </w:p>
    <w:p w14:paraId="05328C27" w14:textId="77777777" w:rsidR="00921D47" w:rsidRPr="00921D47" w:rsidRDefault="00921D47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 xml:space="preserve">After installation, check with </w:t>
      </w:r>
      <w:r w:rsidRPr="00921D47">
        <w:rPr>
          <w:rFonts w:asciiTheme="majorEastAsia" w:eastAsiaTheme="majorEastAsia" w:hAnsiTheme="majorEastAsia" w:cs="굴림체"/>
          <w:sz w:val="24"/>
          <w:szCs w:val="24"/>
        </w:rPr>
        <w:t>nvidia-smi in the terminal.</w:t>
      </w:r>
    </w:p>
    <w:p w14:paraId="7F37689D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b/>
        </w:rPr>
        <w:t xml:space="preserve">CUDA Toolkit ( when using NVIDIA GPU </w:t>
      </w:r>
      <w:r w:rsidRPr="00921D47">
        <w:rPr>
          <w:rFonts w:hint="eastAsia"/>
          <w:b/>
        </w:rPr>
        <w:t>)</w:t>
      </w:r>
    </w:p>
    <w:p w14:paraId="0BB554EF" w14:textId="77777777" w:rsidR="00921D47" w:rsidRPr="00921D47" w:rsidRDefault="005D4CDA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7" w:history="1">
        <w:r w:rsidR="00921D47" w:rsidRPr="00921D47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Download CUDA Toolkit</w:t>
        </w:r>
      </w:hyperlink>
    </w:p>
    <w:p w14:paraId="46881F14" w14:textId="77777777" w:rsidR="00921D47" w:rsidRPr="00921D47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>Check GPU and driver compatibility during installation</w:t>
      </w:r>
    </w:p>
    <w:p w14:paraId="6F1D1C54" w14:textId="77777777" w:rsidR="00921D47" w:rsidRPr="00921D47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>Add CUDA path to environment variables</w:t>
      </w:r>
    </w:p>
    <w:p w14:paraId="3FEE93CC" w14:textId="77777777" w:rsidR="00D11338" w:rsidRPr="00FC34EB" w:rsidRDefault="00D11338" w:rsidP="00921D47">
      <w:pPr>
        <w:pStyle w:val="a8"/>
        <w:rPr>
          <w:b/>
          <w:bCs/>
          <w:color w:val="FF0000"/>
        </w:rPr>
      </w:pPr>
      <w:r w:rsidRPr="00FC34EB">
        <w:rPr>
          <w:rFonts w:hint="eastAsia"/>
          <w:b/>
          <w:bCs/>
          <w:color w:val="FF0000"/>
        </w:rPr>
        <w:t>Install Github tools</w:t>
      </w:r>
    </w:p>
    <w:p w14:paraId="2FA591AF" w14:textId="57B3DE70" w:rsidR="004A2259" w:rsidRPr="004A2259" w:rsidRDefault="004A2259" w:rsidP="00D11338">
      <w:pPr>
        <w:pStyle w:val="a8"/>
        <w:numPr>
          <w:ilvl w:val="0"/>
          <w:numId w:val="14"/>
        </w:numPr>
        <w:rPr>
          <w:bCs/>
        </w:rPr>
      </w:pPr>
      <w:r>
        <w:rPr>
          <w:rFonts w:hint="eastAsia"/>
          <w:bCs/>
        </w:rPr>
        <w:t>Install the tool from the following link.</w:t>
      </w:r>
    </w:p>
    <w:p w14:paraId="2489A984" w14:textId="30B2BBC8" w:rsidR="00D11338" w:rsidRPr="00D11338" w:rsidRDefault="005D4CDA" w:rsidP="00D11338">
      <w:pPr>
        <w:pStyle w:val="a8"/>
        <w:numPr>
          <w:ilvl w:val="0"/>
          <w:numId w:val="14"/>
        </w:numPr>
        <w:rPr>
          <w:bCs/>
        </w:rPr>
      </w:pPr>
      <w:hyperlink r:id="rId38" w:history="1">
        <w:r w:rsidR="004A2259" w:rsidRPr="002F1244">
          <w:rPr>
            <w:rStyle w:val="a4"/>
            <w:rFonts w:hint="eastAsia"/>
            <w:bCs/>
          </w:rPr>
          <w:t>https://docs.github.com/ko/desktop/installing-and-authenticating-to-github-desktop/installing-github-desktop</w:t>
        </w:r>
      </w:hyperlink>
      <w:r w:rsidR="00D11338">
        <w:rPr>
          <w:bCs/>
        </w:rPr>
        <w:t xml:space="preserve"> </w:t>
      </w:r>
    </w:p>
    <w:p w14:paraId="4AD4A918" w14:textId="7A763985" w:rsidR="00921D47" w:rsidRPr="00FC34EB" w:rsidRDefault="00921D47" w:rsidP="00921D47">
      <w:pPr>
        <w:pStyle w:val="a8"/>
        <w:rPr>
          <w:b/>
          <w:color w:val="FF0000"/>
        </w:rPr>
      </w:pPr>
      <w:r w:rsidRPr="00FC34EB">
        <w:rPr>
          <w:b/>
          <w:bCs/>
          <w:color w:val="FF0000"/>
        </w:rPr>
        <w:t xml:space="preserve">Anaconda </w:t>
      </w:r>
      <w:r w:rsidRPr="00FC34EB">
        <w:rPr>
          <w:b/>
          <w:color w:val="FF0000"/>
        </w:rPr>
        <w:t>(version 24.0 or later recommended)</w:t>
      </w:r>
    </w:p>
    <w:p w14:paraId="4600091C" w14:textId="4C595060" w:rsidR="00E1351D" w:rsidRPr="00E1351D" w:rsidRDefault="00E1351D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E1351D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next</w:t>
      </w:r>
      <w:r w:rsidRPr="00E1351D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E1351D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From the link</w:t>
      </w:r>
      <w:r w:rsidRPr="00E1351D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E1351D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equipment</w:t>
      </w:r>
      <w:r w:rsidRPr="00E1351D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E1351D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 xml:space="preserve">Installed </w:t>
      </w:r>
      <w:r w:rsidRPr="00E1351D">
        <w:rPr>
          <w:rFonts w:asciiTheme="minorHAnsi" w:eastAsiaTheme="minorHAnsi" w:hAnsiTheme="minorHAnsi" w:cs="굴림" w:hint="cs"/>
          <w:sz w:val="22"/>
          <w:szCs w:val="22"/>
        </w:rPr>
        <w:t>.</w:t>
      </w:r>
    </w:p>
    <w:p w14:paraId="5B67CAD2" w14:textId="548D2638" w:rsidR="00921D47" w:rsidRPr="00E1351D" w:rsidRDefault="005D4CDA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hyperlink r:id="rId39" w:history="1">
        <w:r w:rsidR="00921D47" w:rsidRPr="00E1351D">
          <w:rPr>
            <w:rFonts w:asciiTheme="minorHAnsi" w:eastAsiaTheme="minorHAnsi" w:hAnsiTheme="minorHAnsi" w:cs="굴림"/>
            <w:color w:val="0000FF"/>
            <w:sz w:val="22"/>
            <w:szCs w:val="22"/>
            <w:u w:val="single"/>
          </w:rPr>
          <w:t>Download Anaconda</w:t>
        </w:r>
      </w:hyperlink>
    </w:p>
    <w:p w14:paraId="37DCB09B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b/>
        </w:rPr>
        <w:t>Installing the PyTorch library</w:t>
      </w:r>
    </w:p>
    <w:p w14:paraId="465DAD8A" w14:textId="73EA4DFC" w:rsidR="002051FF" w:rsidRPr="002051FF" w:rsidRDefault="00921D47" w:rsidP="002051FF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A60FD5">
        <w:rPr>
          <w:rFonts w:asciiTheme="minorHAnsi" w:eastAsiaTheme="minorHAnsi" w:hAnsiTheme="minorHAnsi" w:cs="굴림" w:hint="eastAsia"/>
          <w:sz w:val="22"/>
          <w:szCs w:val="22"/>
        </w:rPr>
        <w:t xml:space="preserve">After visiting the following link, </w:t>
      </w:r>
      <w:r w:rsidR="002051FF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 xml:space="preserve">install </w:t>
      </w:r>
      <w:r w:rsidRPr="00A60FD5">
        <w:rPr>
          <w:rFonts w:asciiTheme="minorHAnsi" w:eastAsiaTheme="minorHAnsi" w:hAnsiTheme="minorHAnsi" w:cs="굴림" w:hint="eastAsia"/>
          <w:sz w:val="22"/>
          <w:szCs w:val="22"/>
        </w:rPr>
        <w:t xml:space="preserve">it from the terminal according to </w:t>
      </w:r>
      <w:r w:rsidRPr="00A60FD5">
        <w:rPr>
          <w:rFonts w:asciiTheme="minorHAnsi" w:eastAsiaTheme="minorHAnsi" w:hAnsiTheme="minorHAnsi" w:cs="굴림"/>
          <w:sz w:val="22"/>
          <w:szCs w:val="22"/>
        </w:rPr>
        <w:t xml:space="preserve">your CPU </w:t>
      </w:r>
      <w:r w:rsidRPr="00A60FD5">
        <w:rPr>
          <w:rFonts w:asciiTheme="minorHAnsi" w:eastAsiaTheme="minorHAnsi" w:hAnsiTheme="minorHAnsi" w:cs="굴림" w:hint="eastAsia"/>
          <w:sz w:val="22"/>
          <w:szCs w:val="22"/>
        </w:rPr>
        <w:t xml:space="preserve">version or </w:t>
      </w:r>
      <w:r w:rsidRPr="00A60FD5">
        <w:rPr>
          <w:rFonts w:asciiTheme="minorHAnsi" w:eastAsiaTheme="minorHAnsi" w:hAnsiTheme="minorHAnsi" w:cs="굴림"/>
          <w:sz w:val="22"/>
          <w:szCs w:val="22"/>
        </w:rPr>
        <w:t>GPU driver version.</w:t>
      </w:r>
    </w:p>
    <w:p w14:paraId="6DCBE6EC" w14:textId="34C35556" w:rsidR="00921D47" w:rsidRDefault="005D4CDA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sz w:val="22"/>
          <w:szCs w:val="22"/>
        </w:rPr>
      </w:pPr>
      <w:hyperlink r:id="rId40" w:history="1">
        <w:r w:rsidR="00921D47" w:rsidRPr="00A60FD5">
          <w:rPr>
            <w:rStyle w:val="a4"/>
            <w:rFonts w:asciiTheme="minorHAnsi" w:eastAsiaTheme="minorHAnsi" w:hAnsiTheme="minorHAnsi" w:cs="굴림"/>
            <w:sz w:val="22"/>
            <w:szCs w:val="22"/>
          </w:rPr>
          <w:t>https://pytorch.org/get-started/locally/</w:t>
        </w:r>
      </w:hyperlink>
    </w:p>
    <w:p w14:paraId="44AD87AD" w14:textId="64172BC9" w:rsidR="002051FF" w:rsidRPr="002051FF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C 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PU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's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 xml:space="preserve">case 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,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Next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together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At the terminal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command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 xml:space="preserve">Enter and install 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.</w:t>
      </w:r>
    </w:p>
    <w:p w14:paraId="4494BDE5" w14:textId="5361EDC0" w:rsidR="002051FF" w:rsidRPr="002051FF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2051FF">
        <w:rPr>
          <w:noProof/>
        </w:rPr>
        <w:drawing>
          <wp:inline distT="0" distB="0" distL="0" distR="0" wp14:anchorId="6EEAC2ED" wp14:editId="11EDDAD4">
            <wp:extent cx="5247020" cy="147066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853" cy="147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A5" w14:textId="315F63F8" w:rsidR="002051FF" w:rsidRPr="002051FF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 xml:space="preserve">For G 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PU 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,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the following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together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nvcc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-V</w:t>
      </w:r>
      <w:r w:rsidRPr="002051FF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If the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 xml:space="preserve">C </w:t>
      </w:r>
      <w:r w:rsidRPr="002051FF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UDA </w:t>
      </w:r>
      <w:r w:rsidRPr="002051FF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version is displayed,</w:t>
      </w:r>
      <w:r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 </w:t>
      </w:r>
      <w:r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Install that version from the terminal,</w:t>
      </w:r>
    </w:p>
    <w:p w14:paraId="767B8225" w14:textId="10C304B0" w:rsidR="002051FF" w:rsidRPr="00A60FD5" w:rsidRDefault="002051FF" w:rsidP="002051FF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Fonts w:asciiTheme="minorHAnsi" w:eastAsiaTheme="minorHAnsi" w:hAnsiTheme="minorHAnsi" w:cs="굴림"/>
          <w:color w:val="0000FF"/>
          <w:sz w:val="22"/>
          <w:szCs w:val="22"/>
          <w:u w:val="single"/>
        </w:rPr>
      </w:pPr>
      <w:r>
        <w:rPr>
          <w:noProof/>
        </w:rPr>
        <w:lastRenderedPageBreak/>
        <w:drawing>
          <wp:inline distT="0" distB="0" distL="0" distR="0" wp14:anchorId="24978252" wp14:editId="73F3EE3C">
            <wp:extent cx="4503420" cy="2304548"/>
            <wp:effectExtent l="0" t="0" r="0" b="63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8800" cy="230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CEB7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rFonts w:hint="eastAsia"/>
          <w:b/>
        </w:rPr>
        <w:t>Installing Python Packages</w:t>
      </w:r>
    </w:p>
    <w:p w14:paraId="7D151A5E" w14:textId="68D6332F" w:rsidR="00921D47" w:rsidRPr="00921D47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Create a virtual environment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in the terminal</w:t>
      </w:r>
      <w:r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With the name </w:t>
      </w:r>
      <w:r>
        <w:rPr>
          <w:rFonts w:asciiTheme="majorEastAsia" w:eastAsiaTheme="majorEastAsia" w:hAnsiTheme="majorEastAsia" w:cs="굴림"/>
          <w:sz w:val="24"/>
          <w:szCs w:val="24"/>
        </w:rPr>
        <w:t>venv_lmm</w:t>
      </w:r>
      <w:r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made</w:t>
      </w:r>
      <w:r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after</w:t>
      </w:r>
      <w:r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 xml:space="preserve">Install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the package</w:t>
      </w:r>
    </w:p>
    <w:p w14:paraId="0BB5EFD0" w14:textId="3E64B889" w:rsidR="0037513A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37513A">
        <w:rPr>
          <w:rFonts w:asciiTheme="majorEastAsia" w:eastAsiaTheme="majorEastAsia" w:hAnsiTheme="majorEastAsia" w:cs="굴림"/>
          <w:sz w:val="24"/>
          <w:szCs w:val="24"/>
        </w:rPr>
        <w:t>conda create --name venv_lmm python=3.11</w:t>
      </w:r>
    </w:p>
    <w:p w14:paraId="39082288" w14:textId="32C83990" w:rsidR="0037513A" w:rsidRDefault="0037513A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>
        <w:rPr>
          <w:rFonts w:asciiTheme="majorEastAsia" w:eastAsiaTheme="majorEastAsia" w:hAnsiTheme="majorEastAsia" w:cs="굴림"/>
          <w:sz w:val="24"/>
          <w:szCs w:val="24"/>
        </w:rPr>
        <w:t>conda activate venv_lmm</w:t>
      </w:r>
    </w:p>
    <w:p w14:paraId="2DA18AD3" w14:textId="5AC9D324" w:rsidR="00921D47" w:rsidRPr="00921D47" w:rsidRDefault="00921D47" w:rsidP="006106D6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>pip install pandas numpy</w:t>
      </w:r>
    </w:p>
    <w:p w14:paraId="5C6066F3" w14:textId="53080EE9" w:rsidR="00044FC2" w:rsidRPr="00044FC2" w:rsidRDefault="00921D47" w:rsidP="00044FC2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921D47">
        <w:rPr>
          <w:rFonts w:asciiTheme="majorEastAsia" w:eastAsiaTheme="majorEastAsia" w:hAnsiTheme="majorEastAsia" w:cs="굴림"/>
          <w:sz w:val="24"/>
          <w:szCs w:val="24"/>
        </w:rPr>
        <w:t>pip install ollama openai transformers huggingface_hub langchain</w:t>
      </w:r>
    </w:p>
    <w:p w14:paraId="6D9BA130" w14:textId="0384609F" w:rsidR="00044FC2" w:rsidRPr="00921D47" w:rsidRDefault="00044FC2" w:rsidP="00044FC2">
      <w:pPr>
        <w:pStyle w:val="a8"/>
        <w:rPr>
          <w:b/>
        </w:rPr>
      </w:pPr>
      <w:r>
        <w:rPr>
          <w:rFonts w:hint="eastAsia"/>
          <w:b/>
        </w:rPr>
        <w:t xml:space="preserve">Docker </w:t>
      </w:r>
      <w:r w:rsidRPr="00921D47">
        <w:rPr>
          <w:rFonts w:hint="eastAsia"/>
          <w:b/>
        </w:rPr>
        <w:t xml:space="preserve">(optional </w:t>
      </w:r>
      <w:r>
        <w:rPr>
          <w:b/>
        </w:rPr>
        <w:t>)</w:t>
      </w:r>
    </w:p>
    <w:p w14:paraId="2A2DD579" w14:textId="51257956" w:rsidR="00044FC2" w:rsidRDefault="00044FC2" w:rsidP="00921D47">
      <w:pPr>
        <w:pStyle w:val="a8"/>
        <w:rPr>
          <w:rFonts w:asciiTheme="majorEastAsia" w:eastAsiaTheme="majorEastAsia" w:hAnsiTheme="majorEastAsia" w:cs="굴림"/>
          <w:sz w:val="24"/>
          <w:szCs w:val="24"/>
        </w:rPr>
      </w:pPr>
      <w:r w:rsidRPr="00A45A43">
        <w:rPr>
          <w:rFonts w:asciiTheme="majorEastAsia" w:eastAsiaTheme="majorEastAsia" w:hAnsiTheme="majorEastAsia" w:cs="굴림"/>
          <w:sz w:val="24"/>
          <w:szCs w:val="24"/>
        </w:rPr>
        <w:t xml:space="preserve">Installation is required </w:t>
      </w:r>
      <w:r>
        <w:rPr>
          <w:rFonts w:asciiTheme="majorEastAsia" w:eastAsiaTheme="majorEastAsia" w:hAnsiTheme="majorEastAsia" w:cs="굴림" w:hint="eastAsia"/>
          <w:sz w:val="24"/>
          <w:szCs w:val="24"/>
        </w:rPr>
        <w:t>for virtual image-based operations .</w:t>
      </w:r>
    </w:p>
    <w:p w14:paraId="25ACB5E8" w14:textId="6777CCFF" w:rsidR="00044FC2" w:rsidRPr="00044FC2" w:rsidRDefault="005D4CDA" w:rsidP="00044FC2">
      <w:pPr>
        <w:pStyle w:val="a8"/>
        <w:numPr>
          <w:ilvl w:val="0"/>
          <w:numId w:val="15"/>
        </w:numPr>
        <w:ind w:left="1134"/>
      </w:pPr>
      <w:hyperlink r:id="rId43" w:history="1">
        <w:r w:rsidR="00044FC2" w:rsidRPr="00044FC2">
          <w:rPr>
            <w:rStyle w:val="a4"/>
          </w:rPr>
          <w:t>https://www.docker.com/get-started/</w:t>
        </w:r>
      </w:hyperlink>
      <w:r w:rsidR="00044FC2" w:rsidRPr="00044FC2">
        <w:t xml:space="preserve"> </w:t>
      </w:r>
      <w:r w:rsidR="00044FC2" w:rsidRPr="00044FC2">
        <w:rPr>
          <w:rFonts w:hint="eastAsia"/>
        </w:rPr>
        <w:t>Visit installation</w:t>
      </w:r>
    </w:p>
    <w:p w14:paraId="1F8CB3EF" w14:textId="4AAEACF3" w:rsidR="00921D47" w:rsidRPr="00921D47" w:rsidRDefault="00921D47" w:rsidP="00921D47">
      <w:pPr>
        <w:pStyle w:val="a8"/>
        <w:rPr>
          <w:b/>
        </w:rPr>
      </w:pPr>
      <w:r w:rsidRPr="00921D47">
        <w:rPr>
          <w:rFonts w:hint="eastAsia"/>
          <w:b/>
        </w:rPr>
        <w:t>Install Ollama</w:t>
      </w:r>
      <w:r w:rsidRPr="00921D47">
        <w:rPr>
          <w:b/>
        </w:rPr>
        <w:t>​</w:t>
      </w:r>
    </w:p>
    <w:p w14:paraId="73DF8C0C" w14:textId="77777777" w:rsidR="00921D47" w:rsidRPr="00A45A43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A45A43">
        <w:rPr>
          <w:rFonts w:asciiTheme="majorEastAsia" w:eastAsiaTheme="majorEastAsia" w:hAnsiTheme="majorEastAsia" w:cs="굴림"/>
          <w:sz w:val="24"/>
          <w:szCs w:val="24"/>
        </w:rPr>
        <w:t xml:space="preserve">Ollama installation is required to use the </w:t>
      </w:r>
      <w:r w:rsidRPr="00A45A43">
        <w:rPr>
          <w:rFonts w:asciiTheme="majorEastAsia" w:eastAsiaTheme="majorEastAsia" w:hAnsiTheme="majorEastAsia" w:cs="굴림" w:hint="eastAsia"/>
          <w:sz w:val="24"/>
          <w:szCs w:val="24"/>
        </w:rPr>
        <w:t>local LLM AI tool.</w:t>
      </w:r>
    </w:p>
    <w:p w14:paraId="620C9959" w14:textId="77777777" w:rsidR="00921D47" w:rsidRPr="00921D47" w:rsidRDefault="005D4CDA" w:rsidP="006106D6">
      <w:pPr>
        <w:pStyle w:val="aff5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체"/>
          <w:sz w:val="24"/>
          <w:szCs w:val="24"/>
        </w:rPr>
      </w:pPr>
      <w:hyperlink r:id="rId44" w:history="1">
        <w:r w:rsidR="00921D47" w:rsidRPr="00921D47">
          <w:rPr>
            <w:rStyle w:val="a4"/>
            <w:rFonts w:asciiTheme="majorEastAsia" w:eastAsiaTheme="majorEastAsia" w:hAnsiTheme="majorEastAsia" w:cs="굴림체"/>
            <w:sz w:val="24"/>
            <w:szCs w:val="24"/>
          </w:rPr>
          <w:t>https://www.ollama.com/</w:t>
        </w:r>
      </w:hyperlink>
      <w:r w:rsidR="00921D47" w:rsidRPr="00921D47">
        <w:rPr>
          <w:rFonts w:asciiTheme="majorEastAsia" w:eastAsiaTheme="majorEastAsia" w:hAnsiTheme="majorEastAsia" w:cs="굴림체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체" w:hint="eastAsia"/>
          <w:sz w:val="24"/>
          <w:szCs w:val="24"/>
        </w:rPr>
        <w:t>Visit and install</w:t>
      </w:r>
    </w:p>
    <w:p w14:paraId="2F324404" w14:textId="77777777" w:rsidR="00921D47" w:rsidRDefault="00921D47" w:rsidP="00921D47">
      <w:pPr>
        <w:pStyle w:val="a8"/>
      </w:pPr>
    </w:p>
    <w:p w14:paraId="1863E83D" w14:textId="1510D4E5" w:rsidR="00921D47" w:rsidRPr="00D74C2B" w:rsidRDefault="00921D47" w:rsidP="00921D47">
      <w:pPr>
        <w:pStyle w:val="a8"/>
        <w:rPr>
          <w:b/>
          <w:color w:val="FF0000"/>
        </w:rPr>
      </w:pPr>
      <w:r w:rsidRPr="00D74C2B">
        <w:rPr>
          <w:rFonts w:hint="eastAsia"/>
          <w:b/>
          <w:color w:val="FF0000"/>
        </w:rPr>
        <w:t xml:space="preserve">Installing a code editor and </w:t>
      </w:r>
      <w:r w:rsidRPr="00D74C2B">
        <w:rPr>
          <w:b/>
          <w:color w:val="FF0000"/>
        </w:rPr>
        <w:t>IDE</w:t>
      </w:r>
    </w:p>
    <w:p w14:paraId="4BD13E22" w14:textId="77777777" w:rsidR="00921D47" w:rsidRPr="00921D47" w:rsidRDefault="005D4CDA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5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https://www.sublimetext.com/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installation</w:t>
      </w:r>
    </w:p>
    <w:p w14:paraId="35496D41" w14:textId="02C61068" w:rsidR="00921D47" w:rsidRDefault="005D4CDA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6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https://code.visualstudio.com/download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installation.</w:t>
      </w:r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 xml:space="preserve">Detailed installation instructions: </w:t>
      </w:r>
      <w:hyperlink r:id="rId47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https://www.youtube.com/watch?v=vesxpfOAOCw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reference</w:t>
      </w:r>
      <w:r w:rsidR="007A7D51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7A7D51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wind.</w:t>
      </w:r>
      <w:r w:rsidR="007A7D51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  <w:r w:rsidR="00AD2FB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You need to install Python extension tools, etc. </w:t>
      </w:r>
      <w:r w:rsidR="00AD2FBC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( </w:t>
      </w:r>
      <w:r w:rsidR="00AD2FBC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see video)</w:t>
      </w:r>
    </w:p>
    <w:p w14:paraId="201EBEA3" w14:textId="141C26DD" w:rsidR="00866837" w:rsidRDefault="00F275AF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>
        <w:rPr>
          <w:rFonts w:asciiTheme="majorEastAsia" w:eastAsiaTheme="majorEastAsia" w:hAnsiTheme="majorEastAsia" w:cs="굴림" w:hint="cs"/>
          <w:sz w:val="24"/>
          <w:szCs w:val="24"/>
        </w:rPr>
        <w:t xml:space="preserve">v </w:t>
      </w:r>
      <w:r>
        <w:rPr>
          <w:rFonts w:asciiTheme="majorEastAsia" w:eastAsiaTheme="majorEastAsia" w:hAnsiTheme="majorEastAsia" w:cs="굴림"/>
          <w:sz w:val="24"/>
          <w:szCs w:val="24"/>
        </w:rPr>
        <w:t xml:space="preserve">scode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installation</w:t>
      </w:r>
      <w:r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after</w:t>
      </w:r>
      <w:r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866837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next</w:t>
      </w:r>
      <w:r w:rsidR="00866837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866837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video</w:t>
      </w:r>
      <w:r w:rsidR="00866837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866837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Please note</w:t>
      </w:r>
      <w:r w:rsidR="00866837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7E73DD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Install </w:t>
      </w:r>
      <w:r>
        <w:rPr>
          <w:rFonts w:asciiTheme="majorEastAsia" w:eastAsiaTheme="majorEastAsia" w:hAnsiTheme="majorEastAsia" w:cs="굴림"/>
          <w:sz w:val="24"/>
          <w:szCs w:val="24"/>
        </w:rPr>
        <w:t xml:space="preserve">github copilot </w:t>
      </w:r>
      <w:r w:rsidR="007E73DD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and </w:t>
      </w:r>
      <w:r w:rsidR="007E73DD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github coplot chat </w:t>
      </w:r>
      <w:r w:rsidR="00866837">
        <w:rPr>
          <w:rFonts w:asciiTheme="majorEastAsia" w:eastAsiaTheme="majorEastAsia" w:hAnsiTheme="majorEastAsia" w:cs="굴림"/>
          <w:sz w:val="24"/>
          <w:szCs w:val="24"/>
          <w:lang w:eastAsia="ko-KR"/>
        </w:rPr>
        <w:t>.</w:t>
      </w:r>
    </w:p>
    <w:p w14:paraId="037012F8" w14:textId="5E3A628A" w:rsidR="00F275AF" w:rsidRDefault="005D4CDA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8" w:history="1">
        <w:r w:rsidR="00866837" w:rsidRPr="000714B7">
          <w:rPr>
            <w:rStyle w:val="a4"/>
            <w:rFonts w:asciiTheme="majorEastAsia" w:eastAsiaTheme="majorEastAsia" w:hAnsiTheme="majorEastAsia" w:cs="굴림"/>
            <w:sz w:val="24"/>
            <w:szCs w:val="24"/>
            <w:lang w:eastAsia="ko-KR"/>
          </w:rPr>
          <w:t>https://www.youtube.com/watch?v=X_Aet9ndh_Y</w:t>
        </w:r>
      </w:hyperlink>
      <w:r w:rsidR="007E73DD"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</w:p>
    <w:p w14:paraId="4D87D668" w14:textId="6AF6246C" w:rsidR="00866837" w:rsidRPr="00921D47" w:rsidRDefault="00866837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866837">
        <w:rPr>
          <w:rFonts w:asciiTheme="majorEastAsia" w:eastAsiaTheme="majorEastAsia" w:hAnsiTheme="majorEastAsia" w:cs="굴림"/>
          <w:sz w:val="24"/>
          <w:szCs w:val="24"/>
        </w:rPr>
        <w:t>https://www.youtube.com/watch?v=dMbOh114Vd4</w:t>
      </w:r>
    </w:p>
    <w:p w14:paraId="5CF1145A" w14:textId="77777777" w:rsidR="00921D47" w:rsidRPr="00921D47" w:rsidRDefault="00921D47" w:rsidP="00921D47">
      <w:pPr>
        <w:pStyle w:val="a8"/>
        <w:rPr>
          <w:b/>
        </w:rPr>
      </w:pPr>
      <w:r w:rsidRPr="00921D47">
        <w:rPr>
          <w:rFonts w:hint="eastAsia"/>
          <w:b/>
        </w:rPr>
        <w:t xml:space="preserve">Installing Claude </w:t>
      </w:r>
      <w:r w:rsidRPr="00921D47">
        <w:rPr>
          <w:b/>
        </w:rPr>
        <w:t>Desktop</w:t>
      </w:r>
    </w:p>
    <w:p w14:paraId="0637DBE2" w14:textId="00CE2921" w:rsidR="00921D47" w:rsidRPr="00886798" w:rsidRDefault="005D4CDA" w:rsidP="00921D47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9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https://claude.ai/download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installation</w:t>
      </w:r>
    </w:p>
    <w:p w14:paraId="1B6A58D1" w14:textId="57D27F9E" w:rsidR="00921D47" w:rsidRDefault="009A34B9" w:rsidP="00921D47">
      <w:pPr>
        <w:pStyle w:val="1"/>
      </w:pPr>
      <w:bookmarkStart w:id="6" w:name="_Toc208821456"/>
      <w:r>
        <w:rPr>
          <w:lang w:eastAsia="ko-KR"/>
        </w:rPr>
        <w:t>Appendix</w:t>
      </w:r>
      <w:bookmarkEnd w:id="6"/>
    </w:p>
    <w:p w14:paraId="761CC2E6" w14:textId="053D080B" w:rsidR="00921D47" w:rsidRDefault="00921D47" w:rsidP="00921D47">
      <w:pPr>
        <w:pStyle w:val="a8"/>
      </w:pPr>
      <w:r>
        <w:rPr>
          <w:rFonts w:hint="eastAsia"/>
        </w:rPr>
        <w:t>If you have time,</w:t>
      </w:r>
      <w:r>
        <w:t xml:space="preserve"> </w:t>
      </w:r>
      <w:r>
        <w:rPr>
          <w:rFonts w:hint="eastAsia"/>
        </w:rPr>
        <w:t>You just need to install it.</w:t>
      </w:r>
      <w:r>
        <w:t xml:space="preserve"> </w:t>
      </w:r>
    </w:p>
    <w:p w14:paraId="41601EF4" w14:textId="4404650D" w:rsidR="00921D47" w:rsidRPr="00921D47" w:rsidRDefault="00921D47" w:rsidP="00921D47">
      <w:pPr>
        <w:pStyle w:val="a8"/>
        <w:rPr>
          <w:b/>
        </w:rPr>
      </w:pPr>
      <w:r w:rsidRPr="00921D47">
        <w:rPr>
          <w:rFonts w:hint="eastAsia"/>
          <w:b/>
        </w:rPr>
        <w:t xml:space="preserve">Install </w:t>
      </w:r>
      <w:r w:rsidRPr="00921D47">
        <w:rPr>
          <w:b/>
        </w:rPr>
        <w:t>Blender</w:t>
      </w:r>
      <w:r w:rsidR="009A34B9">
        <w:rPr>
          <w:b/>
        </w:rPr>
        <w:t xml:space="preserve"> for 3D modeling</w:t>
      </w:r>
    </w:p>
    <w:p w14:paraId="1F9051D5" w14:textId="77777777" w:rsidR="00921D47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A45A43">
        <w:rPr>
          <w:rFonts w:asciiTheme="majorEastAsia" w:eastAsiaTheme="majorEastAsia" w:hAnsiTheme="majorEastAsia" w:cs="굴림"/>
          <w:sz w:val="24"/>
          <w:szCs w:val="24"/>
        </w:rPr>
        <w:t>LLM-based graphical modeling using Blender.</w:t>
      </w:r>
    </w:p>
    <w:p w14:paraId="7EA00E06" w14:textId="14423344" w:rsidR="00921D47" w:rsidRDefault="005D4CDA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50" w:history="1">
        <w:r w:rsidR="00921D47" w:rsidRPr="00921D47">
          <w:rPr>
            <w:rStyle w:val="a4"/>
            <w:rFonts w:asciiTheme="majorEastAsia" w:eastAsiaTheme="majorEastAsia" w:hAnsiTheme="majorEastAsia" w:cs="굴림"/>
            <w:sz w:val="24"/>
            <w:szCs w:val="24"/>
          </w:rPr>
          <w:t>https://www.blender.org/download/</w:t>
        </w:r>
      </w:hyperlink>
      <w:r w:rsidR="00921D47" w:rsidRPr="00921D47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921D47">
        <w:rPr>
          <w:rFonts w:asciiTheme="majorEastAsia" w:eastAsiaTheme="majorEastAsia" w:hAnsiTheme="majorEastAsia" w:cs="굴림" w:hint="eastAsia"/>
          <w:sz w:val="24"/>
          <w:szCs w:val="24"/>
        </w:rPr>
        <w:t>Installation after visit</w:t>
      </w:r>
    </w:p>
    <w:p w14:paraId="369A1F5A" w14:textId="77777777" w:rsidR="00442C77" w:rsidRDefault="00442C77" w:rsidP="00442C77">
      <w:pPr>
        <w:pStyle w:val="a8"/>
        <w:rPr>
          <w:b/>
        </w:rPr>
      </w:pPr>
    </w:p>
    <w:p w14:paraId="4AB5840E" w14:textId="16F2E8DD" w:rsidR="000357A6" w:rsidRPr="000357A6" w:rsidRDefault="000357A6" w:rsidP="00442C77">
      <w:pPr>
        <w:pStyle w:val="a8"/>
        <w:rPr>
          <w:b/>
        </w:rPr>
      </w:pPr>
      <w:r w:rsidRPr="00921D47">
        <w:rPr>
          <w:rFonts w:hint="eastAsia"/>
          <w:b/>
        </w:rPr>
        <w:t xml:space="preserve">Install </w:t>
      </w:r>
      <w:r w:rsidR="00442C77">
        <w:rPr>
          <w:rFonts w:hint="eastAsia"/>
          <w:b/>
        </w:rPr>
        <w:t>D</w:t>
      </w:r>
      <w:r w:rsidR="00442C77">
        <w:rPr>
          <w:b/>
        </w:rPr>
        <w:t>aVinci</w:t>
      </w:r>
      <w:r w:rsidR="009A34B9">
        <w:rPr>
          <w:b/>
        </w:rPr>
        <w:t xml:space="preserve"> for Gen AI video editor</w:t>
      </w:r>
    </w:p>
    <w:p w14:paraId="17A7D9E1" w14:textId="77777777" w:rsidR="00E52CA8" w:rsidRPr="00921D47" w:rsidRDefault="00E52CA8" w:rsidP="00E52CA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Install DaVinci </w:t>
      </w:r>
      <w:r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Resolve 20 Public Beta ( </w:t>
      </w:r>
      <w:r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 xml:space="preserve">optional) </w:t>
      </w:r>
      <w:r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: </w:t>
      </w:r>
      <w:hyperlink r:id="rId51" w:history="1">
        <w:r w:rsidRPr="00FA136C">
          <w:rPr>
            <w:rStyle w:val="a4"/>
            <w:rFonts w:asciiTheme="majorEastAsia" w:eastAsiaTheme="majorEastAsia" w:hAnsiTheme="majorEastAsia" w:cs="굴림"/>
            <w:sz w:val="24"/>
            <w:szCs w:val="24"/>
            <w:lang w:eastAsia="ko-KR"/>
          </w:rPr>
          <w:t>https://www.blackmagicdesign.com/products/davinciresolve</w:t>
        </w:r>
      </w:hyperlink>
      <w:r>
        <w:rPr>
          <w:rFonts w:asciiTheme="majorEastAsia" w:eastAsiaTheme="majorEastAsia" w:hAnsiTheme="majorEastAsia" w:cs="굴림"/>
          <w:sz w:val="24"/>
          <w:szCs w:val="24"/>
          <w:lang w:eastAsia="ko-KR"/>
        </w:rPr>
        <w:t xml:space="preserve"> </w:t>
      </w:r>
    </w:p>
    <w:p w14:paraId="079D89BB" w14:textId="77777777" w:rsidR="00921D47" w:rsidRPr="001E5790" w:rsidRDefault="00921D47" w:rsidP="00921D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line="240" w:lineRule="auto"/>
        <w:ind w:left="720"/>
        <w:rPr>
          <w:rFonts w:asciiTheme="majorEastAsia" w:eastAsiaTheme="majorEastAsia" w:hAnsiTheme="majorEastAsia" w:cs="굴림체"/>
          <w:sz w:val="24"/>
          <w:szCs w:val="24"/>
        </w:rPr>
      </w:pPr>
    </w:p>
    <w:p w14:paraId="41B984A1" w14:textId="5D70E5DF" w:rsidR="00921D47" w:rsidRPr="00F93104" w:rsidRDefault="009A34B9" w:rsidP="00921D47">
      <w:pPr>
        <w:pStyle w:val="1"/>
      </w:pPr>
      <w:bookmarkStart w:id="7" w:name="_Toc208821457"/>
      <w:r>
        <w:rPr>
          <w:lang w:eastAsia="ko-KR"/>
        </w:rPr>
        <w:t>Reference</w:t>
      </w:r>
      <w:bookmarkEnd w:id="7"/>
    </w:p>
    <w:p w14:paraId="0521E916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Huggingface: </w:t>
      </w:r>
      <w:hyperlink r:id="rId52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https://huggingface.co</w:t>
        </w:r>
      </w:hyperlink>
    </w:p>
    <w:p w14:paraId="00F7A73F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Blender LLM Addin Blog: </w:t>
      </w:r>
      <w:hyperlink r:id="rId53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https://medium.com</w:t>
        </w:r>
      </w:hyperlink>
    </w:p>
    <w:p w14:paraId="37D7BC7B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NVIDIA Drivers: </w:t>
      </w:r>
      <w:hyperlink r:id="rId54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https://www.nvidia.com/Download/index.aspx</w:t>
        </w:r>
      </w:hyperlink>
    </w:p>
    <w:p w14:paraId="6A66950C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CUDA Toolkit: </w:t>
      </w:r>
      <w:hyperlink r:id="rId55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https://developer.nvidia.com/cuda-toolkit</w:t>
        </w:r>
      </w:hyperlink>
    </w:p>
    <w:p w14:paraId="7C70D4E8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Python: </w:t>
      </w:r>
      <w:hyperlink r:id="rId56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https://www.python.org</w:t>
        </w:r>
      </w:hyperlink>
    </w:p>
    <w:p w14:paraId="0FA4C989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Python Installation Guide for Mac: </w:t>
      </w:r>
      <w:hyperlink r:id="rId57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https://www.youtube.com</w:t>
        </w:r>
      </w:hyperlink>
    </w:p>
    <w:p w14:paraId="3FD44CFC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Anaconda: </w:t>
      </w:r>
      <w:hyperlink r:id="rId58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https://docs.anaconda.com/anaconda/install/</w:t>
        </w:r>
      </w:hyperlink>
    </w:p>
    <w:p w14:paraId="4E9A2C93" w14:textId="77777777" w:rsidR="00921D47" w:rsidRPr="00E746BD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lastRenderedPageBreak/>
        <w:t xml:space="preserve">OpenAI: </w:t>
      </w:r>
      <w:hyperlink r:id="rId59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https://platform.openai.com</w:t>
        </w:r>
      </w:hyperlink>
    </w:p>
    <w:p w14:paraId="77DAB0F2" w14:textId="5D9A1C2E" w:rsidR="00921D47" w:rsidRPr="00886798" w:rsidRDefault="00921D47" w:rsidP="0088679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E746BD">
        <w:rPr>
          <w:rFonts w:asciiTheme="majorEastAsia" w:eastAsiaTheme="majorEastAsia" w:hAnsiTheme="majorEastAsia" w:cs="굴림"/>
          <w:sz w:val="24"/>
          <w:szCs w:val="24"/>
        </w:rPr>
        <w:t xml:space="preserve">PyTorch: </w:t>
      </w:r>
      <w:hyperlink r:id="rId60" w:history="1">
        <w:r w:rsidRPr="00E746BD">
          <w:rPr>
            <w:rFonts w:asciiTheme="majorEastAsia" w:eastAsiaTheme="majorEastAsia" w:hAnsiTheme="majorEastAsia" w:cs="굴림"/>
            <w:color w:val="0000FF"/>
            <w:sz w:val="24"/>
            <w:szCs w:val="24"/>
            <w:u w:val="single"/>
          </w:rPr>
          <w:t>https://pytorch.org</w:t>
        </w:r>
      </w:hyperlink>
    </w:p>
    <w:sectPr w:rsidR="00921D47" w:rsidRPr="00886798" w:rsidSect="003544BE">
      <w:type w:val="continuous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41">
      <wne:acd wne:acdName="acd4"/>
    </wne:keymap>
    <wne:keymap wne:kcmPrimary="0453">
      <wne:acd wne:acdName="acd3"/>
    </wne:keymap>
    <wne:keymap wne:kcmPrimary="0456">
      <wne:fci wne:fciName="EditPasteSpecial" wne:swArg="0000"/>
    </wne:keymap>
    <wne:keymap wne:mask="1" wne:kcmPrimary="0656"/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AA" wne:acdName="acd3" wne:fciIndexBasedOn="0065"/>
    <wne:acd wne:argValue="AQAAAEI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1FAADD" w14:textId="77777777" w:rsidR="005D4CDA" w:rsidRDefault="005D4CDA">
      <w:pPr>
        <w:spacing w:line="240" w:lineRule="auto"/>
      </w:pPr>
      <w:r>
        <w:separator/>
      </w:r>
    </w:p>
  </w:endnote>
  <w:endnote w:type="continuationSeparator" w:id="0">
    <w:p w14:paraId="13990E40" w14:textId="77777777" w:rsidR="005D4CDA" w:rsidRDefault="005D4C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6946"/>
      <w:gridCol w:w="2977"/>
    </w:tblGrid>
    <w:tr w:rsidR="000D5DE8" w:rsidRPr="00D035F3" w14:paraId="26855855" w14:textId="77777777" w:rsidTr="0060064F">
      <w:tc>
        <w:tcPr>
          <w:tcW w:w="6946" w:type="dxa"/>
          <w:shd w:val="clear" w:color="auto" w:fill="auto"/>
        </w:tcPr>
        <w:p w14:paraId="6D738C04" w14:textId="6E83A645" w:rsidR="000D5DE8" w:rsidRPr="00D035F3" w:rsidRDefault="000D5DE8" w:rsidP="0060064F">
          <w:pPr>
            <w:snapToGrid w:val="0"/>
            <w:ind w:right="160"/>
            <w:jc w:val="right"/>
            <w:rPr>
              <w:rFonts w:ascii="굴림" w:eastAsia="굴림" w:hAnsi="굴림"/>
            </w:rPr>
          </w:pPr>
        </w:p>
      </w:tc>
      <w:tc>
        <w:tcPr>
          <w:tcW w:w="2977" w:type="dxa"/>
          <w:shd w:val="clear" w:color="auto" w:fill="auto"/>
        </w:tcPr>
        <w:p w14:paraId="04CF79EE" w14:textId="77777777" w:rsidR="000D5DE8" w:rsidRPr="00D035F3" w:rsidRDefault="000D5DE8">
          <w:pPr>
            <w:snapToGrid w:val="0"/>
            <w:jc w:val="right"/>
            <w:rPr>
              <w:rFonts w:ascii="굴림" w:eastAsia="굴림" w:hAnsi="굴림"/>
            </w:rPr>
          </w:pPr>
          <w:r w:rsidRPr="00D035F3">
            <w:rPr>
              <w:rFonts w:ascii="굴림" w:eastAsia="굴림" w:hAnsi="굴림"/>
            </w:rPr>
            <w:t xml:space="preserve">Page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PAGE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 xml:space="preserve">121 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  <w:r w:rsidRPr="00D035F3">
            <w:rPr>
              <w:rStyle w:val="a3"/>
              <w:rFonts w:ascii="굴림" w:eastAsia="굴림" w:hAnsi="굴림"/>
            </w:rPr>
            <w:t xml:space="preserve">of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NUMPAGES \*Arabic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129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</w:p>
      </w:tc>
    </w:tr>
  </w:tbl>
  <w:p w14:paraId="649A898C" w14:textId="77777777" w:rsidR="000D5DE8" w:rsidRPr="00D035F3" w:rsidRDefault="000D5DE8">
    <w:pPr>
      <w:pStyle w:val="af"/>
      <w:rPr>
        <w:rFonts w:ascii="굴림" w:eastAsia="굴림" w:hAnsi="굴림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F06324" w14:textId="77777777" w:rsidR="005D4CDA" w:rsidRDefault="005D4CDA">
      <w:pPr>
        <w:spacing w:line="240" w:lineRule="auto"/>
      </w:pPr>
      <w:r>
        <w:separator/>
      </w:r>
    </w:p>
  </w:footnote>
  <w:footnote w:type="continuationSeparator" w:id="0">
    <w:p w14:paraId="44BA027C" w14:textId="77777777" w:rsidR="005D4CDA" w:rsidRDefault="005D4C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2"/>
      <w:lvlText w:val="%1.%2"/>
      <w:lvlJc w:val="left"/>
      <w:pPr>
        <w:tabs>
          <w:tab w:val="num" w:pos="284"/>
        </w:tabs>
        <w:ind w:left="1004" w:hanging="72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SmallDo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SmallDotTab"/>
      <w:lvlText w:val=""/>
      <w:lvlJc w:val="left"/>
      <w:pPr>
        <w:tabs>
          <w:tab w:val="num" w:pos="0"/>
        </w:tabs>
        <w:ind w:left="14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 w15:restartNumberingAfterBreak="0">
    <w:nsid w:val="01F3059B"/>
    <w:multiLevelType w:val="hybridMultilevel"/>
    <w:tmpl w:val="04021E7C"/>
    <w:name w:val="WW8Num13"/>
    <w:lvl w:ilvl="0" w:tplc="8ACE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0022FE" w:tentative="1">
      <w:start w:val="1"/>
      <w:numFmt w:val="upperLetter"/>
      <w:lvlText w:val="%2."/>
      <w:lvlJc w:val="left"/>
      <w:pPr>
        <w:ind w:left="1520" w:hanging="400"/>
      </w:pPr>
    </w:lvl>
    <w:lvl w:ilvl="2" w:tplc="E564CC52" w:tentative="1">
      <w:start w:val="1"/>
      <w:numFmt w:val="lowerRoman"/>
      <w:lvlText w:val="%3."/>
      <w:lvlJc w:val="right"/>
      <w:pPr>
        <w:ind w:left="1920" w:hanging="400"/>
      </w:pPr>
    </w:lvl>
    <w:lvl w:ilvl="3" w:tplc="00701300" w:tentative="1">
      <w:start w:val="1"/>
      <w:numFmt w:val="decimal"/>
      <w:lvlText w:val="%4."/>
      <w:lvlJc w:val="left"/>
      <w:pPr>
        <w:ind w:left="2320" w:hanging="400"/>
      </w:pPr>
    </w:lvl>
    <w:lvl w:ilvl="4" w:tplc="4B0212C8" w:tentative="1">
      <w:start w:val="1"/>
      <w:numFmt w:val="upperLetter"/>
      <w:lvlText w:val="%5."/>
      <w:lvlJc w:val="left"/>
      <w:pPr>
        <w:ind w:left="2720" w:hanging="400"/>
      </w:pPr>
    </w:lvl>
    <w:lvl w:ilvl="5" w:tplc="EA929EF6" w:tentative="1">
      <w:start w:val="1"/>
      <w:numFmt w:val="lowerRoman"/>
      <w:lvlText w:val="%6."/>
      <w:lvlJc w:val="right"/>
      <w:pPr>
        <w:ind w:left="3120" w:hanging="400"/>
      </w:pPr>
    </w:lvl>
    <w:lvl w:ilvl="6" w:tplc="CD608252" w:tentative="1">
      <w:start w:val="1"/>
      <w:numFmt w:val="decimal"/>
      <w:lvlText w:val="%7."/>
      <w:lvlJc w:val="left"/>
      <w:pPr>
        <w:ind w:left="3520" w:hanging="400"/>
      </w:pPr>
    </w:lvl>
    <w:lvl w:ilvl="7" w:tplc="FE9C6CF0" w:tentative="1">
      <w:start w:val="1"/>
      <w:numFmt w:val="upperLetter"/>
      <w:lvlText w:val="%8."/>
      <w:lvlJc w:val="left"/>
      <w:pPr>
        <w:ind w:left="3920" w:hanging="400"/>
      </w:pPr>
    </w:lvl>
    <w:lvl w:ilvl="8" w:tplc="CA547C5A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1148183D"/>
    <w:multiLevelType w:val="hybridMultilevel"/>
    <w:tmpl w:val="78A01D22"/>
    <w:lvl w:ilvl="0" w:tplc="EDFEBE66">
      <w:start w:val="1"/>
      <w:numFmt w:val="bullet"/>
      <w:pStyle w:val="10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2C893E21"/>
    <w:multiLevelType w:val="hybridMultilevel"/>
    <w:tmpl w:val="90F0E55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CFC5835"/>
    <w:multiLevelType w:val="hybridMultilevel"/>
    <w:tmpl w:val="C4C8E054"/>
    <w:lvl w:ilvl="0" w:tplc="E0BAEF5E">
      <w:start w:val="1"/>
      <w:numFmt w:val="bullet"/>
      <w:lvlText w:val="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7" w15:restartNumberingAfterBreak="0">
    <w:nsid w:val="3D9666AE"/>
    <w:multiLevelType w:val="hybridMultilevel"/>
    <w:tmpl w:val="CE5E91D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EA86D01"/>
    <w:multiLevelType w:val="hybridMultilevel"/>
    <w:tmpl w:val="0F4ADAC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7D20B40"/>
    <w:multiLevelType w:val="hybridMultilevel"/>
    <w:tmpl w:val="744C2CB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B467E0B"/>
    <w:multiLevelType w:val="hybridMultilevel"/>
    <w:tmpl w:val="1E4A42E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4CC203D1"/>
    <w:multiLevelType w:val="hybridMultilevel"/>
    <w:tmpl w:val="34C24D6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52432BDE"/>
    <w:multiLevelType w:val="hybridMultilevel"/>
    <w:tmpl w:val="5100EFA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7DB2843"/>
    <w:multiLevelType w:val="hybridMultilevel"/>
    <w:tmpl w:val="8C9CE78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6ACC5A43"/>
    <w:multiLevelType w:val="hybridMultilevel"/>
    <w:tmpl w:val="028E3F1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709A24A1"/>
    <w:multiLevelType w:val="hybridMultilevel"/>
    <w:tmpl w:val="D212841A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6" w15:restartNumberingAfterBreak="0">
    <w:nsid w:val="79FF77CC"/>
    <w:multiLevelType w:val="hybridMultilevel"/>
    <w:tmpl w:val="9DDA5708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7" w15:restartNumberingAfterBreak="0">
    <w:nsid w:val="7EB6588D"/>
    <w:multiLevelType w:val="hybridMultilevel"/>
    <w:tmpl w:val="B84E2AB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19"/>
  </w:num>
  <w:num w:numId="6">
    <w:abstractNumId w:val="27"/>
  </w:num>
  <w:num w:numId="7">
    <w:abstractNumId w:val="23"/>
  </w:num>
  <w:num w:numId="8">
    <w:abstractNumId w:val="24"/>
  </w:num>
  <w:num w:numId="9">
    <w:abstractNumId w:val="25"/>
  </w:num>
  <w:num w:numId="10">
    <w:abstractNumId w:val="21"/>
  </w:num>
  <w:num w:numId="11">
    <w:abstractNumId w:val="16"/>
  </w:num>
  <w:num w:numId="12">
    <w:abstractNumId w:val="20"/>
  </w:num>
  <w:num w:numId="13">
    <w:abstractNumId w:val="18"/>
  </w:num>
  <w:num w:numId="14">
    <w:abstractNumId w:val="15"/>
  </w:num>
  <w:num w:numId="15">
    <w:abstractNumId w:val="26"/>
  </w:num>
  <w:num w:numId="16">
    <w:abstractNumId w:val="17"/>
  </w:num>
  <w:num w:numId="17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hideSpellingError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red,#d8691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jE2MDcyMzA0NTFX0lEKTi0uzszPAykwNq4FAJmPh+4tAAAA"/>
  </w:docVars>
  <w:rsids>
    <w:rsidRoot w:val="00E172E6"/>
    <w:rsid w:val="000004E6"/>
    <w:rsid w:val="000014E2"/>
    <w:rsid w:val="0000212F"/>
    <w:rsid w:val="00002363"/>
    <w:rsid w:val="00002695"/>
    <w:rsid w:val="00003237"/>
    <w:rsid w:val="00003BE4"/>
    <w:rsid w:val="00003DBD"/>
    <w:rsid w:val="0000528A"/>
    <w:rsid w:val="0000606D"/>
    <w:rsid w:val="00006405"/>
    <w:rsid w:val="000072CB"/>
    <w:rsid w:val="00007815"/>
    <w:rsid w:val="000103D3"/>
    <w:rsid w:val="000103DA"/>
    <w:rsid w:val="00012799"/>
    <w:rsid w:val="000129B1"/>
    <w:rsid w:val="00012B21"/>
    <w:rsid w:val="00013F2E"/>
    <w:rsid w:val="0001417B"/>
    <w:rsid w:val="000149F8"/>
    <w:rsid w:val="000156CA"/>
    <w:rsid w:val="00015B2F"/>
    <w:rsid w:val="00016689"/>
    <w:rsid w:val="00017033"/>
    <w:rsid w:val="00017193"/>
    <w:rsid w:val="000177A7"/>
    <w:rsid w:val="00017A21"/>
    <w:rsid w:val="00017C58"/>
    <w:rsid w:val="000201A3"/>
    <w:rsid w:val="00020C6E"/>
    <w:rsid w:val="00020E90"/>
    <w:rsid w:val="00021110"/>
    <w:rsid w:val="00021DB7"/>
    <w:rsid w:val="00024ADF"/>
    <w:rsid w:val="00025F60"/>
    <w:rsid w:val="000263A2"/>
    <w:rsid w:val="00026894"/>
    <w:rsid w:val="00027107"/>
    <w:rsid w:val="000275D2"/>
    <w:rsid w:val="000279BC"/>
    <w:rsid w:val="00027C9A"/>
    <w:rsid w:val="00030A4B"/>
    <w:rsid w:val="00030C32"/>
    <w:rsid w:val="0003281C"/>
    <w:rsid w:val="00032C2F"/>
    <w:rsid w:val="00032C97"/>
    <w:rsid w:val="00033BDD"/>
    <w:rsid w:val="00033E6A"/>
    <w:rsid w:val="0003471B"/>
    <w:rsid w:val="000353DB"/>
    <w:rsid w:val="00035527"/>
    <w:rsid w:val="000357A6"/>
    <w:rsid w:val="00035E6D"/>
    <w:rsid w:val="00035F6D"/>
    <w:rsid w:val="0003779A"/>
    <w:rsid w:val="0004068B"/>
    <w:rsid w:val="00040B92"/>
    <w:rsid w:val="00040C50"/>
    <w:rsid w:val="00040C8E"/>
    <w:rsid w:val="00041170"/>
    <w:rsid w:val="000417D3"/>
    <w:rsid w:val="00041AFE"/>
    <w:rsid w:val="00042EA4"/>
    <w:rsid w:val="00043345"/>
    <w:rsid w:val="00044896"/>
    <w:rsid w:val="00044FC2"/>
    <w:rsid w:val="000455CC"/>
    <w:rsid w:val="00046C28"/>
    <w:rsid w:val="00046C6B"/>
    <w:rsid w:val="0004717C"/>
    <w:rsid w:val="000476BE"/>
    <w:rsid w:val="00047A8A"/>
    <w:rsid w:val="00047D81"/>
    <w:rsid w:val="00050088"/>
    <w:rsid w:val="000508E6"/>
    <w:rsid w:val="00051044"/>
    <w:rsid w:val="00051D06"/>
    <w:rsid w:val="00051F7C"/>
    <w:rsid w:val="00053304"/>
    <w:rsid w:val="000533C6"/>
    <w:rsid w:val="00053727"/>
    <w:rsid w:val="000546CF"/>
    <w:rsid w:val="00055571"/>
    <w:rsid w:val="00056064"/>
    <w:rsid w:val="000563C5"/>
    <w:rsid w:val="00056AA0"/>
    <w:rsid w:val="00056C99"/>
    <w:rsid w:val="00057703"/>
    <w:rsid w:val="0006040B"/>
    <w:rsid w:val="00061117"/>
    <w:rsid w:val="000629BC"/>
    <w:rsid w:val="00064648"/>
    <w:rsid w:val="00064E64"/>
    <w:rsid w:val="00064FA6"/>
    <w:rsid w:val="0006556D"/>
    <w:rsid w:val="000657CE"/>
    <w:rsid w:val="00065D44"/>
    <w:rsid w:val="0006794D"/>
    <w:rsid w:val="000706B7"/>
    <w:rsid w:val="00070A29"/>
    <w:rsid w:val="00070B8D"/>
    <w:rsid w:val="00070E65"/>
    <w:rsid w:val="00071F2C"/>
    <w:rsid w:val="00072680"/>
    <w:rsid w:val="00072A15"/>
    <w:rsid w:val="000730E1"/>
    <w:rsid w:val="00073151"/>
    <w:rsid w:val="00073560"/>
    <w:rsid w:val="00073741"/>
    <w:rsid w:val="00073925"/>
    <w:rsid w:val="00073991"/>
    <w:rsid w:val="00074581"/>
    <w:rsid w:val="00075455"/>
    <w:rsid w:val="00076076"/>
    <w:rsid w:val="00076544"/>
    <w:rsid w:val="00076C25"/>
    <w:rsid w:val="000770FC"/>
    <w:rsid w:val="00077CE5"/>
    <w:rsid w:val="000810F6"/>
    <w:rsid w:val="00081A09"/>
    <w:rsid w:val="00082CAD"/>
    <w:rsid w:val="00083D6C"/>
    <w:rsid w:val="00084D35"/>
    <w:rsid w:val="00084E39"/>
    <w:rsid w:val="0008558B"/>
    <w:rsid w:val="000857E0"/>
    <w:rsid w:val="00085FBC"/>
    <w:rsid w:val="00086010"/>
    <w:rsid w:val="0008684B"/>
    <w:rsid w:val="00086904"/>
    <w:rsid w:val="00086FA4"/>
    <w:rsid w:val="000877CF"/>
    <w:rsid w:val="00090370"/>
    <w:rsid w:val="0009194C"/>
    <w:rsid w:val="00092A8B"/>
    <w:rsid w:val="000931BD"/>
    <w:rsid w:val="000937D2"/>
    <w:rsid w:val="00093D3D"/>
    <w:rsid w:val="000944B1"/>
    <w:rsid w:val="00095D52"/>
    <w:rsid w:val="000962C2"/>
    <w:rsid w:val="000974EE"/>
    <w:rsid w:val="0009769B"/>
    <w:rsid w:val="000A03D8"/>
    <w:rsid w:val="000A0DCE"/>
    <w:rsid w:val="000A1973"/>
    <w:rsid w:val="000A1AAD"/>
    <w:rsid w:val="000A2203"/>
    <w:rsid w:val="000A2473"/>
    <w:rsid w:val="000A2B5F"/>
    <w:rsid w:val="000A34A3"/>
    <w:rsid w:val="000A377A"/>
    <w:rsid w:val="000A3D03"/>
    <w:rsid w:val="000A5888"/>
    <w:rsid w:val="000A5A45"/>
    <w:rsid w:val="000A6213"/>
    <w:rsid w:val="000A6819"/>
    <w:rsid w:val="000A6947"/>
    <w:rsid w:val="000A742C"/>
    <w:rsid w:val="000A7EEB"/>
    <w:rsid w:val="000B0870"/>
    <w:rsid w:val="000B0EED"/>
    <w:rsid w:val="000B158A"/>
    <w:rsid w:val="000B1A56"/>
    <w:rsid w:val="000B26A4"/>
    <w:rsid w:val="000B28C6"/>
    <w:rsid w:val="000B33DD"/>
    <w:rsid w:val="000B43E8"/>
    <w:rsid w:val="000B5A07"/>
    <w:rsid w:val="000B6E26"/>
    <w:rsid w:val="000C0AFC"/>
    <w:rsid w:val="000C0CAE"/>
    <w:rsid w:val="000C0EC6"/>
    <w:rsid w:val="000C1F44"/>
    <w:rsid w:val="000C2940"/>
    <w:rsid w:val="000C3964"/>
    <w:rsid w:val="000C4031"/>
    <w:rsid w:val="000C43CC"/>
    <w:rsid w:val="000C4648"/>
    <w:rsid w:val="000C52AC"/>
    <w:rsid w:val="000C5F85"/>
    <w:rsid w:val="000C63BA"/>
    <w:rsid w:val="000C68C8"/>
    <w:rsid w:val="000C7EEA"/>
    <w:rsid w:val="000D08D1"/>
    <w:rsid w:val="000D1082"/>
    <w:rsid w:val="000D169A"/>
    <w:rsid w:val="000D24C6"/>
    <w:rsid w:val="000D26A0"/>
    <w:rsid w:val="000D4AF0"/>
    <w:rsid w:val="000D5DE8"/>
    <w:rsid w:val="000D5E36"/>
    <w:rsid w:val="000D66F5"/>
    <w:rsid w:val="000D7C0B"/>
    <w:rsid w:val="000E0C1D"/>
    <w:rsid w:val="000E107F"/>
    <w:rsid w:val="000E1C0A"/>
    <w:rsid w:val="000E219B"/>
    <w:rsid w:val="000E2845"/>
    <w:rsid w:val="000E2B56"/>
    <w:rsid w:val="000E2CB6"/>
    <w:rsid w:val="000E2D69"/>
    <w:rsid w:val="000E3AF8"/>
    <w:rsid w:val="000E444C"/>
    <w:rsid w:val="000E54EB"/>
    <w:rsid w:val="000E589A"/>
    <w:rsid w:val="000E595A"/>
    <w:rsid w:val="000E7431"/>
    <w:rsid w:val="000E7789"/>
    <w:rsid w:val="000F39A8"/>
    <w:rsid w:val="000F42D5"/>
    <w:rsid w:val="000F6BFB"/>
    <w:rsid w:val="00101981"/>
    <w:rsid w:val="0010232F"/>
    <w:rsid w:val="001030A6"/>
    <w:rsid w:val="00103C31"/>
    <w:rsid w:val="00104AF2"/>
    <w:rsid w:val="001060C5"/>
    <w:rsid w:val="001062AD"/>
    <w:rsid w:val="001065B9"/>
    <w:rsid w:val="00106ABC"/>
    <w:rsid w:val="00107E6A"/>
    <w:rsid w:val="00110193"/>
    <w:rsid w:val="00110EF5"/>
    <w:rsid w:val="00110F48"/>
    <w:rsid w:val="001113B0"/>
    <w:rsid w:val="00111AEE"/>
    <w:rsid w:val="00113191"/>
    <w:rsid w:val="00113636"/>
    <w:rsid w:val="00113BD2"/>
    <w:rsid w:val="00114606"/>
    <w:rsid w:val="00115ADF"/>
    <w:rsid w:val="001166EE"/>
    <w:rsid w:val="001177A9"/>
    <w:rsid w:val="00120A42"/>
    <w:rsid w:val="00120B86"/>
    <w:rsid w:val="0012114B"/>
    <w:rsid w:val="00121646"/>
    <w:rsid w:val="001220F3"/>
    <w:rsid w:val="001237FE"/>
    <w:rsid w:val="00123D02"/>
    <w:rsid w:val="00124012"/>
    <w:rsid w:val="00124132"/>
    <w:rsid w:val="00124EFE"/>
    <w:rsid w:val="0012534D"/>
    <w:rsid w:val="00125EAB"/>
    <w:rsid w:val="00126C81"/>
    <w:rsid w:val="00126D0A"/>
    <w:rsid w:val="001270D7"/>
    <w:rsid w:val="0012721E"/>
    <w:rsid w:val="00127D6D"/>
    <w:rsid w:val="00127DCE"/>
    <w:rsid w:val="0013010D"/>
    <w:rsid w:val="00130137"/>
    <w:rsid w:val="0013068C"/>
    <w:rsid w:val="001306D0"/>
    <w:rsid w:val="00130D43"/>
    <w:rsid w:val="0013239A"/>
    <w:rsid w:val="0013244E"/>
    <w:rsid w:val="001325D5"/>
    <w:rsid w:val="00132791"/>
    <w:rsid w:val="00132838"/>
    <w:rsid w:val="00132B7A"/>
    <w:rsid w:val="00133A53"/>
    <w:rsid w:val="00134770"/>
    <w:rsid w:val="0013689D"/>
    <w:rsid w:val="001368FC"/>
    <w:rsid w:val="00136F61"/>
    <w:rsid w:val="0013702E"/>
    <w:rsid w:val="001377BD"/>
    <w:rsid w:val="00140F58"/>
    <w:rsid w:val="00141723"/>
    <w:rsid w:val="001424FD"/>
    <w:rsid w:val="00142D7B"/>
    <w:rsid w:val="001440B1"/>
    <w:rsid w:val="00144164"/>
    <w:rsid w:val="0014432B"/>
    <w:rsid w:val="001443CF"/>
    <w:rsid w:val="001446DB"/>
    <w:rsid w:val="00145144"/>
    <w:rsid w:val="0014528B"/>
    <w:rsid w:val="001474D3"/>
    <w:rsid w:val="00150157"/>
    <w:rsid w:val="00150C1F"/>
    <w:rsid w:val="00152467"/>
    <w:rsid w:val="00152D5B"/>
    <w:rsid w:val="0015313B"/>
    <w:rsid w:val="00153242"/>
    <w:rsid w:val="001532A4"/>
    <w:rsid w:val="0015386E"/>
    <w:rsid w:val="00153AFE"/>
    <w:rsid w:val="00153DD6"/>
    <w:rsid w:val="001543B0"/>
    <w:rsid w:val="00155B65"/>
    <w:rsid w:val="001577B3"/>
    <w:rsid w:val="00157A9C"/>
    <w:rsid w:val="00163809"/>
    <w:rsid w:val="001638B5"/>
    <w:rsid w:val="00164139"/>
    <w:rsid w:val="001641DB"/>
    <w:rsid w:val="00164706"/>
    <w:rsid w:val="001654D7"/>
    <w:rsid w:val="0016687E"/>
    <w:rsid w:val="00166885"/>
    <w:rsid w:val="00166913"/>
    <w:rsid w:val="00166CA1"/>
    <w:rsid w:val="00167381"/>
    <w:rsid w:val="001678F7"/>
    <w:rsid w:val="00167F1A"/>
    <w:rsid w:val="00170403"/>
    <w:rsid w:val="00170F91"/>
    <w:rsid w:val="00171F6B"/>
    <w:rsid w:val="0017223B"/>
    <w:rsid w:val="00172A18"/>
    <w:rsid w:val="00172E39"/>
    <w:rsid w:val="00173176"/>
    <w:rsid w:val="001732EC"/>
    <w:rsid w:val="00173C5D"/>
    <w:rsid w:val="00173E33"/>
    <w:rsid w:val="00174364"/>
    <w:rsid w:val="00174625"/>
    <w:rsid w:val="001750DB"/>
    <w:rsid w:val="00175265"/>
    <w:rsid w:val="00176813"/>
    <w:rsid w:val="001773AA"/>
    <w:rsid w:val="00177B43"/>
    <w:rsid w:val="00180EDF"/>
    <w:rsid w:val="00181DE9"/>
    <w:rsid w:val="0018305C"/>
    <w:rsid w:val="00183298"/>
    <w:rsid w:val="00183368"/>
    <w:rsid w:val="00183558"/>
    <w:rsid w:val="0018718B"/>
    <w:rsid w:val="00187311"/>
    <w:rsid w:val="0018764B"/>
    <w:rsid w:val="001902C5"/>
    <w:rsid w:val="001902CC"/>
    <w:rsid w:val="00190D01"/>
    <w:rsid w:val="00191C47"/>
    <w:rsid w:val="00191EA5"/>
    <w:rsid w:val="00191F5D"/>
    <w:rsid w:val="00192024"/>
    <w:rsid w:val="001929DE"/>
    <w:rsid w:val="00193948"/>
    <w:rsid w:val="00193DDF"/>
    <w:rsid w:val="00194AD9"/>
    <w:rsid w:val="00195D6A"/>
    <w:rsid w:val="00197B14"/>
    <w:rsid w:val="001A035F"/>
    <w:rsid w:val="001A0419"/>
    <w:rsid w:val="001A062A"/>
    <w:rsid w:val="001A08E5"/>
    <w:rsid w:val="001A1ADC"/>
    <w:rsid w:val="001A1C9F"/>
    <w:rsid w:val="001A245F"/>
    <w:rsid w:val="001A28B7"/>
    <w:rsid w:val="001A3762"/>
    <w:rsid w:val="001A4CE8"/>
    <w:rsid w:val="001A5101"/>
    <w:rsid w:val="001A5422"/>
    <w:rsid w:val="001A5499"/>
    <w:rsid w:val="001A54A7"/>
    <w:rsid w:val="001A5EBE"/>
    <w:rsid w:val="001A6C8D"/>
    <w:rsid w:val="001A6CB6"/>
    <w:rsid w:val="001A73A2"/>
    <w:rsid w:val="001A7592"/>
    <w:rsid w:val="001A75D8"/>
    <w:rsid w:val="001B0187"/>
    <w:rsid w:val="001B0218"/>
    <w:rsid w:val="001B0C22"/>
    <w:rsid w:val="001B2EAD"/>
    <w:rsid w:val="001B3CA7"/>
    <w:rsid w:val="001B3F69"/>
    <w:rsid w:val="001B3FC0"/>
    <w:rsid w:val="001B417E"/>
    <w:rsid w:val="001B46BE"/>
    <w:rsid w:val="001B4F5B"/>
    <w:rsid w:val="001B4FE4"/>
    <w:rsid w:val="001B53D4"/>
    <w:rsid w:val="001B565E"/>
    <w:rsid w:val="001B5DAF"/>
    <w:rsid w:val="001B6456"/>
    <w:rsid w:val="001B6F1F"/>
    <w:rsid w:val="001B7C70"/>
    <w:rsid w:val="001C0157"/>
    <w:rsid w:val="001C0FA1"/>
    <w:rsid w:val="001C1486"/>
    <w:rsid w:val="001C15BF"/>
    <w:rsid w:val="001C241F"/>
    <w:rsid w:val="001C2772"/>
    <w:rsid w:val="001C306D"/>
    <w:rsid w:val="001C312C"/>
    <w:rsid w:val="001C3CF6"/>
    <w:rsid w:val="001C3E29"/>
    <w:rsid w:val="001C5A9A"/>
    <w:rsid w:val="001C62D5"/>
    <w:rsid w:val="001C6D93"/>
    <w:rsid w:val="001C71DD"/>
    <w:rsid w:val="001D009F"/>
    <w:rsid w:val="001D0301"/>
    <w:rsid w:val="001D0E96"/>
    <w:rsid w:val="001D1A7A"/>
    <w:rsid w:val="001D1F68"/>
    <w:rsid w:val="001D4B27"/>
    <w:rsid w:val="001D5B39"/>
    <w:rsid w:val="001D6E78"/>
    <w:rsid w:val="001D73B1"/>
    <w:rsid w:val="001D7887"/>
    <w:rsid w:val="001E0A45"/>
    <w:rsid w:val="001E0CE1"/>
    <w:rsid w:val="001E1617"/>
    <w:rsid w:val="001E2BEF"/>
    <w:rsid w:val="001E3945"/>
    <w:rsid w:val="001E48DC"/>
    <w:rsid w:val="001E735E"/>
    <w:rsid w:val="001E77EA"/>
    <w:rsid w:val="001F1D46"/>
    <w:rsid w:val="001F28F2"/>
    <w:rsid w:val="001F3221"/>
    <w:rsid w:val="001F33E0"/>
    <w:rsid w:val="001F3806"/>
    <w:rsid w:val="001F6012"/>
    <w:rsid w:val="001F6895"/>
    <w:rsid w:val="0020000C"/>
    <w:rsid w:val="00200195"/>
    <w:rsid w:val="00200273"/>
    <w:rsid w:val="00202924"/>
    <w:rsid w:val="002051FF"/>
    <w:rsid w:val="00205FC9"/>
    <w:rsid w:val="0020768B"/>
    <w:rsid w:val="002079E0"/>
    <w:rsid w:val="00207B2F"/>
    <w:rsid w:val="0021001A"/>
    <w:rsid w:val="00210E79"/>
    <w:rsid w:val="00210EC0"/>
    <w:rsid w:val="00211377"/>
    <w:rsid w:val="002116D5"/>
    <w:rsid w:val="00211C33"/>
    <w:rsid w:val="00212670"/>
    <w:rsid w:val="002142A3"/>
    <w:rsid w:val="002145BE"/>
    <w:rsid w:val="0021491C"/>
    <w:rsid w:val="00215233"/>
    <w:rsid w:val="0021531B"/>
    <w:rsid w:val="002153FF"/>
    <w:rsid w:val="0021688A"/>
    <w:rsid w:val="00216AC6"/>
    <w:rsid w:val="00216C9F"/>
    <w:rsid w:val="00217393"/>
    <w:rsid w:val="00217549"/>
    <w:rsid w:val="002200F0"/>
    <w:rsid w:val="00220C6B"/>
    <w:rsid w:val="002217F8"/>
    <w:rsid w:val="00221CBB"/>
    <w:rsid w:val="0022271F"/>
    <w:rsid w:val="00222CEF"/>
    <w:rsid w:val="00223938"/>
    <w:rsid w:val="002239EC"/>
    <w:rsid w:val="00224B32"/>
    <w:rsid w:val="002266CA"/>
    <w:rsid w:val="00226A2B"/>
    <w:rsid w:val="00232494"/>
    <w:rsid w:val="002329FE"/>
    <w:rsid w:val="00232EB2"/>
    <w:rsid w:val="0023381E"/>
    <w:rsid w:val="00234752"/>
    <w:rsid w:val="0023525F"/>
    <w:rsid w:val="002353A7"/>
    <w:rsid w:val="002375A8"/>
    <w:rsid w:val="00237D46"/>
    <w:rsid w:val="00240BB2"/>
    <w:rsid w:val="00240BD0"/>
    <w:rsid w:val="0024161A"/>
    <w:rsid w:val="00241A31"/>
    <w:rsid w:val="0024202B"/>
    <w:rsid w:val="00242A44"/>
    <w:rsid w:val="0024360C"/>
    <w:rsid w:val="0024590C"/>
    <w:rsid w:val="00245B56"/>
    <w:rsid w:val="002463A2"/>
    <w:rsid w:val="00247071"/>
    <w:rsid w:val="002470B3"/>
    <w:rsid w:val="0025016D"/>
    <w:rsid w:val="002505FF"/>
    <w:rsid w:val="00250A76"/>
    <w:rsid w:val="0025127A"/>
    <w:rsid w:val="00251315"/>
    <w:rsid w:val="00252275"/>
    <w:rsid w:val="002522F7"/>
    <w:rsid w:val="0025283F"/>
    <w:rsid w:val="00252BCE"/>
    <w:rsid w:val="00252C14"/>
    <w:rsid w:val="00253C8F"/>
    <w:rsid w:val="00253E43"/>
    <w:rsid w:val="00254119"/>
    <w:rsid w:val="00254237"/>
    <w:rsid w:val="002545C9"/>
    <w:rsid w:val="00255382"/>
    <w:rsid w:val="00255487"/>
    <w:rsid w:val="00255935"/>
    <w:rsid w:val="00255FDF"/>
    <w:rsid w:val="00256B3A"/>
    <w:rsid w:val="00257237"/>
    <w:rsid w:val="002573F4"/>
    <w:rsid w:val="002576B2"/>
    <w:rsid w:val="0026010F"/>
    <w:rsid w:val="00260336"/>
    <w:rsid w:val="00260A78"/>
    <w:rsid w:val="00260A7F"/>
    <w:rsid w:val="00260B06"/>
    <w:rsid w:val="00261394"/>
    <w:rsid w:val="00261917"/>
    <w:rsid w:val="00261B9E"/>
    <w:rsid w:val="00262ECD"/>
    <w:rsid w:val="00262F57"/>
    <w:rsid w:val="00263584"/>
    <w:rsid w:val="002635E8"/>
    <w:rsid w:val="0026370F"/>
    <w:rsid w:val="002643D8"/>
    <w:rsid w:val="0026484A"/>
    <w:rsid w:val="002662B4"/>
    <w:rsid w:val="0026652F"/>
    <w:rsid w:val="00267C1C"/>
    <w:rsid w:val="00270717"/>
    <w:rsid w:val="00271573"/>
    <w:rsid w:val="00271AF3"/>
    <w:rsid w:val="00271FE9"/>
    <w:rsid w:val="00273936"/>
    <w:rsid w:val="00273A3D"/>
    <w:rsid w:val="00273BC2"/>
    <w:rsid w:val="00273EC8"/>
    <w:rsid w:val="0027430A"/>
    <w:rsid w:val="00274A95"/>
    <w:rsid w:val="00274D54"/>
    <w:rsid w:val="00275ABF"/>
    <w:rsid w:val="00276B72"/>
    <w:rsid w:val="00280641"/>
    <w:rsid w:val="002811B8"/>
    <w:rsid w:val="002814DA"/>
    <w:rsid w:val="00283167"/>
    <w:rsid w:val="002836AB"/>
    <w:rsid w:val="00283B4E"/>
    <w:rsid w:val="0028458F"/>
    <w:rsid w:val="00284774"/>
    <w:rsid w:val="002848B0"/>
    <w:rsid w:val="00284929"/>
    <w:rsid w:val="00285A12"/>
    <w:rsid w:val="0028608A"/>
    <w:rsid w:val="00286D08"/>
    <w:rsid w:val="00287543"/>
    <w:rsid w:val="00287EE5"/>
    <w:rsid w:val="00290381"/>
    <w:rsid w:val="002913D5"/>
    <w:rsid w:val="00291A9E"/>
    <w:rsid w:val="00292B38"/>
    <w:rsid w:val="00293CF8"/>
    <w:rsid w:val="00293D35"/>
    <w:rsid w:val="00293FEA"/>
    <w:rsid w:val="00294BD7"/>
    <w:rsid w:val="0029521C"/>
    <w:rsid w:val="00296AE5"/>
    <w:rsid w:val="00296E8C"/>
    <w:rsid w:val="0029795A"/>
    <w:rsid w:val="002A171C"/>
    <w:rsid w:val="002A181A"/>
    <w:rsid w:val="002A2AA7"/>
    <w:rsid w:val="002A2E7E"/>
    <w:rsid w:val="002A3056"/>
    <w:rsid w:val="002A3145"/>
    <w:rsid w:val="002A314E"/>
    <w:rsid w:val="002A345D"/>
    <w:rsid w:val="002A405E"/>
    <w:rsid w:val="002A45DD"/>
    <w:rsid w:val="002A4A25"/>
    <w:rsid w:val="002A57A3"/>
    <w:rsid w:val="002A648D"/>
    <w:rsid w:val="002A6639"/>
    <w:rsid w:val="002A6801"/>
    <w:rsid w:val="002A697D"/>
    <w:rsid w:val="002A6AC5"/>
    <w:rsid w:val="002A742E"/>
    <w:rsid w:val="002A7B1A"/>
    <w:rsid w:val="002A7DE0"/>
    <w:rsid w:val="002B0298"/>
    <w:rsid w:val="002B0387"/>
    <w:rsid w:val="002B0525"/>
    <w:rsid w:val="002B0E5E"/>
    <w:rsid w:val="002B10EF"/>
    <w:rsid w:val="002B2426"/>
    <w:rsid w:val="002B26CA"/>
    <w:rsid w:val="002B346B"/>
    <w:rsid w:val="002B3569"/>
    <w:rsid w:val="002B4A5B"/>
    <w:rsid w:val="002B5CD9"/>
    <w:rsid w:val="002B5E39"/>
    <w:rsid w:val="002B618A"/>
    <w:rsid w:val="002B6347"/>
    <w:rsid w:val="002B635B"/>
    <w:rsid w:val="002B69AB"/>
    <w:rsid w:val="002B6CAE"/>
    <w:rsid w:val="002B7236"/>
    <w:rsid w:val="002B797D"/>
    <w:rsid w:val="002B7A74"/>
    <w:rsid w:val="002B7C5F"/>
    <w:rsid w:val="002C0958"/>
    <w:rsid w:val="002C1736"/>
    <w:rsid w:val="002C1B25"/>
    <w:rsid w:val="002C1BAD"/>
    <w:rsid w:val="002C2A3E"/>
    <w:rsid w:val="002C307B"/>
    <w:rsid w:val="002C373C"/>
    <w:rsid w:val="002C3A2D"/>
    <w:rsid w:val="002C3C79"/>
    <w:rsid w:val="002C41F4"/>
    <w:rsid w:val="002C43D7"/>
    <w:rsid w:val="002C535F"/>
    <w:rsid w:val="002C6979"/>
    <w:rsid w:val="002C6BAF"/>
    <w:rsid w:val="002C741F"/>
    <w:rsid w:val="002D0454"/>
    <w:rsid w:val="002D054F"/>
    <w:rsid w:val="002D0B91"/>
    <w:rsid w:val="002D0CCB"/>
    <w:rsid w:val="002D0E5E"/>
    <w:rsid w:val="002D2A62"/>
    <w:rsid w:val="002D38B5"/>
    <w:rsid w:val="002D3A0D"/>
    <w:rsid w:val="002D3D40"/>
    <w:rsid w:val="002D3DD4"/>
    <w:rsid w:val="002D44FB"/>
    <w:rsid w:val="002D5146"/>
    <w:rsid w:val="002D574B"/>
    <w:rsid w:val="002D5C04"/>
    <w:rsid w:val="002D68FF"/>
    <w:rsid w:val="002E0F94"/>
    <w:rsid w:val="002E1A90"/>
    <w:rsid w:val="002E22DA"/>
    <w:rsid w:val="002E253E"/>
    <w:rsid w:val="002E2DA5"/>
    <w:rsid w:val="002E3186"/>
    <w:rsid w:val="002E3479"/>
    <w:rsid w:val="002E4F50"/>
    <w:rsid w:val="002E4FFC"/>
    <w:rsid w:val="002E6E3B"/>
    <w:rsid w:val="002F0578"/>
    <w:rsid w:val="002F19B9"/>
    <w:rsid w:val="002F2D4E"/>
    <w:rsid w:val="002F6610"/>
    <w:rsid w:val="003000C9"/>
    <w:rsid w:val="00300424"/>
    <w:rsid w:val="003004F7"/>
    <w:rsid w:val="003005E9"/>
    <w:rsid w:val="003012E7"/>
    <w:rsid w:val="00301C9F"/>
    <w:rsid w:val="00301EF3"/>
    <w:rsid w:val="00304017"/>
    <w:rsid w:val="00304776"/>
    <w:rsid w:val="0030536A"/>
    <w:rsid w:val="0030604E"/>
    <w:rsid w:val="00306DCE"/>
    <w:rsid w:val="0030773C"/>
    <w:rsid w:val="00307D32"/>
    <w:rsid w:val="00310779"/>
    <w:rsid w:val="003114FB"/>
    <w:rsid w:val="00311805"/>
    <w:rsid w:val="00313EC1"/>
    <w:rsid w:val="003142B5"/>
    <w:rsid w:val="00315554"/>
    <w:rsid w:val="003161B2"/>
    <w:rsid w:val="003162AA"/>
    <w:rsid w:val="00316595"/>
    <w:rsid w:val="00316746"/>
    <w:rsid w:val="00316944"/>
    <w:rsid w:val="00316A95"/>
    <w:rsid w:val="00316CA1"/>
    <w:rsid w:val="003174E1"/>
    <w:rsid w:val="003213A3"/>
    <w:rsid w:val="00321607"/>
    <w:rsid w:val="00322568"/>
    <w:rsid w:val="00322938"/>
    <w:rsid w:val="00323148"/>
    <w:rsid w:val="003235CB"/>
    <w:rsid w:val="00323662"/>
    <w:rsid w:val="00325EBD"/>
    <w:rsid w:val="00325EC1"/>
    <w:rsid w:val="003266E1"/>
    <w:rsid w:val="0032714C"/>
    <w:rsid w:val="003276FC"/>
    <w:rsid w:val="00330EBE"/>
    <w:rsid w:val="0033139C"/>
    <w:rsid w:val="003321B0"/>
    <w:rsid w:val="00334B0D"/>
    <w:rsid w:val="003351BF"/>
    <w:rsid w:val="003351D0"/>
    <w:rsid w:val="00336999"/>
    <w:rsid w:val="0033747F"/>
    <w:rsid w:val="003401C9"/>
    <w:rsid w:val="003402D6"/>
    <w:rsid w:val="00341653"/>
    <w:rsid w:val="00342605"/>
    <w:rsid w:val="00346A36"/>
    <w:rsid w:val="00346ED2"/>
    <w:rsid w:val="00350F17"/>
    <w:rsid w:val="00351B4F"/>
    <w:rsid w:val="003540A7"/>
    <w:rsid w:val="00354346"/>
    <w:rsid w:val="003544BE"/>
    <w:rsid w:val="0035581E"/>
    <w:rsid w:val="003563EE"/>
    <w:rsid w:val="003569E5"/>
    <w:rsid w:val="00356ADC"/>
    <w:rsid w:val="00357148"/>
    <w:rsid w:val="00357AA3"/>
    <w:rsid w:val="00357E8C"/>
    <w:rsid w:val="00357F38"/>
    <w:rsid w:val="003603AC"/>
    <w:rsid w:val="003623A2"/>
    <w:rsid w:val="003645F2"/>
    <w:rsid w:val="00364652"/>
    <w:rsid w:val="00364AB0"/>
    <w:rsid w:val="003656FF"/>
    <w:rsid w:val="00366A8E"/>
    <w:rsid w:val="00366C8E"/>
    <w:rsid w:val="003703E7"/>
    <w:rsid w:val="0037046C"/>
    <w:rsid w:val="003727AD"/>
    <w:rsid w:val="0037311C"/>
    <w:rsid w:val="003733C0"/>
    <w:rsid w:val="003739F2"/>
    <w:rsid w:val="003741FB"/>
    <w:rsid w:val="0037513A"/>
    <w:rsid w:val="00375941"/>
    <w:rsid w:val="00375FCA"/>
    <w:rsid w:val="00377592"/>
    <w:rsid w:val="003777A8"/>
    <w:rsid w:val="00380C41"/>
    <w:rsid w:val="00380CA2"/>
    <w:rsid w:val="00384598"/>
    <w:rsid w:val="00384CA8"/>
    <w:rsid w:val="00385449"/>
    <w:rsid w:val="00385E42"/>
    <w:rsid w:val="003861CF"/>
    <w:rsid w:val="00390A95"/>
    <w:rsid w:val="00390DA1"/>
    <w:rsid w:val="00391F3E"/>
    <w:rsid w:val="0039200B"/>
    <w:rsid w:val="003920DD"/>
    <w:rsid w:val="00392832"/>
    <w:rsid w:val="00392EB5"/>
    <w:rsid w:val="00393122"/>
    <w:rsid w:val="00393EB8"/>
    <w:rsid w:val="00394F40"/>
    <w:rsid w:val="00395109"/>
    <w:rsid w:val="00395D23"/>
    <w:rsid w:val="00396538"/>
    <w:rsid w:val="0039689C"/>
    <w:rsid w:val="00397F34"/>
    <w:rsid w:val="003A1153"/>
    <w:rsid w:val="003A2FBC"/>
    <w:rsid w:val="003A3B59"/>
    <w:rsid w:val="003A4296"/>
    <w:rsid w:val="003A47D7"/>
    <w:rsid w:val="003A4914"/>
    <w:rsid w:val="003A4AC7"/>
    <w:rsid w:val="003A4CF6"/>
    <w:rsid w:val="003A5648"/>
    <w:rsid w:val="003A56B4"/>
    <w:rsid w:val="003A5C63"/>
    <w:rsid w:val="003A5CA2"/>
    <w:rsid w:val="003A5E17"/>
    <w:rsid w:val="003A65B5"/>
    <w:rsid w:val="003A68F1"/>
    <w:rsid w:val="003A78D8"/>
    <w:rsid w:val="003A79BB"/>
    <w:rsid w:val="003B0DE7"/>
    <w:rsid w:val="003B1626"/>
    <w:rsid w:val="003B1783"/>
    <w:rsid w:val="003B208F"/>
    <w:rsid w:val="003B2A63"/>
    <w:rsid w:val="003B2EED"/>
    <w:rsid w:val="003B3212"/>
    <w:rsid w:val="003B351E"/>
    <w:rsid w:val="003B4BCB"/>
    <w:rsid w:val="003B4E6D"/>
    <w:rsid w:val="003B5638"/>
    <w:rsid w:val="003B6107"/>
    <w:rsid w:val="003B6336"/>
    <w:rsid w:val="003B63F2"/>
    <w:rsid w:val="003B6EA4"/>
    <w:rsid w:val="003C00D2"/>
    <w:rsid w:val="003C02F3"/>
    <w:rsid w:val="003C179F"/>
    <w:rsid w:val="003C1870"/>
    <w:rsid w:val="003C20C3"/>
    <w:rsid w:val="003C2191"/>
    <w:rsid w:val="003C352E"/>
    <w:rsid w:val="003C554E"/>
    <w:rsid w:val="003D007D"/>
    <w:rsid w:val="003D0241"/>
    <w:rsid w:val="003D0633"/>
    <w:rsid w:val="003D0E60"/>
    <w:rsid w:val="003D15E9"/>
    <w:rsid w:val="003D1741"/>
    <w:rsid w:val="003D1BBE"/>
    <w:rsid w:val="003D25A2"/>
    <w:rsid w:val="003D2B62"/>
    <w:rsid w:val="003D39E0"/>
    <w:rsid w:val="003D4A1B"/>
    <w:rsid w:val="003D4FE3"/>
    <w:rsid w:val="003D5504"/>
    <w:rsid w:val="003D5823"/>
    <w:rsid w:val="003D5A28"/>
    <w:rsid w:val="003D5B39"/>
    <w:rsid w:val="003D5CC5"/>
    <w:rsid w:val="003D7042"/>
    <w:rsid w:val="003D7CF7"/>
    <w:rsid w:val="003E096F"/>
    <w:rsid w:val="003E26DC"/>
    <w:rsid w:val="003E3A85"/>
    <w:rsid w:val="003E4334"/>
    <w:rsid w:val="003E4885"/>
    <w:rsid w:val="003E5686"/>
    <w:rsid w:val="003E5FEC"/>
    <w:rsid w:val="003E6522"/>
    <w:rsid w:val="003E6B38"/>
    <w:rsid w:val="003E6B6C"/>
    <w:rsid w:val="003E7424"/>
    <w:rsid w:val="003F116E"/>
    <w:rsid w:val="003F1985"/>
    <w:rsid w:val="003F244F"/>
    <w:rsid w:val="003F2CFA"/>
    <w:rsid w:val="003F35D1"/>
    <w:rsid w:val="003F3659"/>
    <w:rsid w:val="003F4104"/>
    <w:rsid w:val="003F582E"/>
    <w:rsid w:val="003F6141"/>
    <w:rsid w:val="003F61EC"/>
    <w:rsid w:val="003F637A"/>
    <w:rsid w:val="003F78A6"/>
    <w:rsid w:val="003F7E78"/>
    <w:rsid w:val="00400CF8"/>
    <w:rsid w:val="00400E67"/>
    <w:rsid w:val="00400FC5"/>
    <w:rsid w:val="00401325"/>
    <w:rsid w:val="00402B0F"/>
    <w:rsid w:val="00402B51"/>
    <w:rsid w:val="004035E3"/>
    <w:rsid w:val="00403D3A"/>
    <w:rsid w:val="00403D59"/>
    <w:rsid w:val="00403E81"/>
    <w:rsid w:val="00403EE5"/>
    <w:rsid w:val="00404A91"/>
    <w:rsid w:val="00404AB1"/>
    <w:rsid w:val="00404F27"/>
    <w:rsid w:val="00405BB9"/>
    <w:rsid w:val="00406BAF"/>
    <w:rsid w:val="0040710A"/>
    <w:rsid w:val="00407E2D"/>
    <w:rsid w:val="00407E63"/>
    <w:rsid w:val="00410E1D"/>
    <w:rsid w:val="004113C1"/>
    <w:rsid w:val="00411805"/>
    <w:rsid w:val="00411A78"/>
    <w:rsid w:val="00411CB4"/>
    <w:rsid w:val="0041289A"/>
    <w:rsid w:val="00413CFE"/>
    <w:rsid w:val="004156A2"/>
    <w:rsid w:val="004156D5"/>
    <w:rsid w:val="00415E5A"/>
    <w:rsid w:val="004161D7"/>
    <w:rsid w:val="004165F2"/>
    <w:rsid w:val="00420181"/>
    <w:rsid w:val="004208F6"/>
    <w:rsid w:val="00421E99"/>
    <w:rsid w:val="004227FB"/>
    <w:rsid w:val="00422D14"/>
    <w:rsid w:val="00424F1F"/>
    <w:rsid w:val="0042567C"/>
    <w:rsid w:val="0042702D"/>
    <w:rsid w:val="00430179"/>
    <w:rsid w:val="00430375"/>
    <w:rsid w:val="004303DE"/>
    <w:rsid w:val="00432043"/>
    <w:rsid w:val="004329CF"/>
    <w:rsid w:val="00432DB1"/>
    <w:rsid w:val="00432EBC"/>
    <w:rsid w:val="00432F84"/>
    <w:rsid w:val="00433788"/>
    <w:rsid w:val="004337CD"/>
    <w:rsid w:val="00433D72"/>
    <w:rsid w:val="004350D9"/>
    <w:rsid w:val="00435322"/>
    <w:rsid w:val="004360D1"/>
    <w:rsid w:val="0043683D"/>
    <w:rsid w:val="00436A3D"/>
    <w:rsid w:val="004372F8"/>
    <w:rsid w:val="00437C91"/>
    <w:rsid w:val="0044040A"/>
    <w:rsid w:val="00440E64"/>
    <w:rsid w:val="004420FB"/>
    <w:rsid w:val="004421BE"/>
    <w:rsid w:val="00442473"/>
    <w:rsid w:val="00442C77"/>
    <w:rsid w:val="00443431"/>
    <w:rsid w:val="004439D7"/>
    <w:rsid w:val="00444371"/>
    <w:rsid w:val="0044473C"/>
    <w:rsid w:val="00444CEA"/>
    <w:rsid w:val="00446141"/>
    <w:rsid w:val="00447079"/>
    <w:rsid w:val="0044715D"/>
    <w:rsid w:val="00447663"/>
    <w:rsid w:val="0044790E"/>
    <w:rsid w:val="004500E5"/>
    <w:rsid w:val="004503DE"/>
    <w:rsid w:val="004504CD"/>
    <w:rsid w:val="0045179D"/>
    <w:rsid w:val="004523BC"/>
    <w:rsid w:val="004530BD"/>
    <w:rsid w:val="00454276"/>
    <w:rsid w:val="00454853"/>
    <w:rsid w:val="00454B67"/>
    <w:rsid w:val="00455568"/>
    <w:rsid w:val="004555CC"/>
    <w:rsid w:val="00455895"/>
    <w:rsid w:val="00455D34"/>
    <w:rsid w:val="00456004"/>
    <w:rsid w:val="00456E3D"/>
    <w:rsid w:val="0045745C"/>
    <w:rsid w:val="0045771E"/>
    <w:rsid w:val="004603EC"/>
    <w:rsid w:val="00462E19"/>
    <w:rsid w:val="00463225"/>
    <w:rsid w:val="00463D6A"/>
    <w:rsid w:val="004642C5"/>
    <w:rsid w:val="004644A3"/>
    <w:rsid w:val="0046500A"/>
    <w:rsid w:val="00465121"/>
    <w:rsid w:val="004659B0"/>
    <w:rsid w:val="00465CE2"/>
    <w:rsid w:val="00465FFE"/>
    <w:rsid w:val="00466275"/>
    <w:rsid w:val="00466B37"/>
    <w:rsid w:val="004706B0"/>
    <w:rsid w:val="0047095C"/>
    <w:rsid w:val="00470C1A"/>
    <w:rsid w:val="00470CCF"/>
    <w:rsid w:val="00470EA5"/>
    <w:rsid w:val="0047151C"/>
    <w:rsid w:val="00471A81"/>
    <w:rsid w:val="0047211D"/>
    <w:rsid w:val="00472E00"/>
    <w:rsid w:val="00472FFB"/>
    <w:rsid w:val="004742B6"/>
    <w:rsid w:val="00476BA1"/>
    <w:rsid w:val="0047706E"/>
    <w:rsid w:val="0047786F"/>
    <w:rsid w:val="00477ACA"/>
    <w:rsid w:val="00477BB5"/>
    <w:rsid w:val="00480E12"/>
    <w:rsid w:val="00480FC4"/>
    <w:rsid w:val="00481273"/>
    <w:rsid w:val="00481C47"/>
    <w:rsid w:val="00482A31"/>
    <w:rsid w:val="004846F8"/>
    <w:rsid w:val="00485C43"/>
    <w:rsid w:val="00485CE9"/>
    <w:rsid w:val="004877FF"/>
    <w:rsid w:val="00487E9E"/>
    <w:rsid w:val="00487F90"/>
    <w:rsid w:val="004928F9"/>
    <w:rsid w:val="00495156"/>
    <w:rsid w:val="00496562"/>
    <w:rsid w:val="00496983"/>
    <w:rsid w:val="004969DF"/>
    <w:rsid w:val="00496BE0"/>
    <w:rsid w:val="00497A0C"/>
    <w:rsid w:val="004A06B0"/>
    <w:rsid w:val="004A0E6D"/>
    <w:rsid w:val="004A1138"/>
    <w:rsid w:val="004A2259"/>
    <w:rsid w:val="004A305D"/>
    <w:rsid w:val="004A6285"/>
    <w:rsid w:val="004A72D5"/>
    <w:rsid w:val="004A752E"/>
    <w:rsid w:val="004A7FE1"/>
    <w:rsid w:val="004B1957"/>
    <w:rsid w:val="004B26FC"/>
    <w:rsid w:val="004B4517"/>
    <w:rsid w:val="004B5E10"/>
    <w:rsid w:val="004B6AB5"/>
    <w:rsid w:val="004B6BBF"/>
    <w:rsid w:val="004B7F7B"/>
    <w:rsid w:val="004C0166"/>
    <w:rsid w:val="004C01FA"/>
    <w:rsid w:val="004C121D"/>
    <w:rsid w:val="004C1DD5"/>
    <w:rsid w:val="004C37DE"/>
    <w:rsid w:val="004C3EC3"/>
    <w:rsid w:val="004C3F76"/>
    <w:rsid w:val="004C4440"/>
    <w:rsid w:val="004C4696"/>
    <w:rsid w:val="004C5625"/>
    <w:rsid w:val="004C65E7"/>
    <w:rsid w:val="004C6AB6"/>
    <w:rsid w:val="004C6C88"/>
    <w:rsid w:val="004C7DCD"/>
    <w:rsid w:val="004D0DEC"/>
    <w:rsid w:val="004D0EEB"/>
    <w:rsid w:val="004D217C"/>
    <w:rsid w:val="004D337E"/>
    <w:rsid w:val="004D3877"/>
    <w:rsid w:val="004D414B"/>
    <w:rsid w:val="004D498E"/>
    <w:rsid w:val="004D5075"/>
    <w:rsid w:val="004D6492"/>
    <w:rsid w:val="004D69D6"/>
    <w:rsid w:val="004D6F30"/>
    <w:rsid w:val="004D74DF"/>
    <w:rsid w:val="004D764F"/>
    <w:rsid w:val="004D785C"/>
    <w:rsid w:val="004E1ABD"/>
    <w:rsid w:val="004E1F65"/>
    <w:rsid w:val="004E200C"/>
    <w:rsid w:val="004E2664"/>
    <w:rsid w:val="004E4FC2"/>
    <w:rsid w:val="004E560E"/>
    <w:rsid w:val="004E59C5"/>
    <w:rsid w:val="004E643A"/>
    <w:rsid w:val="004E6BFD"/>
    <w:rsid w:val="004E7419"/>
    <w:rsid w:val="004F01B4"/>
    <w:rsid w:val="004F063F"/>
    <w:rsid w:val="004F1B7E"/>
    <w:rsid w:val="004F3194"/>
    <w:rsid w:val="004F379A"/>
    <w:rsid w:val="004F40DD"/>
    <w:rsid w:val="004F440B"/>
    <w:rsid w:val="004F4C46"/>
    <w:rsid w:val="004F5438"/>
    <w:rsid w:val="004F58FE"/>
    <w:rsid w:val="004F745D"/>
    <w:rsid w:val="004F7775"/>
    <w:rsid w:val="00500708"/>
    <w:rsid w:val="005008E9"/>
    <w:rsid w:val="00500F71"/>
    <w:rsid w:val="00501DE0"/>
    <w:rsid w:val="00502417"/>
    <w:rsid w:val="005040A8"/>
    <w:rsid w:val="00504B06"/>
    <w:rsid w:val="00506620"/>
    <w:rsid w:val="005101D5"/>
    <w:rsid w:val="00510718"/>
    <w:rsid w:val="00510928"/>
    <w:rsid w:val="00510BA7"/>
    <w:rsid w:val="00511C1A"/>
    <w:rsid w:val="00511F2F"/>
    <w:rsid w:val="005123FF"/>
    <w:rsid w:val="005127CB"/>
    <w:rsid w:val="00514193"/>
    <w:rsid w:val="005141E3"/>
    <w:rsid w:val="0051432B"/>
    <w:rsid w:val="005148E4"/>
    <w:rsid w:val="0051565C"/>
    <w:rsid w:val="005160EF"/>
    <w:rsid w:val="00516468"/>
    <w:rsid w:val="00517268"/>
    <w:rsid w:val="005174F0"/>
    <w:rsid w:val="00517E45"/>
    <w:rsid w:val="00520094"/>
    <w:rsid w:val="005201C0"/>
    <w:rsid w:val="00520DE2"/>
    <w:rsid w:val="00522B2B"/>
    <w:rsid w:val="00522E7B"/>
    <w:rsid w:val="00522FB3"/>
    <w:rsid w:val="00524526"/>
    <w:rsid w:val="00524785"/>
    <w:rsid w:val="00526371"/>
    <w:rsid w:val="00526792"/>
    <w:rsid w:val="00526DA2"/>
    <w:rsid w:val="00526F6B"/>
    <w:rsid w:val="00526F98"/>
    <w:rsid w:val="00527444"/>
    <w:rsid w:val="0052788A"/>
    <w:rsid w:val="00530539"/>
    <w:rsid w:val="005309B2"/>
    <w:rsid w:val="00531366"/>
    <w:rsid w:val="005320C9"/>
    <w:rsid w:val="00532917"/>
    <w:rsid w:val="00533008"/>
    <w:rsid w:val="005336C9"/>
    <w:rsid w:val="00533D1E"/>
    <w:rsid w:val="00534C10"/>
    <w:rsid w:val="00534F68"/>
    <w:rsid w:val="00535204"/>
    <w:rsid w:val="00535527"/>
    <w:rsid w:val="00535E14"/>
    <w:rsid w:val="00537C1D"/>
    <w:rsid w:val="00540344"/>
    <w:rsid w:val="00540AB9"/>
    <w:rsid w:val="00540C94"/>
    <w:rsid w:val="00541A00"/>
    <w:rsid w:val="00541C6A"/>
    <w:rsid w:val="00541D21"/>
    <w:rsid w:val="005421FD"/>
    <w:rsid w:val="005431B0"/>
    <w:rsid w:val="0054370B"/>
    <w:rsid w:val="005439D5"/>
    <w:rsid w:val="00543AAF"/>
    <w:rsid w:val="00543D39"/>
    <w:rsid w:val="00544CD3"/>
    <w:rsid w:val="00545CDA"/>
    <w:rsid w:val="005474F8"/>
    <w:rsid w:val="00547520"/>
    <w:rsid w:val="00547984"/>
    <w:rsid w:val="00551182"/>
    <w:rsid w:val="005516E3"/>
    <w:rsid w:val="00551813"/>
    <w:rsid w:val="0055201D"/>
    <w:rsid w:val="0055279B"/>
    <w:rsid w:val="0055431D"/>
    <w:rsid w:val="005548FB"/>
    <w:rsid w:val="005549BC"/>
    <w:rsid w:val="0055792F"/>
    <w:rsid w:val="005611E4"/>
    <w:rsid w:val="00561B00"/>
    <w:rsid w:val="00562AD5"/>
    <w:rsid w:val="00563CE3"/>
    <w:rsid w:val="00563FC3"/>
    <w:rsid w:val="00564C47"/>
    <w:rsid w:val="00565AC1"/>
    <w:rsid w:val="00566994"/>
    <w:rsid w:val="00566F37"/>
    <w:rsid w:val="005672D5"/>
    <w:rsid w:val="00570666"/>
    <w:rsid w:val="0057089B"/>
    <w:rsid w:val="00570BF5"/>
    <w:rsid w:val="005710C7"/>
    <w:rsid w:val="0057130D"/>
    <w:rsid w:val="00571ABF"/>
    <w:rsid w:val="00571BE0"/>
    <w:rsid w:val="00572301"/>
    <w:rsid w:val="00572D72"/>
    <w:rsid w:val="005733F9"/>
    <w:rsid w:val="00574734"/>
    <w:rsid w:val="0057555E"/>
    <w:rsid w:val="00576EB7"/>
    <w:rsid w:val="0057727F"/>
    <w:rsid w:val="005817F9"/>
    <w:rsid w:val="00581F17"/>
    <w:rsid w:val="0058237D"/>
    <w:rsid w:val="00582617"/>
    <w:rsid w:val="00582866"/>
    <w:rsid w:val="00583374"/>
    <w:rsid w:val="00583904"/>
    <w:rsid w:val="00585029"/>
    <w:rsid w:val="005858D1"/>
    <w:rsid w:val="005904B0"/>
    <w:rsid w:val="0059054D"/>
    <w:rsid w:val="005907C7"/>
    <w:rsid w:val="005908BA"/>
    <w:rsid w:val="00592059"/>
    <w:rsid w:val="0059259F"/>
    <w:rsid w:val="00592AF6"/>
    <w:rsid w:val="00593018"/>
    <w:rsid w:val="00593D0B"/>
    <w:rsid w:val="00593F5F"/>
    <w:rsid w:val="005944CA"/>
    <w:rsid w:val="005949E3"/>
    <w:rsid w:val="00594EB9"/>
    <w:rsid w:val="0059502F"/>
    <w:rsid w:val="005952D0"/>
    <w:rsid w:val="00595E27"/>
    <w:rsid w:val="00596060"/>
    <w:rsid w:val="005961F7"/>
    <w:rsid w:val="005962EA"/>
    <w:rsid w:val="005970FB"/>
    <w:rsid w:val="00597A2E"/>
    <w:rsid w:val="005A0E34"/>
    <w:rsid w:val="005A0F8C"/>
    <w:rsid w:val="005A26AB"/>
    <w:rsid w:val="005A31CE"/>
    <w:rsid w:val="005A33E6"/>
    <w:rsid w:val="005A444F"/>
    <w:rsid w:val="005A5A33"/>
    <w:rsid w:val="005A6870"/>
    <w:rsid w:val="005A6CA3"/>
    <w:rsid w:val="005A6E9A"/>
    <w:rsid w:val="005A6F31"/>
    <w:rsid w:val="005A74AA"/>
    <w:rsid w:val="005A7804"/>
    <w:rsid w:val="005B0540"/>
    <w:rsid w:val="005B13DE"/>
    <w:rsid w:val="005B2589"/>
    <w:rsid w:val="005B3326"/>
    <w:rsid w:val="005B34CC"/>
    <w:rsid w:val="005B351C"/>
    <w:rsid w:val="005B3A40"/>
    <w:rsid w:val="005B3BE8"/>
    <w:rsid w:val="005B50B5"/>
    <w:rsid w:val="005B5376"/>
    <w:rsid w:val="005B5446"/>
    <w:rsid w:val="005B69CF"/>
    <w:rsid w:val="005C0B9E"/>
    <w:rsid w:val="005C1665"/>
    <w:rsid w:val="005C1E2D"/>
    <w:rsid w:val="005C29EC"/>
    <w:rsid w:val="005C343C"/>
    <w:rsid w:val="005C3E5B"/>
    <w:rsid w:val="005C3F0D"/>
    <w:rsid w:val="005C448F"/>
    <w:rsid w:val="005C4B94"/>
    <w:rsid w:val="005C4C49"/>
    <w:rsid w:val="005C51D2"/>
    <w:rsid w:val="005C5820"/>
    <w:rsid w:val="005C7A5A"/>
    <w:rsid w:val="005C7D6B"/>
    <w:rsid w:val="005D257D"/>
    <w:rsid w:val="005D291E"/>
    <w:rsid w:val="005D3642"/>
    <w:rsid w:val="005D3BBD"/>
    <w:rsid w:val="005D3C8A"/>
    <w:rsid w:val="005D4384"/>
    <w:rsid w:val="005D4CDA"/>
    <w:rsid w:val="005D6376"/>
    <w:rsid w:val="005D7290"/>
    <w:rsid w:val="005D75E0"/>
    <w:rsid w:val="005E17DB"/>
    <w:rsid w:val="005E191D"/>
    <w:rsid w:val="005E2001"/>
    <w:rsid w:val="005E2A11"/>
    <w:rsid w:val="005E4F37"/>
    <w:rsid w:val="005E5248"/>
    <w:rsid w:val="005E5F5A"/>
    <w:rsid w:val="005E6B10"/>
    <w:rsid w:val="005E6D4F"/>
    <w:rsid w:val="005E7117"/>
    <w:rsid w:val="005E71A7"/>
    <w:rsid w:val="005E7FED"/>
    <w:rsid w:val="005F0FD3"/>
    <w:rsid w:val="005F2CBE"/>
    <w:rsid w:val="005F305D"/>
    <w:rsid w:val="005F38ED"/>
    <w:rsid w:val="005F435E"/>
    <w:rsid w:val="005F4647"/>
    <w:rsid w:val="005F5013"/>
    <w:rsid w:val="005F54A3"/>
    <w:rsid w:val="005F59A6"/>
    <w:rsid w:val="005F5A0F"/>
    <w:rsid w:val="005F64DD"/>
    <w:rsid w:val="005F687A"/>
    <w:rsid w:val="005F68BB"/>
    <w:rsid w:val="005F6F40"/>
    <w:rsid w:val="005F7B41"/>
    <w:rsid w:val="005F7C2A"/>
    <w:rsid w:val="0060064F"/>
    <w:rsid w:val="00600796"/>
    <w:rsid w:val="006009DB"/>
    <w:rsid w:val="00602B73"/>
    <w:rsid w:val="006047C7"/>
    <w:rsid w:val="00604A75"/>
    <w:rsid w:val="00605506"/>
    <w:rsid w:val="006062BB"/>
    <w:rsid w:val="00607280"/>
    <w:rsid w:val="00607942"/>
    <w:rsid w:val="00607B24"/>
    <w:rsid w:val="006106D6"/>
    <w:rsid w:val="00610E1C"/>
    <w:rsid w:val="006119BB"/>
    <w:rsid w:val="006120DC"/>
    <w:rsid w:val="00612374"/>
    <w:rsid w:val="00612795"/>
    <w:rsid w:val="00612801"/>
    <w:rsid w:val="006140EE"/>
    <w:rsid w:val="006147BB"/>
    <w:rsid w:val="00614C60"/>
    <w:rsid w:val="00614DAF"/>
    <w:rsid w:val="0061692E"/>
    <w:rsid w:val="006169F4"/>
    <w:rsid w:val="00617151"/>
    <w:rsid w:val="0062108E"/>
    <w:rsid w:val="00622072"/>
    <w:rsid w:val="00622C7A"/>
    <w:rsid w:val="00624962"/>
    <w:rsid w:val="00624BCD"/>
    <w:rsid w:val="00624F44"/>
    <w:rsid w:val="00625319"/>
    <w:rsid w:val="00627272"/>
    <w:rsid w:val="00631056"/>
    <w:rsid w:val="006315D9"/>
    <w:rsid w:val="006325BB"/>
    <w:rsid w:val="0063281F"/>
    <w:rsid w:val="00633CAE"/>
    <w:rsid w:val="006348D9"/>
    <w:rsid w:val="0063530E"/>
    <w:rsid w:val="006357C5"/>
    <w:rsid w:val="00635805"/>
    <w:rsid w:val="006364B1"/>
    <w:rsid w:val="00636B62"/>
    <w:rsid w:val="00637380"/>
    <w:rsid w:val="0063788B"/>
    <w:rsid w:val="00637A02"/>
    <w:rsid w:val="0064072C"/>
    <w:rsid w:val="00640861"/>
    <w:rsid w:val="00642227"/>
    <w:rsid w:val="00642342"/>
    <w:rsid w:val="006426D1"/>
    <w:rsid w:val="00646EE3"/>
    <w:rsid w:val="006476BE"/>
    <w:rsid w:val="00650E6B"/>
    <w:rsid w:val="006525AD"/>
    <w:rsid w:val="006536B7"/>
    <w:rsid w:val="006537A4"/>
    <w:rsid w:val="00654375"/>
    <w:rsid w:val="0065455F"/>
    <w:rsid w:val="006545FF"/>
    <w:rsid w:val="00655C05"/>
    <w:rsid w:val="00655DCA"/>
    <w:rsid w:val="00656722"/>
    <w:rsid w:val="00657759"/>
    <w:rsid w:val="00657B1E"/>
    <w:rsid w:val="006600E4"/>
    <w:rsid w:val="00660144"/>
    <w:rsid w:val="00661211"/>
    <w:rsid w:val="00662679"/>
    <w:rsid w:val="006638EF"/>
    <w:rsid w:val="006649E3"/>
    <w:rsid w:val="00665134"/>
    <w:rsid w:val="00665249"/>
    <w:rsid w:val="00665849"/>
    <w:rsid w:val="00671DA7"/>
    <w:rsid w:val="00672B86"/>
    <w:rsid w:val="006736B7"/>
    <w:rsid w:val="0067408F"/>
    <w:rsid w:val="00674156"/>
    <w:rsid w:val="006742F8"/>
    <w:rsid w:val="00674994"/>
    <w:rsid w:val="00674E60"/>
    <w:rsid w:val="006769D1"/>
    <w:rsid w:val="00677234"/>
    <w:rsid w:val="00677419"/>
    <w:rsid w:val="006802C9"/>
    <w:rsid w:val="0068048C"/>
    <w:rsid w:val="006831CC"/>
    <w:rsid w:val="006840F9"/>
    <w:rsid w:val="00684C8B"/>
    <w:rsid w:val="00684DB0"/>
    <w:rsid w:val="00685274"/>
    <w:rsid w:val="006861F1"/>
    <w:rsid w:val="00690379"/>
    <w:rsid w:val="00690DED"/>
    <w:rsid w:val="00691552"/>
    <w:rsid w:val="00691C0F"/>
    <w:rsid w:val="00691E5B"/>
    <w:rsid w:val="006922DE"/>
    <w:rsid w:val="006927C9"/>
    <w:rsid w:val="006936E8"/>
    <w:rsid w:val="006942E4"/>
    <w:rsid w:val="00694E60"/>
    <w:rsid w:val="00696285"/>
    <w:rsid w:val="006967C0"/>
    <w:rsid w:val="00696A9C"/>
    <w:rsid w:val="00696D9F"/>
    <w:rsid w:val="00696F41"/>
    <w:rsid w:val="00697339"/>
    <w:rsid w:val="006A0B2A"/>
    <w:rsid w:val="006A2EDD"/>
    <w:rsid w:val="006A3735"/>
    <w:rsid w:val="006A3D4E"/>
    <w:rsid w:val="006A40DC"/>
    <w:rsid w:val="006A4765"/>
    <w:rsid w:val="006A6656"/>
    <w:rsid w:val="006A6939"/>
    <w:rsid w:val="006A6EBB"/>
    <w:rsid w:val="006A7428"/>
    <w:rsid w:val="006B0461"/>
    <w:rsid w:val="006B09B3"/>
    <w:rsid w:val="006B11C1"/>
    <w:rsid w:val="006B11F4"/>
    <w:rsid w:val="006B12D4"/>
    <w:rsid w:val="006B1C2D"/>
    <w:rsid w:val="006B2417"/>
    <w:rsid w:val="006B2485"/>
    <w:rsid w:val="006B2E8B"/>
    <w:rsid w:val="006B32B4"/>
    <w:rsid w:val="006B3764"/>
    <w:rsid w:val="006B77D6"/>
    <w:rsid w:val="006C1019"/>
    <w:rsid w:val="006C122E"/>
    <w:rsid w:val="006C18E3"/>
    <w:rsid w:val="006C1A67"/>
    <w:rsid w:val="006C1D23"/>
    <w:rsid w:val="006C1EF9"/>
    <w:rsid w:val="006C2006"/>
    <w:rsid w:val="006C247C"/>
    <w:rsid w:val="006C32CE"/>
    <w:rsid w:val="006C43C7"/>
    <w:rsid w:val="006C488E"/>
    <w:rsid w:val="006C6168"/>
    <w:rsid w:val="006C6B36"/>
    <w:rsid w:val="006D1B65"/>
    <w:rsid w:val="006D3CF3"/>
    <w:rsid w:val="006D3F7B"/>
    <w:rsid w:val="006D4C62"/>
    <w:rsid w:val="006D4CBA"/>
    <w:rsid w:val="006D59EE"/>
    <w:rsid w:val="006D5F05"/>
    <w:rsid w:val="006D6360"/>
    <w:rsid w:val="006D6BC7"/>
    <w:rsid w:val="006D72C8"/>
    <w:rsid w:val="006E02AC"/>
    <w:rsid w:val="006E051D"/>
    <w:rsid w:val="006E10E1"/>
    <w:rsid w:val="006E14CC"/>
    <w:rsid w:val="006E1F52"/>
    <w:rsid w:val="006E2700"/>
    <w:rsid w:val="006E38EB"/>
    <w:rsid w:val="006E4731"/>
    <w:rsid w:val="006E4D23"/>
    <w:rsid w:val="006E4D2C"/>
    <w:rsid w:val="006E4FC5"/>
    <w:rsid w:val="006E5ED6"/>
    <w:rsid w:val="006E645E"/>
    <w:rsid w:val="006E695D"/>
    <w:rsid w:val="006E6A28"/>
    <w:rsid w:val="006E6B38"/>
    <w:rsid w:val="006E6EFD"/>
    <w:rsid w:val="006E7151"/>
    <w:rsid w:val="006E7503"/>
    <w:rsid w:val="006E761E"/>
    <w:rsid w:val="006F0394"/>
    <w:rsid w:val="006F063A"/>
    <w:rsid w:val="006F0703"/>
    <w:rsid w:val="006F14FC"/>
    <w:rsid w:val="006F1F7D"/>
    <w:rsid w:val="006F20ED"/>
    <w:rsid w:val="006F211A"/>
    <w:rsid w:val="006F39D8"/>
    <w:rsid w:val="006F3BAB"/>
    <w:rsid w:val="006F3E3B"/>
    <w:rsid w:val="006F5A37"/>
    <w:rsid w:val="006F7D96"/>
    <w:rsid w:val="007012EC"/>
    <w:rsid w:val="00703147"/>
    <w:rsid w:val="00703F5D"/>
    <w:rsid w:val="00705DA2"/>
    <w:rsid w:val="00706442"/>
    <w:rsid w:val="00710CAD"/>
    <w:rsid w:val="00711379"/>
    <w:rsid w:val="00711586"/>
    <w:rsid w:val="00711ED3"/>
    <w:rsid w:val="007129BB"/>
    <w:rsid w:val="00712DF5"/>
    <w:rsid w:val="0071407B"/>
    <w:rsid w:val="007161AC"/>
    <w:rsid w:val="007166DE"/>
    <w:rsid w:val="007202D5"/>
    <w:rsid w:val="007210B5"/>
    <w:rsid w:val="007214C1"/>
    <w:rsid w:val="00721528"/>
    <w:rsid w:val="00721CA2"/>
    <w:rsid w:val="0072231B"/>
    <w:rsid w:val="007226D7"/>
    <w:rsid w:val="007235C2"/>
    <w:rsid w:val="00724A61"/>
    <w:rsid w:val="00726213"/>
    <w:rsid w:val="00726678"/>
    <w:rsid w:val="00727374"/>
    <w:rsid w:val="0072755F"/>
    <w:rsid w:val="0072791A"/>
    <w:rsid w:val="00727DA5"/>
    <w:rsid w:val="007317CD"/>
    <w:rsid w:val="00732E37"/>
    <w:rsid w:val="0073363B"/>
    <w:rsid w:val="0073387C"/>
    <w:rsid w:val="00733C23"/>
    <w:rsid w:val="00733E2C"/>
    <w:rsid w:val="00734ACF"/>
    <w:rsid w:val="00734DB1"/>
    <w:rsid w:val="007354A9"/>
    <w:rsid w:val="007360B2"/>
    <w:rsid w:val="00736437"/>
    <w:rsid w:val="00736536"/>
    <w:rsid w:val="00736760"/>
    <w:rsid w:val="007371C7"/>
    <w:rsid w:val="007400AF"/>
    <w:rsid w:val="00740DE3"/>
    <w:rsid w:val="00740F51"/>
    <w:rsid w:val="00742567"/>
    <w:rsid w:val="007436DB"/>
    <w:rsid w:val="007443BF"/>
    <w:rsid w:val="0074448A"/>
    <w:rsid w:val="0074580B"/>
    <w:rsid w:val="00745877"/>
    <w:rsid w:val="00746088"/>
    <w:rsid w:val="007461AB"/>
    <w:rsid w:val="007476BD"/>
    <w:rsid w:val="0075126D"/>
    <w:rsid w:val="00751E4C"/>
    <w:rsid w:val="007526EC"/>
    <w:rsid w:val="00753955"/>
    <w:rsid w:val="00753CC9"/>
    <w:rsid w:val="00753FA2"/>
    <w:rsid w:val="00757636"/>
    <w:rsid w:val="00757639"/>
    <w:rsid w:val="00757B0B"/>
    <w:rsid w:val="00760CC3"/>
    <w:rsid w:val="0076126F"/>
    <w:rsid w:val="00761622"/>
    <w:rsid w:val="00761ED1"/>
    <w:rsid w:val="007627AF"/>
    <w:rsid w:val="00762CBC"/>
    <w:rsid w:val="00762E65"/>
    <w:rsid w:val="007667EC"/>
    <w:rsid w:val="00766B1E"/>
    <w:rsid w:val="00770016"/>
    <w:rsid w:val="00770CBC"/>
    <w:rsid w:val="0077129B"/>
    <w:rsid w:val="00771D32"/>
    <w:rsid w:val="007723C6"/>
    <w:rsid w:val="00772B9F"/>
    <w:rsid w:val="007733F7"/>
    <w:rsid w:val="00773725"/>
    <w:rsid w:val="00775B30"/>
    <w:rsid w:val="00776DC0"/>
    <w:rsid w:val="00777C8E"/>
    <w:rsid w:val="0078023B"/>
    <w:rsid w:val="0078232C"/>
    <w:rsid w:val="0078233B"/>
    <w:rsid w:val="00782D67"/>
    <w:rsid w:val="00783391"/>
    <w:rsid w:val="00783603"/>
    <w:rsid w:val="0078391F"/>
    <w:rsid w:val="00783CBE"/>
    <w:rsid w:val="00784135"/>
    <w:rsid w:val="007843BF"/>
    <w:rsid w:val="007863F5"/>
    <w:rsid w:val="00787941"/>
    <w:rsid w:val="007903AB"/>
    <w:rsid w:val="0079239A"/>
    <w:rsid w:val="00792A87"/>
    <w:rsid w:val="0079307A"/>
    <w:rsid w:val="007932DB"/>
    <w:rsid w:val="00793D49"/>
    <w:rsid w:val="00793D63"/>
    <w:rsid w:val="00794234"/>
    <w:rsid w:val="00794C9F"/>
    <w:rsid w:val="00795793"/>
    <w:rsid w:val="00796BBD"/>
    <w:rsid w:val="00797AE5"/>
    <w:rsid w:val="007A10E0"/>
    <w:rsid w:val="007A162E"/>
    <w:rsid w:val="007A1736"/>
    <w:rsid w:val="007A2FD2"/>
    <w:rsid w:val="007A38DB"/>
    <w:rsid w:val="007A4153"/>
    <w:rsid w:val="007A42E2"/>
    <w:rsid w:val="007A4D49"/>
    <w:rsid w:val="007A4E2C"/>
    <w:rsid w:val="007A4E96"/>
    <w:rsid w:val="007A5493"/>
    <w:rsid w:val="007A5A7A"/>
    <w:rsid w:val="007A5C74"/>
    <w:rsid w:val="007A7346"/>
    <w:rsid w:val="007A7D51"/>
    <w:rsid w:val="007B0275"/>
    <w:rsid w:val="007B04E4"/>
    <w:rsid w:val="007B07DF"/>
    <w:rsid w:val="007B10ED"/>
    <w:rsid w:val="007B27E5"/>
    <w:rsid w:val="007B3692"/>
    <w:rsid w:val="007B4FD4"/>
    <w:rsid w:val="007B5474"/>
    <w:rsid w:val="007B559A"/>
    <w:rsid w:val="007B659C"/>
    <w:rsid w:val="007B6E5F"/>
    <w:rsid w:val="007B7077"/>
    <w:rsid w:val="007B77B4"/>
    <w:rsid w:val="007B7E27"/>
    <w:rsid w:val="007C017D"/>
    <w:rsid w:val="007C076D"/>
    <w:rsid w:val="007C31C7"/>
    <w:rsid w:val="007C4470"/>
    <w:rsid w:val="007C449F"/>
    <w:rsid w:val="007C4864"/>
    <w:rsid w:val="007C4873"/>
    <w:rsid w:val="007C4AC3"/>
    <w:rsid w:val="007C5204"/>
    <w:rsid w:val="007C704B"/>
    <w:rsid w:val="007C74FB"/>
    <w:rsid w:val="007D01B9"/>
    <w:rsid w:val="007D0618"/>
    <w:rsid w:val="007D0BB6"/>
    <w:rsid w:val="007D0E5F"/>
    <w:rsid w:val="007D139A"/>
    <w:rsid w:val="007D16B6"/>
    <w:rsid w:val="007D21DB"/>
    <w:rsid w:val="007D2F7E"/>
    <w:rsid w:val="007D31D7"/>
    <w:rsid w:val="007D4654"/>
    <w:rsid w:val="007D4C15"/>
    <w:rsid w:val="007D5CCF"/>
    <w:rsid w:val="007D634D"/>
    <w:rsid w:val="007D6417"/>
    <w:rsid w:val="007D70B3"/>
    <w:rsid w:val="007D715E"/>
    <w:rsid w:val="007D71DF"/>
    <w:rsid w:val="007D7293"/>
    <w:rsid w:val="007D75A1"/>
    <w:rsid w:val="007D7F71"/>
    <w:rsid w:val="007E0389"/>
    <w:rsid w:val="007E0FE8"/>
    <w:rsid w:val="007E17DF"/>
    <w:rsid w:val="007E2644"/>
    <w:rsid w:val="007E2CCC"/>
    <w:rsid w:val="007E3EEE"/>
    <w:rsid w:val="007E4DD0"/>
    <w:rsid w:val="007E5EC4"/>
    <w:rsid w:val="007E734A"/>
    <w:rsid w:val="007E73DD"/>
    <w:rsid w:val="007F1C21"/>
    <w:rsid w:val="007F20F2"/>
    <w:rsid w:val="007F2F9E"/>
    <w:rsid w:val="007F3E4C"/>
    <w:rsid w:val="007F403B"/>
    <w:rsid w:val="007F58FF"/>
    <w:rsid w:val="007F63E3"/>
    <w:rsid w:val="007F6911"/>
    <w:rsid w:val="007F722C"/>
    <w:rsid w:val="007F7EB1"/>
    <w:rsid w:val="00800358"/>
    <w:rsid w:val="00800C5B"/>
    <w:rsid w:val="008011D3"/>
    <w:rsid w:val="00801F08"/>
    <w:rsid w:val="00801F6F"/>
    <w:rsid w:val="00802DCF"/>
    <w:rsid w:val="008035C8"/>
    <w:rsid w:val="008036B0"/>
    <w:rsid w:val="008044DB"/>
    <w:rsid w:val="00804D7D"/>
    <w:rsid w:val="00806515"/>
    <w:rsid w:val="008076C4"/>
    <w:rsid w:val="00807949"/>
    <w:rsid w:val="008107C6"/>
    <w:rsid w:val="008117FA"/>
    <w:rsid w:val="008129BD"/>
    <w:rsid w:val="00812F1A"/>
    <w:rsid w:val="00813B05"/>
    <w:rsid w:val="00814F55"/>
    <w:rsid w:val="008152D3"/>
    <w:rsid w:val="00815F6A"/>
    <w:rsid w:val="00816235"/>
    <w:rsid w:val="00816760"/>
    <w:rsid w:val="00816813"/>
    <w:rsid w:val="00816DC4"/>
    <w:rsid w:val="0081782D"/>
    <w:rsid w:val="00820A3E"/>
    <w:rsid w:val="00821411"/>
    <w:rsid w:val="008230F2"/>
    <w:rsid w:val="0082492C"/>
    <w:rsid w:val="008249F4"/>
    <w:rsid w:val="008251D5"/>
    <w:rsid w:val="00825F32"/>
    <w:rsid w:val="00826C2A"/>
    <w:rsid w:val="00827270"/>
    <w:rsid w:val="00827477"/>
    <w:rsid w:val="0083082F"/>
    <w:rsid w:val="00831989"/>
    <w:rsid w:val="00831EC8"/>
    <w:rsid w:val="00832028"/>
    <w:rsid w:val="008321D9"/>
    <w:rsid w:val="008338E0"/>
    <w:rsid w:val="0083411D"/>
    <w:rsid w:val="00834276"/>
    <w:rsid w:val="00834703"/>
    <w:rsid w:val="008350D8"/>
    <w:rsid w:val="008362D5"/>
    <w:rsid w:val="00836B37"/>
    <w:rsid w:val="00836E34"/>
    <w:rsid w:val="00837BFC"/>
    <w:rsid w:val="00837F1E"/>
    <w:rsid w:val="00840082"/>
    <w:rsid w:val="00842ED3"/>
    <w:rsid w:val="0084340F"/>
    <w:rsid w:val="00843B24"/>
    <w:rsid w:val="00843B45"/>
    <w:rsid w:val="00846AD9"/>
    <w:rsid w:val="00846E31"/>
    <w:rsid w:val="00847CFD"/>
    <w:rsid w:val="00850AD9"/>
    <w:rsid w:val="00850B53"/>
    <w:rsid w:val="0085111C"/>
    <w:rsid w:val="00851580"/>
    <w:rsid w:val="00851EFD"/>
    <w:rsid w:val="00851F27"/>
    <w:rsid w:val="00852C82"/>
    <w:rsid w:val="008549CF"/>
    <w:rsid w:val="008550C5"/>
    <w:rsid w:val="00855391"/>
    <w:rsid w:val="00855934"/>
    <w:rsid w:val="008559AD"/>
    <w:rsid w:val="00856302"/>
    <w:rsid w:val="00856AF9"/>
    <w:rsid w:val="00857444"/>
    <w:rsid w:val="00857E16"/>
    <w:rsid w:val="00860D90"/>
    <w:rsid w:val="00860FAD"/>
    <w:rsid w:val="00861C5B"/>
    <w:rsid w:val="00861F56"/>
    <w:rsid w:val="008621AA"/>
    <w:rsid w:val="0086262D"/>
    <w:rsid w:val="0086374D"/>
    <w:rsid w:val="00863FF1"/>
    <w:rsid w:val="00864AAA"/>
    <w:rsid w:val="00864BD9"/>
    <w:rsid w:val="00866837"/>
    <w:rsid w:val="00867219"/>
    <w:rsid w:val="00867C13"/>
    <w:rsid w:val="008707E7"/>
    <w:rsid w:val="00871690"/>
    <w:rsid w:val="00871C10"/>
    <w:rsid w:val="0087229A"/>
    <w:rsid w:val="00875139"/>
    <w:rsid w:val="00875711"/>
    <w:rsid w:val="008765CF"/>
    <w:rsid w:val="00876CB4"/>
    <w:rsid w:val="008802CE"/>
    <w:rsid w:val="00880623"/>
    <w:rsid w:val="0088083F"/>
    <w:rsid w:val="00880FFC"/>
    <w:rsid w:val="00881B49"/>
    <w:rsid w:val="0088215D"/>
    <w:rsid w:val="00882335"/>
    <w:rsid w:val="00883DF1"/>
    <w:rsid w:val="00883E7F"/>
    <w:rsid w:val="008841CF"/>
    <w:rsid w:val="00885040"/>
    <w:rsid w:val="0088575F"/>
    <w:rsid w:val="00886798"/>
    <w:rsid w:val="00886AB9"/>
    <w:rsid w:val="00886E6A"/>
    <w:rsid w:val="00886FA7"/>
    <w:rsid w:val="0088787D"/>
    <w:rsid w:val="00887FD1"/>
    <w:rsid w:val="008903DC"/>
    <w:rsid w:val="00893DEC"/>
    <w:rsid w:val="00893E28"/>
    <w:rsid w:val="00894223"/>
    <w:rsid w:val="00895D26"/>
    <w:rsid w:val="00895E34"/>
    <w:rsid w:val="0089686D"/>
    <w:rsid w:val="008968DE"/>
    <w:rsid w:val="00896C00"/>
    <w:rsid w:val="008978ED"/>
    <w:rsid w:val="00897914"/>
    <w:rsid w:val="00897A18"/>
    <w:rsid w:val="008A00D3"/>
    <w:rsid w:val="008A0601"/>
    <w:rsid w:val="008A170A"/>
    <w:rsid w:val="008A34AE"/>
    <w:rsid w:val="008A3C95"/>
    <w:rsid w:val="008A4C99"/>
    <w:rsid w:val="008A50C5"/>
    <w:rsid w:val="008A53F2"/>
    <w:rsid w:val="008A69D0"/>
    <w:rsid w:val="008A6E2F"/>
    <w:rsid w:val="008A7847"/>
    <w:rsid w:val="008A798C"/>
    <w:rsid w:val="008B1546"/>
    <w:rsid w:val="008B1E27"/>
    <w:rsid w:val="008B39D6"/>
    <w:rsid w:val="008B422E"/>
    <w:rsid w:val="008B7FED"/>
    <w:rsid w:val="008C03C3"/>
    <w:rsid w:val="008C0BB5"/>
    <w:rsid w:val="008C212E"/>
    <w:rsid w:val="008C2FA2"/>
    <w:rsid w:val="008C3CF6"/>
    <w:rsid w:val="008C48A0"/>
    <w:rsid w:val="008C4CEA"/>
    <w:rsid w:val="008C512C"/>
    <w:rsid w:val="008C554A"/>
    <w:rsid w:val="008C7128"/>
    <w:rsid w:val="008C7C2E"/>
    <w:rsid w:val="008D001A"/>
    <w:rsid w:val="008D02CC"/>
    <w:rsid w:val="008D131A"/>
    <w:rsid w:val="008D1363"/>
    <w:rsid w:val="008D13C6"/>
    <w:rsid w:val="008D1649"/>
    <w:rsid w:val="008D1CC1"/>
    <w:rsid w:val="008D2314"/>
    <w:rsid w:val="008D274E"/>
    <w:rsid w:val="008D2E40"/>
    <w:rsid w:val="008D2F5F"/>
    <w:rsid w:val="008D303E"/>
    <w:rsid w:val="008D389D"/>
    <w:rsid w:val="008D5305"/>
    <w:rsid w:val="008D53FF"/>
    <w:rsid w:val="008D592E"/>
    <w:rsid w:val="008D675D"/>
    <w:rsid w:val="008D6CC8"/>
    <w:rsid w:val="008D6D8F"/>
    <w:rsid w:val="008E0DD5"/>
    <w:rsid w:val="008E1EDF"/>
    <w:rsid w:val="008E2777"/>
    <w:rsid w:val="008E292F"/>
    <w:rsid w:val="008E2BD7"/>
    <w:rsid w:val="008E3194"/>
    <w:rsid w:val="008E3565"/>
    <w:rsid w:val="008E379C"/>
    <w:rsid w:val="008E396B"/>
    <w:rsid w:val="008E4493"/>
    <w:rsid w:val="008E4C93"/>
    <w:rsid w:val="008E5057"/>
    <w:rsid w:val="008E579D"/>
    <w:rsid w:val="008E584F"/>
    <w:rsid w:val="008E7305"/>
    <w:rsid w:val="008F0987"/>
    <w:rsid w:val="008F0F3B"/>
    <w:rsid w:val="008F137B"/>
    <w:rsid w:val="008F2B37"/>
    <w:rsid w:val="008F2FF6"/>
    <w:rsid w:val="008F3193"/>
    <w:rsid w:val="008F3534"/>
    <w:rsid w:val="008F630F"/>
    <w:rsid w:val="008F648A"/>
    <w:rsid w:val="008F7A1B"/>
    <w:rsid w:val="00900E88"/>
    <w:rsid w:val="00900F08"/>
    <w:rsid w:val="00902DBB"/>
    <w:rsid w:val="00903036"/>
    <w:rsid w:val="00903261"/>
    <w:rsid w:val="00903B6F"/>
    <w:rsid w:val="00903D8A"/>
    <w:rsid w:val="009044CC"/>
    <w:rsid w:val="00905B5E"/>
    <w:rsid w:val="00906682"/>
    <w:rsid w:val="00906A0A"/>
    <w:rsid w:val="0090757A"/>
    <w:rsid w:val="00911538"/>
    <w:rsid w:val="00912B76"/>
    <w:rsid w:val="00912CB5"/>
    <w:rsid w:val="0091310E"/>
    <w:rsid w:val="009137E7"/>
    <w:rsid w:val="009141C6"/>
    <w:rsid w:val="009145FE"/>
    <w:rsid w:val="00915BCD"/>
    <w:rsid w:val="00915FE7"/>
    <w:rsid w:val="009165E3"/>
    <w:rsid w:val="0091677B"/>
    <w:rsid w:val="00916843"/>
    <w:rsid w:val="00916CF8"/>
    <w:rsid w:val="009204B1"/>
    <w:rsid w:val="00920DC3"/>
    <w:rsid w:val="00921D47"/>
    <w:rsid w:val="00922F26"/>
    <w:rsid w:val="0092337F"/>
    <w:rsid w:val="009245B8"/>
    <w:rsid w:val="009258A9"/>
    <w:rsid w:val="00926CB8"/>
    <w:rsid w:val="00927D56"/>
    <w:rsid w:val="009312B9"/>
    <w:rsid w:val="00931E3D"/>
    <w:rsid w:val="00931F9E"/>
    <w:rsid w:val="00933363"/>
    <w:rsid w:val="009336FD"/>
    <w:rsid w:val="00933EEB"/>
    <w:rsid w:val="00934969"/>
    <w:rsid w:val="009349CC"/>
    <w:rsid w:val="00934EF4"/>
    <w:rsid w:val="00935361"/>
    <w:rsid w:val="009353EE"/>
    <w:rsid w:val="00935CB1"/>
    <w:rsid w:val="00935F3D"/>
    <w:rsid w:val="00936C22"/>
    <w:rsid w:val="009371A5"/>
    <w:rsid w:val="0093768F"/>
    <w:rsid w:val="00937755"/>
    <w:rsid w:val="00937F95"/>
    <w:rsid w:val="0094085B"/>
    <w:rsid w:val="00940D45"/>
    <w:rsid w:val="00942E78"/>
    <w:rsid w:val="00943121"/>
    <w:rsid w:val="00944393"/>
    <w:rsid w:val="00944589"/>
    <w:rsid w:val="0094474E"/>
    <w:rsid w:val="00944B21"/>
    <w:rsid w:val="00945E66"/>
    <w:rsid w:val="009465C7"/>
    <w:rsid w:val="00946698"/>
    <w:rsid w:val="009469EF"/>
    <w:rsid w:val="009471D1"/>
    <w:rsid w:val="0094788D"/>
    <w:rsid w:val="009479D2"/>
    <w:rsid w:val="009501A0"/>
    <w:rsid w:val="00950303"/>
    <w:rsid w:val="00950692"/>
    <w:rsid w:val="009507E8"/>
    <w:rsid w:val="00950B53"/>
    <w:rsid w:val="00951E17"/>
    <w:rsid w:val="00951E29"/>
    <w:rsid w:val="00952819"/>
    <w:rsid w:val="00952AE2"/>
    <w:rsid w:val="00952B6C"/>
    <w:rsid w:val="00952CE8"/>
    <w:rsid w:val="00955B00"/>
    <w:rsid w:val="00956BF9"/>
    <w:rsid w:val="0095740F"/>
    <w:rsid w:val="0095797F"/>
    <w:rsid w:val="00957D96"/>
    <w:rsid w:val="00960164"/>
    <w:rsid w:val="009604EC"/>
    <w:rsid w:val="00961142"/>
    <w:rsid w:val="009619D9"/>
    <w:rsid w:val="00961B41"/>
    <w:rsid w:val="00962CC8"/>
    <w:rsid w:val="00963016"/>
    <w:rsid w:val="0096347E"/>
    <w:rsid w:val="00963BF3"/>
    <w:rsid w:val="00963CC3"/>
    <w:rsid w:val="00964B71"/>
    <w:rsid w:val="0096693D"/>
    <w:rsid w:val="00966F0C"/>
    <w:rsid w:val="009706A9"/>
    <w:rsid w:val="009709CE"/>
    <w:rsid w:val="0097304C"/>
    <w:rsid w:val="00973E87"/>
    <w:rsid w:val="0097451C"/>
    <w:rsid w:val="0097488E"/>
    <w:rsid w:val="009761B8"/>
    <w:rsid w:val="0097634C"/>
    <w:rsid w:val="00976D3A"/>
    <w:rsid w:val="0097722C"/>
    <w:rsid w:val="009773BF"/>
    <w:rsid w:val="009773CA"/>
    <w:rsid w:val="0097760B"/>
    <w:rsid w:val="0098061C"/>
    <w:rsid w:val="00980E1B"/>
    <w:rsid w:val="0098229C"/>
    <w:rsid w:val="009826EA"/>
    <w:rsid w:val="00982CFE"/>
    <w:rsid w:val="00982F65"/>
    <w:rsid w:val="00982FED"/>
    <w:rsid w:val="009849FE"/>
    <w:rsid w:val="009856AB"/>
    <w:rsid w:val="00986869"/>
    <w:rsid w:val="009872C1"/>
    <w:rsid w:val="0098760E"/>
    <w:rsid w:val="00990F88"/>
    <w:rsid w:val="0099102A"/>
    <w:rsid w:val="00991B8E"/>
    <w:rsid w:val="009925F4"/>
    <w:rsid w:val="00992930"/>
    <w:rsid w:val="00993C7E"/>
    <w:rsid w:val="009954BA"/>
    <w:rsid w:val="00995785"/>
    <w:rsid w:val="00996408"/>
    <w:rsid w:val="00996847"/>
    <w:rsid w:val="009A063A"/>
    <w:rsid w:val="009A0911"/>
    <w:rsid w:val="009A1043"/>
    <w:rsid w:val="009A3364"/>
    <w:rsid w:val="009A34B9"/>
    <w:rsid w:val="009A37CB"/>
    <w:rsid w:val="009A41E0"/>
    <w:rsid w:val="009A514D"/>
    <w:rsid w:val="009A532E"/>
    <w:rsid w:val="009A5F27"/>
    <w:rsid w:val="009B01AF"/>
    <w:rsid w:val="009B01B5"/>
    <w:rsid w:val="009B0E4F"/>
    <w:rsid w:val="009B156C"/>
    <w:rsid w:val="009B1A7D"/>
    <w:rsid w:val="009B212B"/>
    <w:rsid w:val="009B2690"/>
    <w:rsid w:val="009B4CBE"/>
    <w:rsid w:val="009B5BDD"/>
    <w:rsid w:val="009B5DE3"/>
    <w:rsid w:val="009B5FFB"/>
    <w:rsid w:val="009B6099"/>
    <w:rsid w:val="009B76E8"/>
    <w:rsid w:val="009B7FC7"/>
    <w:rsid w:val="009C0531"/>
    <w:rsid w:val="009C0DBA"/>
    <w:rsid w:val="009C0E49"/>
    <w:rsid w:val="009C0F66"/>
    <w:rsid w:val="009C0FBB"/>
    <w:rsid w:val="009C1E71"/>
    <w:rsid w:val="009C20D6"/>
    <w:rsid w:val="009C2144"/>
    <w:rsid w:val="009C237E"/>
    <w:rsid w:val="009C27E6"/>
    <w:rsid w:val="009C317F"/>
    <w:rsid w:val="009C3318"/>
    <w:rsid w:val="009C4AB2"/>
    <w:rsid w:val="009C4E84"/>
    <w:rsid w:val="009C50C0"/>
    <w:rsid w:val="009C555E"/>
    <w:rsid w:val="009C5591"/>
    <w:rsid w:val="009C56E2"/>
    <w:rsid w:val="009C66AB"/>
    <w:rsid w:val="009C7745"/>
    <w:rsid w:val="009C79A8"/>
    <w:rsid w:val="009C7DF6"/>
    <w:rsid w:val="009C7F54"/>
    <w:rsid w:val="009D07A8"/>
    <w:rsid w:val="009D1152"/>
    <w:rsid w:val="009D126A"/>
    <w:rsid w:val="009D1FBF"/>
    <w:rsid w:val="009D2D5C"/>
    <w:rsid w:val="009D3285"/>
    <w:rsid w:val="009D3468"/>
    <w:rsid w:val="009D471F"/>
    <w:rsid w:val="009D47F8"/>
    <w:rsid w:val="009D4B99"/>
    <w:rsid w:val="009D5553"/>
    <w:rsid w:val="009D5A0D"/>
    <w:rsid w:val="009D6BA8"/>
    <w:rsid w:val="009D7C66"/>
    <w:rsid w:val="009E05D5"/>
    <w:rsid w:val="009E0AD3"/>
    <w:rsid w:val="009E0E85"/>
    <w:rsid w:val="009E1433"/>
    <w:rsid w:val="009E174B"/>
    <w:rsid w:val="009E1B99"/>
    <w:rsid w:val="009E2189"/>
    <w:rsid w:val="009E24F6"/>
    <w:rsid w:val="009E4B18"/>
    <w:rsid w:val="009E4F47"/>
    <w:rsid w:val="009E558E"/>
    <w:rsid w:val="009E62E8"/>
    <w:rsid w:val="009E6B5B"/>
    <w:rsid w:val="009E7403"/>
    <w:rsid w:val="009E774E"/>
    <w:rsid w:val="009E7D8A"/>
    <w:rsid w:val="009E7DF8"/>
    <w:rsid w:val="009F01AD"/>
    <w:rsid w:val="009F07BD"/>
    <w:rsid w:val="009F11D4"/>
    <w:rsid w:val="009F13D8"/>
    <w:rsid w:val="009F1BAD"/>
    <w:rsid w:val="009F1BF6"/>
    <w:rsid w:val="009F40DB"/>
    <w:rsid w:val="009F502A"/>
    <w:rsid w:val="009F56A5"/>
    <w:rsid w:val="009F63B2"/>
    <w:rsid w:val="009F6517"/>
    <w:rsid w:val="009F6671"/>
    <w:rsid w:val="009F668C"/>
    <w:rsid w:val="009F6C84"/>
    <w:rsid w:val="009F77CA"/>
    <w:rsid w:val="00A00CA6"/>
    <w:rsid w:val="00A010C7"/>
    <w:rsid w:val="00A015AB"/>
    <w:rsid w:val="00A029D5"/>
    <w:rsid w:val="00A02C44"/>
    <w:rsid w:val="00A03192"/>
    <w:rsid w:val="00A03868"/>
    <w:rsid w:val="00A03BC5"/>
    <w:rsid w:val="00A047FF"/>
    <w:rsid w:val="00A0575A"/>
    <w:rsid w:val="00A05A2D"/>
    <w:rsid w:val="00A06335"/>
    <w:rsid w:val="00A10159"/>
    <w:rsid w:val="00A102E7"/>
    <w:rsid w:val="00A11945"/>
    <w:rsid w:val="00A11D1A"/>
    <w:rsid w:val="00A12A58"/>
    <w:rsid w:val="00A13916"/>
    <w:rsid w:val="00A13B7F"/>
    <w:rsid w:val="00A16509"/>
    <w:rsid w:val="00A2071B"/>
    <w:rsid w:val="00A210C3"/>
    <w:rsid w:val="00A21A54"/>
    <w:rsid w:val="00A22324"/>
    <w:rsid w:val="00A23294"/>
    <w:rsid w:val="00A233E3"/>
    <w:rsid w:val="00A24BFF"/>
    <w:rsid w:val="00A25A9C"/>
    <w:rsid w:val="00A26656"/>
    <w:rsid w:val="00A27848"/>
    <w:rsid w:val="00A32118"/>
    <w:rsid w:val="00A32698"/>
    <w:rsid w:val="00A32871"/>
    <w:rsid w:val="00A329B7"/>
    <w:rsid w:val="00A32C52"/>
    <w:rsid w:val="00A32D7E"/>
    <w:rsid w:val="00A330AA"/>
    <w:rsid w:val="00A330B5"/>
    <w:rsid w:val="00A34456"/>
    <w:rsid w:val="00A368B1"/>
    <w:rsid w:val="00A369FB"/>
    <w:rsid w:val="00A36A50"/>
    <w:rsid w:val="00A36E3F"/>
    <w:rsid w:val="00A374D5"/>
    <w:rsid w:val="00A37970"/>
    <w:rsid w:val="00A37D4B"/>
    <w:rsid w:val="00A403AC"/>
    <w:rsid w:val="00A41742"/>
    <w:rsid w:val="00A41F24"/>
    <w:rsid w:val="00A42902"/>
    <w:rsid w:val="00A42FFD"/>
    <w:rsid w:val="00A433B7"/>
    <w:rsid w:val="00A440E2"/>
    <w:rsid w:val="00A445F9"/>
    <w:rsid w:val="00A44F75"/>
    <w:rsid w:val="00A4506A"/>
    <w:rsid w:val="00A45D6F"/>
    <w:rsid w:val="00A466B5"/>
    <w:rsid w:val="00A473B6"/>
    <w:rsid w:val="00A475C9"/>
    <w:rsid w:val="00A47801"/>
    <w:rsid w:val="00A479E8"/>
    <w:rsid w:val="00A505D5"/>
    <w:rsid w:val="00A52D5F"/>
    <w:rsid w:val="00A53E17"/>
    <w:rsid w:val="00A54AE6"/>
    <w:rsid w:val="00A55397"/>
    <w:rsid w:val="00A576B9"/>
    <w:rsid w:val="00A5781E"/>
    <w:rsid w:val="00A607A9"/>
    <w:rsid w:val="00A60FD5"/>
    <w:rsid w:val="00A610BE"/>
    <w:rsid w:val="00A6197C"/>
    <w:rsid w:val="00A61FED"/>
    <w:rsid w:val="00A648AE"/>
    <w:rsid w:val="00A64912"/>
    <w:rsid w:val="00A65CD8"/>
    <w:rsid w:val="00A6619B"/>
    <w:rsid w:val="00A664A6"/>
    <w:rsid w:val="00A66FD2"/>
    <w:rsid w:val="00A678C9"/>
    <w:rsid w:val="00A67B3E"/>
    <w:rsid w:val="00A67E4A"/>
    <w:rsid w:val="00A70F2F"/>
    <w:rsid w:val="00A72580"/>
    <w:rsid w:val="00A726C0"/>
    <w:rsid w:val="00A727A6"/>
    <w:rsid w:val="00A7303E"/>
    <w:rsid w:val="00A73AD3"/>
    <w:rsid w:val="00A73B52"/>
    <w:rsid w:val="00A73C73"/>
    <w:rsid w:val="00A74696"/>
    <w:rsid w:val="00A74D1C"/>
    <w:rsid w:val="00A754BC"/>
    <w:rsid w:val="00A75C3F"/>
    <w:rsid w:val="00A7637F"/>
    <w:rsid w:val="00A76F4F"/>
    <w:rsid w:val="00A778AF"/>
    <w:rsid w:val="00A77C83"/>
    <w:rsid w:val="00A80226"/>
    <w:rsid w:val="00A806FB"/>
    <w:rsid w:val="00A81997"/>
    <w:rsid w:val="00A81F27"/>
    <w:rsid w:val="00A820DA"/>
    <w:rsid w:val="00A830EE"/>
    <w:rsid w:val="00A84741"/>
    <w:rsid w:val="00A8496E"/>
    <w:rsid w:val="00A84D25"/>
    <w:rsid w:val="00A85098"/>
    <w:rsid w:val="00A85D81"/>
    <w:rsid w:val="00A8601F"/>
    <w:rsid w:val="00A86AD7"/>
    <w:rsid w:val="00A86E81"/>
    <w:rsid w:val="00A8739E"/>
    <w:rsid w:val="00A87969"/>
    <w:rsid w:val="00A87BCD"/>
    <w:rsid w:val="00A90CB6"/>
    <w:rsid w:val="00A92A4C"/>
    <w:rsid w:val="00A92AC6"/>
    <w:rsid w:val="00A93332"/>
    <w:rsid w:val="00A93E6D"/>
    <w:rsid w:val="00A94B59"/>
    <w:rsid w:val="00A954DC"/>
    <w:rsid w:val="00A95FCB"/>
    <w:rsid w:val="00A9635C"/>
    <w:rsid w:val="00A967E3"/>
    <w:rsid w:val="00A96985"/>
    <w:rsid w:val="00A96AA7"/>
    <w:rsid w:val="00A9744D"/>
    <w:rsid w:val="00A974D0"/>
    <w:rsid w:val="00A975E6"/>
    <w:rsid w:val="00A97B70"/>
    <w:rsid w:val="00AA0318"/>
    <w:rsid w:val="00AA1584"/>
    <w:rsid w:val="00AA21D9"/>
    <w:rsid w:val="00AA22F8"/>
    <w:rsid w:val="00AA3400"/>
    <w:rsid w:val="00AA44B5"/>
    <w:rsid w:val="00AA4AFB"/>
    <w:rsid w:val="00AA4DD3"/>
    <w:rsid w:val="00AA5053"/>
    <w:rsid w:val="00AA535F"/>
    <w:rsid w:val="00AA61A9"/>
    <w:rsid w:val="00AA6203"/>
    <w:rsid w:val="00AA6DF6"/>
    <w:rsid w:val="00AA7992"/>
    <w:rsid w:val="00AA7A3C"/>
    <w:rsid w:val="00AA7D8B"/>
    <w:rsid w:val="00AB004C"/>
    <w:rsid w:val="00AB011C"/>
    <w:rsid w:val="00AB12E5"/>
    <w:rsid w:val="00AB1372"/>
    <w:rsid w:val="00AB189D"/>
    <w:rsid w:val="00AB1C8A"/>
    <w:rsid w:val="00AB2329"/>
    <w:rsid w:val="00AB24F3"/>
    <w:rsid w:val="00AB2DB7"/>
    <w:rsid w:val="00AB3396"/>
    <w:rsid w:val="00AB3FC2"/>
    <w:rsid w:val="00AB503D"/>
    <w:rsid w:val="00AB52B4"/>
    <w:rsid w:val="00AB5A49"/>
    <w:rsid w:val="00AB627F"/>
    <w:rsid w:val="00AB67E1"/>
    <w:rsid w:val="00AB71C7"/>
    <w:rsid w:val="00AB7478"/>
    <w:rsid w:val="00AC0E1F"/>
    <w:rsid w:val="00AC0FC2"/>
    <w:rsid w:val="00AC1D58"/>
    <w:rsid w:val="00AC30A7"/>
    <w:rsid w:val="00AC42D1"/>
    <w:rsid w:val="00AC4794"/>
    <w:rsid w:val="00AC5691"/>
    <w:rsid w:val="00AC580D"/>
    <w:rsid w:val="00AC6461"/>
    <w:rsid w:val="00AC7623"/>
    <w:rsid w:val="00AC7739"/>
    <w:rsid w:val="00AC7B30"/>
    <w:rsid w:val="00AD0599"/>
    <w:rsid w:val="00AD0617"/>
    <w:rsid w:val="00AD16AD"/>
    <w:rsid w:val="00AD2B0B"/>
    <w:rsid w:val="00AD2D38"/>
    <w:rsid w:val="00AD2FBC"/>
    <w:rsid w:val="00AD31ED"/>
    <w:rsid w:val="00AD58A7"/>
    <w:rsid w:val="00AD61BE"/>
    <w:rsid w:val="00AD61EC"/>
    <w:rsid w:val="00AD6400"/>
    <w:rsid w:val="00AD6891"/>
    <w:rsid w:val="00AD6904"/>
    <w:rsid w:val="00AD7400"/>
    <w:rsid w:val="00AD7AAC"/>
    <w:rsid w:val="00AE0712"/>
    <w:rsid w:val="00AE0722"/>
    <w:rsid w:val="00AE0D76"/>
    <w:rsid w:val="00AE0F8F"/>
    <w:rsid w:val="00AE17A1"/>
    <w:rsid w:val="00AE1934"/>
    <w:rsid w:val="00AE30E4"/>
    <w:rsid w:val="00AE3586"/>
    <w:rsid w:val="00AE393A"/>
    <w:rsid w:val="00AE4008"/>
    <w:rsid w:val="00AE405D"/>
    <w:rsid w:val="00AE6865"/>
    <w:rsid w:val="00AE695B"/>
    <w:rsid w:val="00AF0699"/>
    <w:rsid w:val="00AF0FD3"/>
    <w:rsid w:val="00AF1475"/>
    <w:rsid w:val="00AF20DA"/>
    <w:rsid w:val="00AF2EA8"/>
    <w:rsid w:val="00AF3955"/>
    <w:rsid w:val="00AF39E2"/>
    <w:rsid w:val="00AF3A09"/>
    <w:rsid w:val="00AF4791"/>
    <w:rsid w:val="00AF6591"/>
    <w:rsid w:val="00AF6D9F"/>
    <w:rsid w:val="00AF7B2D"/>
    <w:rsid w:val="00AF7E13"/>
    <w:rsid w:val="00B002BE"/>
    <w:rsid w:val="00B0094E"/>
    <w:rsid w:val="00B00CF9"/>
    <w:rsid w:val="00B00E99"/>
    <w:rsid w:val="00B019A4"/>
    <w:rsid w:val="00B01D9F"/>
    <w:rsid w:val="00B025EB"/>
    <w:rsid w:val="00B025FD"/>
    <w:rsid w:val="00B0281A"/>
    <w:rsid w:val="00B02F3A"/>
    <w:rsid w:val="00B04C18"/>
    <w:rsid w:val="00B0518A"/>
    <w:rsid w:val="00B06824"/>
    <w:rsid w:val="00B068E7"/>
    <w:rsid w:val="00B0780F"/>
    <w:rsid w:val="00B07FC3"/>
    <w:rsid w:val="00B1084B"/>
    <w:rsid w:val="00B1136A"/>
    <w:rsid w:val="00B11FD1"/>
    <w:rsid w:val="00B12068"/>
    <w:rsid w:val="00B12CCC"/>
    <w:rsid w:val="00B13EF6"/>
    <w:rsid w:val="00B1426A"/>
    <w:rsid w:val="00B147B6"/>
    <w:rsid w:val="00B14B22"/>
    <w:rsid w:val="00B14C29"/>
    <w:rsid w:val="00B15E05"/>
    <w:rsid w:val="00B162A4"/>
    <w:rsid w:val="00B164D2"/>
    <w:rsid w:val="00B16A49"/>
    <w:rsid w:val="00B16D8C"/>
    <w:rsid w:val="00B17025"/>
    <w:rsid w:val="00B20406"/>
    <w:rsid w:val="00B20564"/>
    <w:rsid w:val="00B210BE"/>
    <w:rsid w:val="00B22B4E"/>
    <w:rsid w:val="00B230D6"/>
    <w:rsid w:val="00B23C27"/>
    <w:rsid w:val="00B24392"/>
    <w:rsid w:val="00B24AFA"/>
    <w:rsid w:val="00B24ECA"/>
    <w:rsid w:val="00B25925"/>
    <w:rsid w:val="00B2611B"/>
    <w:rsid w:val="00B268FA"/>
    <w:rsid w:val="00B274DA"/>
    <w:rsid w:val="00B305E3"/>
    <w:rsid w:val="00B31498"/>
    <w:rsid w:val="00B326B0"/>
    <w:rsid w:val="00B32B18"/>
    <w:rsid w:val="00B32F9B"/>
    <w:rsid w:val="00B33DEE"/>
    <w:rsid w:val="00B34ABC"/>
    <w:rsid w:val="00B3510B"/>
    <w:rsid w:val="00B35318"/>
    <w:rsid w:val="00B4043A"/>
    <w:rsid w:val="00B41004"/>
    <w:rsid w:val="00B411BA"/>
    <w:rsid w:val="00B422B8"/>
    <w:rsid w:val="00B424DE"/>
    <w:rsid w:val="00B42B35"/>
    <w:rsid w:val="00B43734"/>
    <w:rsid w:val="00B43856"/>
    <w:rsid w:val="00B44CBE"/>
    <w:rsid w:val="00B44FE5"/>
    <w:rsid w:val="00B451F7"/>
    <w:rsid w:val="00B45A5C"/>
    <w:rsid w:val="00B45A8B"/>
    <w:rsid w:val="00B45C75"/>
    <w:rsid w:val="00B463EA"/>
    <w:rsid w:val="00B46C89"/>
    <w:rsid w:val="00B4797B"/>
    <w:rsid w:val="00B50235"/>
    <w:rsid w:val="00B50416"/>
    <w:rsid w:val="00B50BFA"/>
    <w:rsid w:val="00B51AD4"/>
    <w:rsid w:val="00B5261C"/>
    <w:rsid w:val="00B5338B"/>
    <w:rsid w:val="00B542A9"/>
    <w:rsid w:val="00B56166"/>
    <w:rsid w:val="00B569CB"/>
    <w:rsid w:val="00B56C41"/>
    <w:rsid w:val="00B57D24"/>
    <w:rsid w:val="00B57F6E"/>
    <w:rsid w:val="00B60476"/>
    <w:rsid w:val="00B611DB"/>
    <w:rsid w:val="00B61CF1"/>
    <w:rsid w:val="00B61D31"/>
    <w:rsid w:val="00B61E13"/>
    <w:rsid w:val="00B6569A"/>
    <w:rsid w:val="00B65AD3"/>
    <w:rsid w:val="00B65B27"/>
    <w:rsid w:val="00B65FAF"/>
    <w:rsid w:val="00B676E7"/>
    <w:rsid w:val="00B70916"/>
    <w:rsid w:val="00B7287F"/>
    <w:rsid w:val="00B72A3F"/>
    <w:rsid w:val="00B72AC0"/>
    <w:rsid w:val="00B72D05"/>
    <w:rsid w:val="00B73D79"/>
    <w:rsid w:val="00B75734"/>
    <w:rsid w:val="00B757C0"/>
    <w:rsid w:val="00B7585B"/>
    <w:rsid w:val="00B75AEB"/>
    <w:rsid w:val="00B778F4"/>
    <w:rsid w:val="00B8012D"/>
    <w:rsid w:val="00B80240"/>
    <w:rsid w:val="00B81F71"/>
    <w:rsid w:val="00B82116"/>
    <w:rsid w:val="00B822AE"/>
    <w:rsid w:val="00B835C4"/>
    <w:rsid w:val="00B838AA"/>
    <w:rsid w:val="00B84A59"/>
    <w:rsid w:val="00B84FF1"/>
    <w:rsid w:val="00B857D2"/>
    <w:rsid w:val="00B85F5D"/>
    <w:rsid w:val="00B862C3"/>
    <w:rsid w:val="00B86540"/>
    <w:rsid w:val="00B86650"/>
    <w:rsid w:val="00B87308"/>
    <w:rsid w:val="00B90232"/>
    <w:rsid w:val="00B9244E"/>
    <w:rsid w:val="00B937E0"/>
    <w:rsid w:val="00B94DCA"/>
    <w:rsid w:val="00B9546A"/>
    <w:rsid w:val="00B95943"/>
    <w:rsid w:val="00B95DF9"/>
    <w:rsid w:val="00B95E17"/>
    <w:rsid w:val="00B960F2"/>
    <w:rsid w:val="00B9759F"/>
    <w:rsid w:val="00B97EC6"/>
    <w:rsid w:val="00B97FA5"/>
    <w:rsid w:val="00BA014C"/>
    <w:rsid w:val="00BA1ED5"/>
    <w:rsid w:val="00BA293C"/>
    <w:rsid w:val="00BA2A62"/>
    <w:rsid w:val="00BA3311"/>
    <w:rsid w:val="00BA35F9"/>
    <w:rsid w:val="00BA3864"/>
    <w:rsid w:val="00BA4D4E"/>
    <w:rsid w:val="00BA50B3"/>
    <w:rsid w:val="00BA50CC"/>
    <w:rsid w:val="00BA64C3"/>
    <w:rsid w:val="00BA671A"/>
    <w:rsid w:val="00BA67F0"/>
    <w:rsid w:val="00BA6A99"/>
    <w:rsid w:val="00BB061D"/>
    <w:rsid w:val="00BB0706"/>
    <w:rsid w:val="00BB1C95"/>
    <w:rsid w:val="00BB1DAE"/>
    <w:rsid w:val="00BB1E25"/>
    <w:rsid w:val="00BB1F1A"/>
    <w:rsid w:val="00BB2205"/>
    <w:rsid w:val="00BB2831"/>
    <w:rsid w:val="00BB3A7A"/>
    <w:rsid w:val="00BB3D66"/>
    <w:rsid w:val="00BB3E3B"/>
    <w:rsid w:val="00BB41B9"/>
    <w:rsid w:val="00BB45B6"/>
    <w:rsid w:val="00BB5DDE"/>
    <w:rsid w:val="00BB5EA4"/>
    <w:rsid w:val="00BB66A2"/>
    <w:rsid w:val="00BB6A73"/>
    <w:rsid w:val="00BB7300"/>
    <w:rsid w:val="00BC160E"/>
    <w:rsid w:val="00BC16D1"/>
    <w:rsid w:val="00BC1E9C"/>
    <w:rsid w:val="00BC31A0"/>
    <w:rsid w:val="00BC352B"/>
    <w:rsid w:val="00BC3D81"/>
    <w:rsid w:val="00BC4509"/>
    <w:rsid w:val="00BC5289"/>
    <w:rsid w:val="00BC5869"/>
    <w:rsid w:val="00BC62CA"/>
    <w:rsid w:val="00BD08BF"/>
    <w:rsid w:val="00BD0B54"/>
    <w:rsid w:val="00BD24EC"/>
    <w:rsid w:val="00BD3257"/>
    <w:rsid w:val="00BD3E1A"/>
    <w:rsid w:val="00BD40D4"/>
    <w:rsid w:val="00BD4173"/>
    <w:rsid w:val="00BD4BAA"/>
    <w:rsid w:val="00BD4CCB"/>
    <w:rsid w:val="00BD622F"/>
    <w:rsid w:val="00BD632B"/>
    <w:rsid w:val="00BE228B"/>
    <w:rsid w:val="00BE2E0D"/>
    <w:rsid w:val="00BE30B5"/>
    <w:rsid w:val="00BE3F42"/>
    <w:rsid w:val="00BE4E75"/>
    <w:rsid w:val="00BE5B5B"/>
    <w:rsid w:val="00BE5E2D"/>
    <w:rsid w:val="00BE6570"/>
    <w:rsid w:val="00BE6FB3"/>
    <w:rsid w:val="00BE7065"/>
    <w:rsid w:val="00BE70BB"/>
    <w:rsid w:val="00BE73AB"/>
    <w:rsid w:val="00BE7A80"/>
    <w:rsid w:val="00BF11E7"/>
    <w:rsid w:val="00BF13D8"/>
    <w:rsid w:val="00BF1691"/>
    <w:rsid w:val="00BF285F"/>
    <w:rsid w:val="00BF2CDD"/>
    <w:rsid w:val="00BF3787"/>
    <w:rsid w:val="00BF3E00"/>
    <w:rsid w:val="00BF455F"/>
    <w:rsid w:val="00BF4802"/>
    <w:rsid w:val="00BF6CD1"/>
    <w:rsid w:val="00BF735F"/>
    <w:rsid w:val="00BF7E01"/>
    <w:rsid w:val="00BF7FD6"/>
    <w:rsid w:val="00C00700"/>
    <w:rsid w:val="00C02D31"/>
    <w:rsid w:val="00C03439"/>
    <w:rsid w:val="00C040B3"/>
    <w:rsid w:val="00C04A2F"/>
    <w:rsid w:val="00C04C6E"/>
    <w:rsid w:val="00C05271"/>
    <w:rsid w:val="00C0673F"/>
    <w:rsid w:val="00C10D29"/>
    <w:rsid w:val="00C1193F"/>
    <w:rsid w:val="00C120C5"/>
    <w:rsid w:val="00C1238A"/>
    <w:rsid w:val="00C12E99"/>
    <w:rsid w:val="00C134A3"/>
    <w:rsid w:val="00C13D72"/>
    <w:rsid w:val="00C14CB7"/>
    <w:rsid w:val="00C151DF"/>
    <w:rsid w:val="00C1524C"/>
    <w:rsid w:val="00C15C27"/>
    <w:rsid w:val="00C16879"/>
    <w:rsid w:val="00C16977"/>
    <w:rsid w:val="00C177DB"/>
    <w:rsid w:val="00C207E9"/>
    <w:rsid w:val="00C225B9"/>
    <w:rsid w:val="00C259DD"/>
    <w:rsid w:val="00C25C2B"/>
    <w:rsid w:val="00C265EB"/>
    <w:rsid w:val="00C26802"/>
    <w:rsid w:val="00C26BEF"/>
    <w:rsid w:val="00C26C50"/>
    <w:rsid w:val="00C276C6"/>
    <w:rsid w:val="00C277FC"/>
    <w:rsid w:val="00C27D13"/>
    <w:rsid w:val="00C27FE5"/>
    <w:rsid w:val="00C3027C"/>
    <w:rsid w:val="00C3032D"/>
    <w:rsid w:val="00C306A5"/>
    <w:rsid w:val="00C32027"/>
    <w:rsid w:val="00C32E9A"/>
    <w:rsid w:val="00C33E22"/>
    <w:rsid w:val="00C344E2"/>
    <w:rsid w:val="00C34D7A"/>
    <w:rsid w:val="00C35489"/>
    <w:rsid w:val="00C354E5"/>
    <w:rsid w:val="00C35D6F"/>
    <w:rsid w:val="00C361E4"/>
    <w:rsid w:val="00C372CC"/>
    <w:rsid w:val="00C378DD"/>
    <w:rsid w:val="00C37A9D"/>
    <w:rsid w:val="00C408CA"/>
    <w:rsid w:val="00C40957"/>
    <w:rsid w:val="00C4155D"/>
    <w:rsid w:val="00C42465"/>
    <w:rsid w:val="00C426C7"/>
    <w:rsid w:val="00C43643"/>
    <w:rsid w:val="00C43CA0"/>
    <w:rsid w:val="00C457F2"/>
    <w:rsid w:val="00C45973"/>
    <w:rsid w:val="00C46E6B"/>
    <w:rsid w:val="00C46FC5"/>
    <w:rsid w:val="00C47218"/>
    <w:rsid w:val="00C47808"/>
    <w:rsid w:val="00C47E30"/>
    <w:rsid w:val="00C50775"/>
    <w:rsid w:val="00C516E9"/>
    <w:rsid w:val="00C51B78"/>
    <w:rsid w:val="00C51C0D"/>
    <w:rsid w:val="00C52C0A"/>
    <w:rsid w:val="00C531E1"/>
    <w:rsid w:val="00C53588"/>
    <w:rsid w:val="00C53B32"/>
    <w:rsid w:val="00C54C2F"/>
    <w:rsid w:val="00C54EE1"/>
    <w:rsid w:val="00C55AB2"/>
    <w:rsid w:val="00C57960"/>
    <w:rsid w:val="00C57CE6"/>
    <w:rsid w:val="00C60B37"/>
    <w:rsid w:val="00C61143"/>
    <w:rsid w:val="00C6157D"/>
    <w:rsid w:val="00C61833"/>
    <w:rsid w:val="00C61DA2"/>
    <w:rsid w:val="00C62394"/>
    <w:rsid w:val="00C628E1"/>
    <w:rsid w:val="00C646DB"/>
    <w:rsid w:val="00C6480D"/>
    <w:rsid w:val="00C65315"/>
    <w:rsid w:val="00C65636"/>
    <w:rsid w:val="00C6778C"/>
    <w:rsid w:val="00C70201"/>
    <w:rsid w:val="00C702E9"/>
    <w:rsid w:val="00C70D7C"/>
    <w:rsid w:val="00C71376"/>
    <w:rsid w:val="00C718B4"/>
    <w:rsid w:val="00C71BAC"/>
    <w:rsid w:val="00C71FDD"/>
    <w:rsid w:val="00C7219F"/>
    <w:rsid w:val="00C739BC"/>
    <w:rsid w:val="00C74677"/>
    <w:rsid w:val="00C74D52"/>
    <w:rsid w:val="00C77295"/>
    <w:rsid w:val="00C77D63"/>
    <w:rsid w:val="00C80119"/>
    <w:rsid w:val="00C811DF"/>
    <w:rsid w:val="00C81370"/>
    <w:rsid w:val="00C83304"/>
    <w:rsid w:val="00C83A6F"/>
    <w:rsid w:val="00C83C78"/>
    <w:rsid w:val="00C845BE"/>
    <w:rsid w:val="00C84A33"/>
    <w:rsid w:val="00C84D28"/>
    <w:rsid w:val="00C85367"/>
    <w:rsid w:val="00C85F1E"/>
    <w:rsid w:val="00C86DCE"/>
    <w:rsid w:val="00C8759E"/>
    <w:rsid w:val="00C91F70"/>
    <w:rsid w:val="00C9217C"/>
    <w:rsid w:val="00C9234B"/>
    <w:rsid w:val="00C926C6"/>
    <w:rsid w:val="00C926D8"/>
    <w:rsid w:val="00C92977"/>
    <w:rsid w:val="00C93BE4"/>
    <w:rsid w:val="00C94430"/>
    <w:rsid w:val="00C94B01"/>
    <w:rsid w:val="00C9573A"/>
    <w:rsid w:val="00C9632F"/>
    <w:rsid w:val="00C966B7"/>
    <w:rsid w:val="00C9793E"/>
    <w:rsid w:val="00CA0DB4"/>
    <w:rsid w:val="00CA13AC"/>
    <w:rsid w:val="00CA13DC"/>
    <w:rsid w:val="00CA1C14"/>
    <w:rsid w:val="00CA1C76"/>
    <w:rsid w:val="00CA1F99"/>
    <w:rsid w:val="00CA201B"/>
    <w:rsid w:val="00CA299D"/>
    <w:rsid w:val="00CA2F17"/>
    <w:rsid w:val="00CA2FF6"/>
    <w:rsid w:val="00CA3486"/>
    <w:rsid w:val="00CA38BC"/>
    <w:rsid w:val="00CA3DD4"/>
    <w:rsid w:val="00CA5C4A"/>
    <w:rsid w:val="00CA7CE4"/>
    <w:rsid w:val="00CB0166"/>
    <w:rsid w:val="00CB03E9"/>
    <w:rsid w:val="00CB099F"/>
    <w:rsid w:val="00CB0C52"/>
    <w:rsid w:val="00CB246F"/>
    <w:rsid w:val="00CB2500"/>
    <w:rsid w:val="00CB2BB8"/>
    <w:rsid w:val="00CB3406"/>
    <w:rsid w:val="00CB34F6"/>
    <w:rsid w:val="00CB422F"/>
    <w:rsid w:val="00CB4D62"/>
    <w:rsid w:val="00CB5DD5"/>
    <w:rsid w:val="00CB6532"/>
    <w:rsid w:val="00CB67D5"/>
    <w:rsid w:val="00CB6905"/>
    <w:rsid w:val="00CC0AD7"/>
    <w:rsid w:val="00CC1B02"/>
    <w:rsid w:val="00CC2925"/>
    <w:rsid w:val="00CC2D64"/>
    <w:rsid w:val="00CC30FF"/>
    <w:rsid w:val="00CC434A"/>
    <w:rsid w:val="00CC4883"/>
    <w:rsid w:val="00CC574C"/>
    <w:rsid w:val="00CC5B49"/>
    <w:rsid w:val="00CC6031"/>
    <w:rsid w:val="00CC6393"/>
    <w:rsid w:val="00CC6605"/>
    <w:rsid w:val="00CD00ED"/>
    <w:rsid w:val="00CD0702"/>
    <w:rsid w:val="00CD15AA"/>
    <w:rsid w:val="00CD232C"/>
    <w:rsid w:val="00CD3B20"/>
    <w:rsid w:val="00CD4899"/>
    <w:rsid w:val="00CD48C8"/>
    <w:rsid w:val="00CD48E8"/>
    <w:rsid w:val="00CD5E70"/>
    <w:rsid w:val="00CD6DF9"/>
    <w:rsid w:val="00CD6E74"/>
    <w:rsid w:val="00CD6F69"/>
    <w:rsid w:val="00CD7343"/>
    <w:rsid w:val="00CD7397"/>
    <w:rsid w:val="00CD75C2"/>
    <w:rsid w:val="00CD7812"/>
    <w:rsid w:val="00CE04CC"/>
    <w:rsid w:val="00CE0A59"/>
    <w:rsid w:val="00CE113A"/>
    <w:rsid w:val="00CE214D"/>
    <w:rsid w:val="00CE29CE"/>
    <w:rsid w:val="00CE44E0"/>
    <w:rsid w:val="00CE5073"/>
    <w:rsid w:val="00CE54BE"/>
    <w:rsid w:val="00CE5703"/>
    <w:rsid w:val="00CE6DB0"/>
    <w:rsid w:val="00CF0ADD"/>
    <w:rsid w:val="00CF2F80"/>
    <w:rsid w:val="00CF303A"/>
    <w:rsid w:val="00CF469B"/>
    <w:rsid w:val="00CF4F8D"/>
    <w:rsid w:val="00CF508F"/>
    <w:rsid w:val="00CF7CD0"/>
    <w:rsid w:val="00D002E3"/>
    <w:rsid w:val="00D0064E"/>
    <w:rsid w:val="00D00661"/>
    <w:rsid w:val="00D00D7C"/>
    <w:rsid w:val="00D02E3F"/>
    <w:rsid w:val="00D03076"/>
    <w:rsid w:val="00D034AF"/>
    <w:rsid w:val="00D035F3"/>
    <w:rsid w:val="00D0362A"/>
    <w:rsid w:val="00D036DB"/>
    <w:rsid w:val="00D0402F"/>
    <w:rsid w:val="00D046F9"/>
    <w:rsid w:val="00D04F7E"/>
    <w:rsid w:val="00D0593C"/>
    <w:rsid w:val="00D0611B"/>
    <w:rsid w:val="00D06AE6"/>
    <w:rsid w:val="00D112CA"/>
    <w:rsid w:val="00D11338"/>
    <w:rsid w:val="00D132A2"/>
    <w:rsid w:val="00D13FBB"/>
    <w:rsid w:val="00D142A4"/>
    <w:rsid w:val="00D150E0"/>
    <w:rsid w:val="00D151DA"/>
    <w:rsid w:val="00D15855"/>
    <w:rsid w:val="00D16FEF"/>
    <w:rsid w:val="00D17237"/>
    <w:rsid w:val="00D17DFA"/>
    <w:rsid w:val="00D2155F"/>
    <w:rsid w:val="00D220E2"/>
    <w:rsid w:val="00D224DE"/>
    <w:rsid w:val="00D2369D"/>
    <w:rsid w:val="00D2371A"/>
    <w:rsid w:val="00D23C05"/>
    <w:rsid w:val="00D245BA"/>
    <w:rsid w:val="00D246AD"/>
    <w:rsid w:val="00D24E3F"/>
    <w:rsid w:val="00D250C9"/>
    <w:rsid w:val="00D25280"/>
    <w:rsid w:val="00D252E9"/>
    <w:rsid w:val="00D25CCF"/>
    <w:rsid w:val="00D30049"/>
    <w:rsid w:val="00D3033F"/>
    <w:rsid w:val="00D3038C"/>
    <w:rsid w:val="00D30548"/>
    <w:rsid w:val="00D306AE"/>
    <w:rsid w:val="00D308C5"/>
    <w:rsid w:val="00D31975"/>
    <w:rsid w:val="00D32835"/>
    <w:rsid w:val="00D32B7F"/>
    <w:rsid w:val="00D33089"/>
    <w:rsid w:val="00D35948"/>
    <w:rsid w:val="00D35FFA"/>
    <w:rsid w:val="00D360B9"/>
    <w:rsid w:val="00D36871"/>
    <w:rsid w:val="00D37983"/>
    <w:rsid w:val="00D37DE5"/>
    <w:rsid w:val="00D40123"/>
    <w:rsid w:val="00D408D9"/>
    <w:rsid w:val="00D40AFD"/>
    <w:rsid w:val="00D412A8"/>
    <w:rsid w:val="00D4148D"/>
    <w:rsid w:val="00D41727"/>
    <w:rsid w:val="00D41806"/>
    <w:rsid w:val="00D41AE4"/>
    <w:rsid w:val="00D421A8"/>
    <w:rsid w:val="00D42D36"/>
    <w:rsid w:val="00D4331E"/>
    <w:rsid w:val="00D433A0"/>
    <w:rsid w:val="00D4547F"/>
    <w:rsid w:val="00D46120"/>
    <w:rsid w:val="00D46E32"/>
    <w:rsid w:val="00D46F57"/>
    <w:rsid w:val="00D4792E"/>
    <w:rsid w:val="00D479E6"/>
    <w:rsid w:val="00D5082E"/>
    <w:rsid w:val="00D51236"/>
    <w:rsid w:val="00D52F75"/>
    <w:rsid w:val="00D52F77"/>
    <w:rsid w:val="00D53917"/>
    <w:rsid w:val="00D53921"/>
    <w:rsid w:val="00D53A89"/>
    <w:rsid w:val="00D53BB4"/>
    <w:rsid w:val="00D54EA3"/>
    <w:rsid w:val="00D5561B"/>
    <w:rsid w:val="00D5612D"/>
    <w:rsid w:val="00D564DC"/>
    <w:rsid w:val="00D565CA"/>
    <w:rsid w:val="00D5660F"/>
    <w:rsid w:val="00D57774"/>
    <w:rsid w:val="00D6039F"/>
    <w:rsid w:val="00D604F5"/>
    <w:rsid w:val="00D6109D"/>
    <w:rsid w:val="00D613CE"/>
    <w:rsid w:val="00D619C2"/>
    <w:rsid w:val="00D6336B"/>
    <w:rsid w:val="00D650C4"/>
    <w:rsid w:val="00D654A5"/>
    <w:rsid w:val="00D657E3"/>
    <w:rsid w:val="00D6583E"/>
    <w:rsid w:val="00D659C4"/>
    <w:rsid w:val="00D65F3F"/>
    <w:rsid w:val="00D67C56"/>
    <w:rsid w:val="00D705B9"/>
    <w:rsid w:val="00D70E69"/>
    <w:rsid w:val="00D7106E"/>
    <w:rsid w:val="00D71A4C"/>
    <w:rsid w:val="00D71A81"/>
    <w:rsid w:val="00D721B8"/>
    <w:rsid w:val="00D7291E"/>
    <w:rsid w:val="00D72A82"/>
    <w:rsid w:val="00D7369B"/>
    <w:rsid w:val="00D738B4"/>
    <w:rsid w:val="00D73A8C"/>
    <w:rsid w:val="00D74732"/>
    <w:rsid w:val="00D749B5"/>
    <w:rsid w:val="00D74C2B"/>
    <w:rsid w:val="00D7530B"/>
    <w:rsid w:val="00D75316"/>
    <w:rsid w:val="00D76306"/>
    <w:rsid w:val="00D763C3"/>
    <w:rsid w:val="00D76915"/>
    <w:rsid w:val="00D76A4B"/>
    <w:rsid w:val="00D76BA4"/>
    <w:rsid w:val="00D8037E"/>
    <w:rsid w:val="00D80DAB"/>
    <w:rsid w:val="00D80E00"/>
    <w:rsid w:val="00D81DC1"/>
    <w:rsid w:val="00D8302F"/>
    <w:rsid w:val="00D83269"/>
    <w:rsid w:val="00D83422"/>
    <w:rsid w:val="00D83FA3"/>
    <w:rsid w:val="00D844DF"/>
    <w:rsid w:val="00D8790F"/>
    <w:rsid w:val="00D9029B"/>
    <w:rsid w:val="00D922B9"/>
    <w:rsid w:val="00D926A2"/>
    <w:rsid w:val="00D926B3"/>
    <w:rsid w:val="00D92773"/>
    <w:rsid w:val="00D93BEC"/>
    <w:rsid w:val="00D93E0E"/>
    <w:rsid w:val="00D93E4D"/>
    <w:rsid w:val="00D942C1"/>
    <w:rsid w:val="00D9445B"/>
    <w:rsid w:val="00D94D4C"/>
    <w:rsid w:val="00D95BE7"/>
    <w:rsid w:val="00D95CF9"/>
    <w:rsid w:val="00D969EF"/>
    <w:rsid w:val="00D97800"/>
    <w:rsid w:val="00DA046B"/>
    <w:rsid w:val="00DA08A6"/>
    <w:rsid w:val="00DA0E82"/>
    <w:rsid w:val="00DA18C9"/>
    <w:rsid w:val="00DA1C90"/>
    <w:rsid w:val="00DA1E74"/>
    <w:rsid w:val="00DA1FCC"/>
    <w:rsid w:val="00DA3816"/>
    <w:rsid w:val="00DA3895"/>
    <w:rsid w:val="00DA405D"/>
    <w:rsid w:val="00DA490D"/>
    <w:rsid w:val="00DA4C14"/>
    <w:rsid w:val="00DA5F73"/>
    <w:rsid w:val="00DA6849"/>
    <w:rsid w:val="00DA7C94"/>
    <w:rsid w:val="00DB0562"/>
    <w:rsid w:val="00DB3333"/>
    <w:rsid w:val="00DB4B75"/>
    <w:rsid w:val="00DB4EAC"/>
    <w:rsid w:val="00DB5403"/>
    <w:rsid w:val="00DB5706"/>
    <w:rsid w:val="00DB633F"/>
    <w:rsid w:val="00DB6F38"/>
    <w:rsid w:val="00DB71C5"/>
    <w:rsid w:val="00DB7D10"/>
    <w:rsid w:val="00DC0302"/>
    <w:rsid w:val="00DC098A"/>
    <w:rsid w:val="00DC11A1"/>
    <w:rsid w:val="00DC2888"/>
    <w:rsid w:val="00DC2A0F"/>
    <w:rsid w:val="00DC2BB7"/>
    <w:rsid w:val="00DC3AE5"/>
    <w:rsid w:val="00DC405A"/>
    <w:rsid w:val="00DC44B0"/>
    <w:rsid w:val="00DC5667"/>
    <w:rsid w:val="00DD0562"/>
    <w:rsid w:val="00DD05F9"/>
    <w:rsid w:val="00DD0F19"/>
    <w:rsid w:val="00DD1842"/>
    <w:rsid w:val="00DD24C9"/>
    <w:rsid w:val="00DD2E16"/>
    <w:rsid w:val="00DD36FB"/>
    <w:rsid w:val="00DD3FA0"/>
    <w:rsid w:val="00DD4E7E"/>
    <w:rsid w:val="00DD501F"/>
    <w:rsid w:val="00DD51E0"/>
    <w:rsid w:val="00DD5427"/>
    <w:rsid w:val="00DD5561"/>
    <w:rsid w:val="00DD6DC0"/>
    <w:rsid w:val="00DE00DE"/>
    <w:rsid w:val="00DE202B"/>
    <w:rsid w:val="00DE2FE5"/>
    <w:rsid w:val="00DE3315"/>
    <w:rsid w:val="00DE37BD"/>
    <w:rsid w:val="00DE3AF9"/>
    <w:rsid w:val="00DE46AB"/>
    <w:rsid w:val="00DE5561"/>
    <w:rsid w:val="00DE6130"/>
    <w:rsid w:val="00DE6510"/>
    <w:rsid w:val="00DE71AE"/>
    <w:rsid w:val="00DE72C5"/>
    <w:rsid w:val="00DE7E4E"/>
    <w:rsid w:val="00DF015E"/>
    <w:rsid w:val="00DF0F49"/>
    <w:rsid w:val="00DF13E6"/>
    <w:rsid w:val="00DF17C6"/>
    <w:rsid w:val="00DF18CB"/>
    <w:rsid w:val="00DF1B33"/>
    <w:rsid w:val="00DF2188"/>
    <w:rsid w:val="00DF2DB1"/>
    <w:rsid w:val="00DF2ED9"/>
    <w:rsid w:val="00DF2F54"/>
    <w:rsid w:val="00DF2FBB"/>
    <w:rsid w:val="00DF3187"/>
    <w:rsid w:val="00DF36B8"/>
    <w:rsid w:val="00DF4053"/>
    <w:rsid w:val="00DF62E3"/>
    <w:rsid w:val="00DF657B"/>
    <w:rsid w:val="00DF68CE"/>
    <w:rsid w:val="00DF6EBB"/>
    <w:rsid w:val="00E00819"/>
    <w:rsid w:val="00E00948"/>
    <w:rsid w:val="00E0393E"/>
    <w:rsid w:val="00E03998"/>
    <w:rsid w:val="00E03C2A"/>
    <w:rsid w:val="00E04290"/>
    <w:rsid w:val="00E047E8"/>
    <w:rsid w:val="00E047F2"/>
    <w:rsid w:val="00E04B85"/>
    <w:rsid w:val="00E05D88"/>
    <w:rsid w:val="00E073CA"/>
    <w:rsid w:val="00E102EB"/>
    <w:rsid w:val="00E106AB"/>
    <w:rsid w:val="00E10844"/>
    <w:rsid w:val="00E10B78"/>
    <w:rsid w:val="00E10CC2"/>
    <w:rsid w:val="00E113FF"/>
    <w:rsid w:val="00E114F9"/>
    <w:rsid w:val="00E1280F"/>
    <w:rsid w:val="00E131A7"/>
    <w:rsid w:val="00E1351D"/>
    <w:rsid w:val="00E139C3"/>
    <w:rsid w:val="00E13B71"/>
    <w:rsid w:val="00E1427E"/>
    <w:rsid w:val="00E1561F"/>
    <w:rsid w:val="00E16073"/>
    <w:rsid w:val="00E16133"/>
    <w:rsid w:val="00E172E6"/>
    <w:rsid w:val="00E17823"/>
    <w:rsid w:val="00E17C28"/>
    <w:rsid w:val="00E22D22"/>
    <w:rsid w:val="00E238D6"/>
    <w:rsid w:val="00E2408B"/>
    <w:rsid w:val="00E256DE"/>
    <w:rsid w:val="00E25BD4"/>
    <w:rsid w:val="00E30639"/>
    <w:rsid w:val="00E32D28"/>
    <w:rsid w:val="00E32EBC"/>
    <w:rsid w:val="00E32EDD"/>
    <w:rsid w:val="00E3325D"/>
    <w:rsid w:val="00E33F0F"/>
    <w:rsid w:val="00E33F8D"/>
    <w:rsid w:val="00E34257"/>
    <w:rsid w:val="00E35A3D"/>
    <w:rsid w:val="00E35CEC"/>
    <w:rsid w:val="00E3775B"/>
    <w:rsid w:val="00E377D2"/>
    <w:rsid w:val="00E42A46"/>
    <w:rsid w:val="00E42B3C"/>
    <w:rsid w:val="00E4322B"/>
    <w:rsid w:val="00E4362D"/>
    <w:rsid w:val="00E4378F"/>
    <w:rsid w:val="00E43ACE"/>
    <w:rsid w:val="00E43F80"/>
    <w:rsid w:val="00E43F83"/>
    <w:rsid w:val="00E44714"/>
    <w:rsid w:val="00E44D19"/>
    <w:rsid w:val="00E44E6C"/>
    <w:rsid w:val="00E45567"/>
    <w:rsid w:val="00E4596E"/>
    <w:rsid w:val="00E46EFB"/>
    <w:rsid w:val="00E476EB"/>
    <w:rsid w:val="00E502E8"/>
    <w:rsid w:val="00E51126"/>
    <w:rsid w:val="00E511F6"/>
    <w:rsid w:val="00E514D4"/>
    <w:rsid w:val="00E52030"/>
    <w:rsid w:val="00E52CA8"/>
    <w:rsid w:val="00E53374"/>
    <w:rsid w:val="00E53692"/>
    <w:rsid w:val="00E545B7"/>
    <w:rsid w:val="00E55081"/>
    <w:rsid w:val="00E561D8"/>
    <w:rsid w:val="00E578CF"/>
    <w:rsid w:val="00E6003F"/>
    <w:rsid w:val="00E6007E"/>
    <w:rsid w:val="00E60965"/>
    <w:rsid w:val="00E614D3"/>
    <w:rsid w:val="00E61AD6"/>
    <w:rsid w:val="00E6246D"/>
    <w:rsid w:val="00E62945"/>
    <w:rsid w:val="00E62B2C"/>
    <w:rsid w:val="00E63044"/>
    <w:rsid w:val="00E63C14"/>
    <w:rsid w:val="00E6465C"/>
    <w:rsid w:val="00E649A2"/>
    <w:rsid w:val="00E6778A"/>
    <w:rsid w:val="00E679BC"/>
    <w:rsid w:val="00E67A75"/>
    <w:rsid w:val="00E70325"/>
    <w:rsid w:val="00E706C3"/>
    <w:rsid w:val="00E7169E"/>
    <w:rsid w:val="00E71F64"/>
    <w:rsid w:val="00E7216E"/>
    <w:rsid w:val="00E743BC"/>
    <w:rsid w:val="00E746BD"/>
    <w:rsid w:val="00E75D95"/>
    <w:rsid w:val="00E75F29"/>
    <w:rsid w:val="00E772A8"/>
    <w:rsid w:val="00E7796A"/>
    <w:rsid w:val="00E80EE1"/>
    <w:rsid w:val="00E81B39"/>
    <w:rsid w:val="00E8421E"/>
    <w:rsid w:val="00E85236"/>
    <w:rsid w:val="00E872B5"/>
    <w:rsid w:val="00E9035E"/>
    <w:rsid w:val="00E90634"/>
    <w:rsid w:val="00E90CF0"/>
    <w:rsid w:val="00E91C4B"/>
    <w:rsid w:val="00E93187"/>
    <w:rsid w:val="00E93382"/>
    <w:rsid w:val="00E947D0"/>
    <w:rsid w:val="00E94B05"/>
    <w:rsid w:val="00E94C94"/>
    <w:rsid w:val="00E95A12"/>
    <w:rsid w:val="00E96127"/>
    <w:rsid w:val="00E97582"/>
    <w:rsid w:val="00E978D1"/>
    <w:rsid w:val="00EA01F8"/>
    <w:rsid w:val="00EA0848"/>
    <w:rsid w:val="00EA17BD"/>
    <w:rsid w:val="00EA3155"/>
    <w:rsid w:val="00EA31D1"/>
    <w:rsid w:val="00EA4D30"/>
    <w:rsid w:val="00EA53D0"/>
    <w:rsid w:val="00EA54AF"/>
    <w:rsid w:val="00EA57EE"/>
    <w:rsid w:val="00EA69E7"/>
    <w:rsid w:val="00EA7215"/>
    <w:rsid w:val="00EA7EB8"/>
    <w:rsid w:val="00EB0803"/>
    <w:rsid w:val="00EB0F36"/>
    <w:rsid w:val="00EB12D2"/>
    <w:rsid w:val="00EB2617"/>
    <w:rsid w:val="00EB2A7B"/>
    <w:rsid w:val="00EB3D2D"/>
    <w:rsid w:val="00EB42DB"/>
    <w:rsid w:val="00EB4329"/>
    <w:rsid w:val="00EB5487"/>
    <w:rsid w:val="00EB5EA6"/>
    <w:rsid w:val="00EB63C4"/>
    <w:rsid w:val="00EB6B13"/>
    <w:rsid w:val="00EC0498"/>
    <w:rsid w:val="00EC0D0D"/>
    <w:rsid w:val="00EC1673"/>
    <w:rsid w:val="00EC2818"/>
    <w:rsid w:val="00EC3830"/>
    <w:rsid w:val="00EC4B78"/>
    <w:rsid w:val="00EC4CEE"/>
    <w:rsid w:val="00EC53CC"/>
    <w:rsid w:val="00EC6B37"/>
    <w:rsid w:val="00EC7090"/>
    <w:rsid w:val="00EC71FC"/>
    <w:rsid w:val="00ED05E4"/>
    <w:rsid w:val="00ED0896"/>
    <w:rsid w:val="00ED23CB"/>
    <w:rsid w:val="00ED4552"/>
    <w:rsid w:val="00ED4A34"/>
    <w:rsid w:val="00ED4E89"/>
    <w:rsid w:val="00ED4F2D"/>
    <w:rsid w:val="00ED5975"/>
    <w:rsid w:val="00ED626A"/>
    <w:rsid w:val="00ED7136"/>
    <w:rsid w:val="00EE0ECB"/>
    <w:rsid w:val="00EE19B0"/>
    <w:rsid w:val="00EE50E4"/>
    <w:rsid w:val="00EE68E1"/>
    <w:rsid w:val="00EE7793"/>
    <w:rsid w:val="00EE7B52"/>
    <w:rsid w:val="00EF0AD5"/>
    <w:rsid w:val="00EF0C95"/>
    <w:rsid w:val="00EF450C"/>
    <w:rsid w:val="00EF4D66"/>
    <w:rsid w:val="00EF5231"/>
    <w:rsid w:val="00EF6188"/>
    <w:rsid w:val="00EF642D"/>
    <w:rsid w:val="00EF68E0"/>
    <w:rsid w:val="00EF6939"/>
    <w:rsid w:val="00EF695F"/>
    <w:rsid w:val="00EF7FCD"/>
    <w:rsid w:val="00F00709"/>
    <w:rsid w:val="00F0116D"/>
    <w:rsid w:val="00F018C8"/>
    <w:rsid w:val="00F01FC1"/>
    <w:rsid w:val="00F02A7F"/>
    <w:rsid w:val="00F02F2D"/>
    <w:rsid w:val="00F05050"/>
    <w:rsid w:val="00F06246"/>
    <w:rsid w:val="00F0721F"/>
    <w:rsid w:val="00F10172"/>
    <w:rsid w:val="00F10682"/>
    <w:rsid w:val="00F108C3"/>
    <w:rsid w:val="00F10DFE"/>
    <w:rsid w:val="00F10E90"/>
    <w:rsid w:val="00F11B69"/>
    <w:rsid w:val="00F12A8B"/>
    <w:rsid w:val="00F1340A"/>
    <w:rsid w:val="00F1354C"/>
    <w:rsid w:val="00F13FBB"/>
    <w:rsid w:val="00F14173"/>
    <w:rsid w:val="00F14FB0"/>
    <w:rsid w:val="00F15618"/>
    <w:rsid w:val="00F15A32"/>
    <w:rsid w:val="00F1766C"/>
    <w:rsid w:val="00F178CF"/>
    <w:rsid w:val="00F17C60"/>
    <w:rsid w:val="00F21D19"/>
    <w:rsid w:val="00F21DF4"/>
    <w:rsid w:val="00F2299E"/>
    <w:rsid w:val="00F23083"/>
    <w:rsid w:val="00F238B5"/>
    <w:rsid w:val="00F24C03"/>
    <w:rsid w:val="00F2521F"/>
    <w:rsid w:val="00F255B0"/>
    <w:rsid w:val="00F26393"/>
    <w:rsid w:val="00F26B34"/>
    <w:rsid w:val="00F26FBD"/>
    <w:rsid w:val="00F275AF"/>
    <w:rsid w:val="00F27CFF"/>
    <w:rsid w:val="00F305D1"/>
    <w:rsid w:val="00F306D7"/>
    <w:rsid w:val="00F30D74"/>
    <w:rsid w:val="00F3128A"/>
    <w:rsid w:val="00F31513"/>
    <w:rsid w:val="00F315BD"/>
    <w:rsid w:val="00F3194B"/>
    <w:rsid w:val="00F323F2"/>
    <w:rsid w:val="00F32D1B"/>
    <w:rsid w:val="00F33B4C"/>
    <w:rsid w:val="00F3407E"/>
    <w:rsid w:val="00F34151"/>
    <w:rsid w:val="00F3416F"/>
    <w:rsid w:val="00F34251"/>
    <w:rsid w:val="00F343D5"/>
    <w:rsid w:val="00F345A5"/>
    <w:rsid w:val="00F34D6B"/>
    <w:rsid w:val="00F34FF9"/>
    <w:rsid w:val="00F35629"/>
    <w:rsid w:val="00F3725F"/>
    <w:rsid w:val="00F409CD"/>
    <w:rsid w:val="00F41718"/>
    <w:rsid w:val="00F4172F"/>
    <w:rsid w:val="00F41798"/>
    <w:rsid w:val="00F429FA"/>
    <w:rsid w:val="00F43150"/>
    <w:rsid w:val="00F44B87"/>
    <w:rsid w:val="00F45554"/>
    <w:rsid w:val="00F45894"/>
    <w:rsid w:val="00F46776"/>
    <w:rsid w:val="00F46A7C"/>
    <w:rsid w:val="00F4753C"/>
    <w:rsid w:val="00F476D2"/>
    <w:rsid w:val="00F50961"/>
    <w:rsid w:val="00F51450"/>
    <w:rsid w:val="00F51CAE"/>
    <w:rsid w:val="00F523F9"/>
    <w:rsid w:val="00F541C9"/>
    <w:rsid w:val="00F541DE"/>
    <w:rsid w:val="00F54268"/>
    <w:rsid w:val="00F54606"/>
    <w:rsid w:val="00F54EB1"/>
    <w:rsid w:val="00F54F3F"/>
    <w:rsid w:val="00F571A1"/>
    <w:rsid w:val="00F60104"/>
    <w:rsid w:val="00F61548"/>
    <w:rsid w:val="00F61BAA"/>
    <w:rsid w:val="00F622AA"/>
    <w:rsid w:val="00F626BE"/>
    <w:rsid w:val="00F62891"/>
    <w:rsid w:val="00F62975"/>
    <w:rsid w:val="00F63060"/>
    <w:rsid w:val="00F63987"/>
    <w:rsid w:val="00F65C1B"/>
    <w:rsid w:val="00F662EE"/>
    <w:rsid w:val="00F67183"/>
    <w:rsid w:val="00F67E4E"/>
    <w:rsid w:val="00F712B7"/>
    <w:rsid w:val="00F71691"/>
    <w:rsid w:val="00F719D6"/>
    <w:rsid w:val="00F7210D"/>
    <w:rsid w:val="00F738A7"/>
    <w:rsid w:val="00F74C48"/>
    <w:rsid w:val="00F7506F"/>
    <w:rsid w:val="00F75A10"/>
    <w:rsid w:val="00F76550"/>
    <w:rsid w:val="00F76F86"/>
    <w:rsid w:val="00F77751"/>
    <w:rsid w:val="00F77AE0"/>
    <w:rsid w:val="00F77C13"/>
    <w:rsid w:val="00F804FB"/>
    <w:rsid w:val="00F816C7"/>
    <w:rsid w:val="00F820E7"/>
    <w:rsid w:val="00F82757"/>
    <w:rsid w:val="00F834A4"/>
    <w:rsid w:val="00F83698"/>
    <w:rsid w:val="00F85178"/>
    <w:rsid w:val="00F85DFD"/>
    <w:rsid w:val="00F85F34"/>
    <w:rsid w:val="00F8614F"/>
    <w:rsid w:val="00F86B99"/>
    <w:rsid w:val="00F86F50"/>
    <w:rsid w:val="00F86FB1"/>
    <w:rsid w:val="00F90319"/>
    <w:rsid w:val="00F90DAD"/>
    <w:rsid w:val="00F9121B"/>
    <w:rsid w:val="00F91546"/>
    <w:rsid w:val="00F92DB5"/>
    <w:rsid w:val="00F92F34"/>
    <w:rsid w:val="00F93049"/>
    <w:rsid w:val="00F93B25"/>
    <w:rsid w:val="00F951FD"/>
    <w:rsid w:val="00F95455"/>
    <w:rsid w:val="00F95DF6"/>
    <w:rsid w:val="00F95EAD"/>
    <w:rsid w:val="00F97047"/>
    <w:rsid w:val="00F97059"/>
    <w:rsid w:val="00F97357"/>
    <w:rsid w:val="00F976E8"/>
    <w:rsid w:val="00F97D79"/>
    <w:rsid w:val="00FA07FA"/>
    <w:rsid w:val="00FA24BC"/>
    <w:rsid w:val="00FA28DC"/>
    <w:rsid w:val="00FA2A7C"/>
    <w:rsid w:val="00FA4BA6"/>
    <w:rsid w:val="00FA4FA3"/>
    <w:rsid w:val="00FA4FEC"/>
    <w:rsid w:val="00FA623B"/>
    <w:rsid w:val="00FA6A92"/>
    <w:rsid w:val="00FA7170"/>
    <w:rsid w:val="00FA7419"/>
    <w:rsid w:val="00FA76F6"/>
    <w:rsid w:val="00FA7CB2"/>
    <w:rsid w:val="00FB0BD6"/>
    <w:rsid w:val="00FB1285"/>
    <w:rsid w:val="00FB2736"/>
    <w:rsid w:val="00FB2E61"/>
    <w:rsid w:val="00FB3290"/>
    <w:rsid w:val="00FB5178"/>
    <w:rsid w:val="00FB558C"/>
    <w:rsid w:val="00FB62F8"/>
    <w:rsid w:val="00FB6325"/>
    <w:rsid w:val="00FB64A5"/>
    <w:rsid w:val="00FB77B6"/>
    <w:rsid w:val="00FB7FCA"/>
    <w:rsid w:val="00FC06A8"/>
    <w:rsid w:val="00FC178B"/>
    <w:rsid w:val="00FC1AF7"/>
    <w:rsid w:val="00FC1C82"/>
    <w:rsid w:val="00FC34EB"/>
    <w:rsid w:val="00FC3746"/>
    <w:rsid w:val="00FC37DE"/>
    <w:rsid w:val="00FC484A"/>
    <w:rsid w:val="00FC6416"/>
    <w:rsid w:val="00FC6E6F"/>
    <w:rsid w:val="00FC7DEA"/>
    <w:rsid w:val="00FD162F"/>
    <w:rsid w:val="00FD28BF"/>
    <w:rsid w:val="00FD2930"/>
    <w:rsid w:val="00FD2DBA"/>
    <w:rsid w:val="00FD4C9C"/>
    <w:rsid w:val="00FD4CEE"/>
    <w:rsid w:val="00FD4D61"/>
    <w:rsid w:val="00FD50F9"/>
    <w:rsid w:val="00FD6977"/>
    <w:rsid w:val="00FD6E26"/>
    <w:rsid w:val="00FE0C38"/>
    <w:rsid w:val="00FE12DF"/>
    <w:rsid w:val="00FE2258"/>
    <w:rsid w:val="00FE24BD"/>
    <w:rsid w:val="00FE3DDC"/>
    <w:rsid w:val="00FE4083"/>
    <w:rsid w:val="00FE44D9"/>
    <w:rsid w:val="00FE4F77"/>
    <w:rsid w:val="00FE592E"/>
    <w:rsid w:val="00FE6C40"/>
    <w:rsid w:val="00FF00EA"/>
    <w:rsid w:val="00FF0907"/>
    <w:rsid w:val="00FF0D85"/>
    <w:rsid w:val="00FF19DC"/>
    <w:rsid w:val="00FF2C68"/>
    <w:rsid w:val="00FF33CA"/>
    <w:rsid w:val="00FF35F4"/>
    <w:rsid w:val="00FF3640"/>
    <w:rsid w:val="00FF409E"/>
    <w:rsid w:val="00FF4A6E"/>
    <w:rsid w:val="00FF507C"/>
    <w:rsid w:val="00FF513A"/>
    <w:rsid w:val="00FF5252"/>
    <w:rsid w:val="00FF5687"/>
    <w:rsid w:val="00FF6DE2"/>
    <w:rsid w:val="00FF6E48"/>
    <w:rsid w:val="00FF6F28"/>
    <w:rsid w:val="00FF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red,#d86916"/>
    </o:shapedefaults>
    <o:shapelayout v:ext="edit">
      <o:idmap v:ext="edit" data="1"/>
    </o:shapelayout>
  </w:shapeDefaults>
  <w:doNotEmbedSmartTags/>
  <w:decimalSymbol w:val="."/>
  <w:listSeparator w:val=","/>
  <w14:docId w14:val="0F752A76"/>
  <w15:docId w15:val="{1EF8F6CB-1375-4E5E-90D7-5677251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C52"/>
    <w:pPr>
      <w:widowControl w:val="0"/>
      <w:suppressAutoHyphens/>
      <w:overflowPunct w:val="0"/>
      <w:autoSpaceDE w:val="0"/>
      <w:spacing w:line="240" w:lineRule="atLeast"/>
      <w:textAlignment w:val="baseline"/>
    </w:pPr>
    <w:rPr>
      <w:rFonts w:eastAsia="바탕"/>
      <w:lang w:eastAsia="ar-SA"/>
    </w:rPr>
  </w:style>
  <w:style w:type="paragraph" w:styleId="1">
    <w:name w:val="heading 1"/>
    <w:basedOn w:val="a"/>
    <w:next w:val="a"/>
    <w:link w:val="1Char"/>
    <w:qFormat/>
    <w:rsid w:val="006525AD"/>
    <w:pPr>
      <w:keepNext/>
      <w:numPr>
        <w:numId w:val="1"/>
      </w:numPr>
      <w:spacing w:before="120" w:after="60"/>
      <w:outlineLvl w:val="0"/>
    </w:pPr>
    <w:rPr>
      <w:rFonts w:ascii="Arial" w:eastAsia="맑은 고딕" w:hAnsi="Arial"/>
      <w:b/>
      <w:sz w:val="28"/>
    </w:rPr>
  </w:style>
  <w:style w:type="paragraph" w:styleId="2">
    <w:name w:val="heading 2"/>
    <w:basedOn w:val="1"/>
    <w:next w:val="a"/>
    <w:link w:val="2Char"/>
    <w:qFormat/>
    <w:rsid w:val="003569E5"/>
    <w:pPr>
      <w:numPr>
        <w:ilvl w:val="1"/>
      </w:numPr>
      <w:ind w:left="720"/>
      <w:outlineLvl w:val="1"/>
    </w:pPr>
    <w:rPr>
      <w:rFonts w:eastAsiaTheme="minorEastAsia"/>
      <w:sz w:val="24"/>
    </w:rPr>
  </w:style>
  <w:style w:type="paragraph" w:styleId="3">
    <w:name w:val="heading 3"/>
    <w:basedOn w:val="1"/>
    <w:next w:val="a"/>
    <w:qFormat/>
    <w:rsid w:val="0033747F"/>
    <w:pPr>
      <w:numPr>
        <w:ilvl w:val="2"/>
      </w:numPr>
      <w:outlineLvl w:val="2"/>
    </w:pPr>
    <w:rPr>
      <w:b w:val="0"/>
      <w:i/>
      <w:sz w:val="24"/>
    </w:rPr>
  </w:style>
  <w:style w:type="paragraph" w:styleId="4">
    <w:name w:val="heading 4"/>
    <w:basedOn w:val="3"/>
    <w:next w:val="a"/>
    <w:qFormat/>
    <w:rsid w:val="002A171C"/>
    <w:pPr>
      <w:numPr>
        <w:ilvl w:val="3"/>
      </w:numPr>
      <w:outlineLvl w:val="3"/>
    </w:pPr>
    <w:rPr>
      <w:sz w:val="22"/>
    </w:rPr>
  </w:style>
  <w:style w:type="paragraph" w:styleId="5">
    <w:name w:val="heading 5"/>
    <w:basedOn w:val="a"/>
    <w:next w:val="a"/>
    <w:qFormat/>
    <w:rsid w:val="002A171C"/>
    <w:pPr>
      <w:numPr>
        <w:ilvl w:val="4"/>
        <w:numId w:val="1"/>
      </w:numPr>
      <w:spacing w:before="240" w:after="60"/>
      <w:outlineLvl w:val="4"/>
    </w:pPr>
    <w:rPr>
      <w:rFonts w:eastAsia="맑은 고딕"/>
      <w:sz w:val="22"/>
    </w:rPr>
  </w:style>
  <w:style w:type="paragraph" w:styleId="6">
    <w:name w:val="heading 6"/>
    <w:basedOn w:val="a"/>
    <w:next w:val="a"/>
    <w:qFormat/>
    <w:rsid w:val="003544BE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544B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3544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rsid w:val="003544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3544BE"/>
    <w:rPr>
      <w:rFonts w:ascii="Symbol" w:hAnsi="Symbol"/>
    </w:rPr>
  </w:style>
  <w:style w:type="character" w:customStyle="1" w:styleId="WW8Num3z0">
    <w:name w:val="WW8Num3z0"/>
    <w:rsid w:val="003544BE"/>
    <w:rPr>
      <w:rFonts w:ascii="Symbol" w:hAnsi="Symbol"/>
    </w:rPr>
  </w:style>
  <w:style w:type="character" w:customStyle="1" w:styleId="Absatz-Standardschriftart">
    <w:name w:val="Absatz-Standardschriftart"/>
    <w:rsid w:val="003544BE"/>
  </w:style>
  <w:style w:type="character" w:customStyle="1" w:styleId="WW-Absatz-Standardschriftart">
    <w:name w:val="WW-Absatz-Standardschriftart"/>
    <w:rsid w:val="003544BE"/>
  </w:style>
  <w:style w:type="character" w:customStyle="1" w:styleId="WW-Absatz-Standardschriftart1">
    <w:name w:val="WW-Absatz-Standardschriftart1"/>
    <w:rsid w:val="003544BE"/>
  </w:style>
  <w:style w:type="character" w:customStyle="1" w:styleId="WW-Absatz-Standardschriftart11">
    <w:name w:val="WW-Absatz-Standardschriftart11"/>
    <w:rsid w:val="003544BE"/>
  </w:style>
  <w:style w:type="character" w:customStyle="1" w:styleId="WW-Absatz-Standardschriftart111">
    <w:name w:val="WW-Absatz-Standardschriftart111"/>
    <w:rsid w:val="003544BE"/>
  </w:style>
  <w:style w:type="character" w:customStyle="1" w:styleId="WW8Num6z0">
    <w:name w:val="WW8Num6z0"/>
    <w:rsid w:val="003544BE"/>
    <w:rPr>
      <w:rFonts w:ascii="Symbol" w:hAnsi="Symbol"/>
    </w:rPr>
  </w:style>
  <w:style w:type="character" w:customStyle="1" w:styleId="WW8Num15z0">
    <w:name w:val="WW8Num15z0"/>
    <w:rsid w:val="003544BE"/>
    <w:rPr>
      <w:rFonts w:ascii="Symbol" w:hAnsi="Symbol"/>
    </w:rPr>
  </w:style>
  <w:style w:type="character" w:customStyle="1" w:styleId="WW8Num15z1">
    <w:name w:val="WW8Num15z1"/>
    <w:rsid w:val="003544BE"/>
    <w:rPr>
      <w:rFonts w:ascii="Wingdings" w:hAnsi="Wingdings"/>
    </w:rPr>
  </w:style>
  <w:style w:type="character" w:customStyle="1" w:styleId="WW8Num24z0">
    <w:name w:val="WW8Num24z0"/>
    <w:rsid w:val="003544BE"/>
    <w:rPr>
      <w:rFonts w:ascii="Symbol" w:hAnsi="Symbol"/>
    </w:rPr>
  </w:style>
  <w:style w:type="character" w:customStyle="1" w:styleId="WW8Num24z1">
    <w:name w:val="WW8Num24z1"/>
    <w:rsid w:val="003544BE"/>
    <w:rPr>
      <w:rFonts w:ascii="Wingdings" w:hAnsi="Wingdings"/>
    </w:rPr>
  </w:style>
  <w:style w:type="character" w:customStyle="1" w:styleId="DefaultParagraphFont2">
    <w:name w:val="Default Paragraph Font2"/>
    <w:rsid w:val="003544BE"/>
  </w:style>
  <w:style w:type="character" w:customStyle="1" w:styleId="CharChar5">
    <w:name w:val="Char Char5"/>
    <w:rsid w:val="003544BE"/>
    <w:rPr>
      <w:rFonts w:ascii="Arial" w:eastAsia="바탕" w:hAnsi="Arial"/>
      <w:b/>
      <w:sz w:val="28"/>
      <w:lang w:val="en" w:eastAsia="ar-SA" w:bidi="ar-SA"/>
    </w:rPr>
  </w:style>
  <w:style w:type="character" w:customStyle="1" w:styleId="CharChar4">
    <w:name w:val="Char Char4"/>
    <w:rsid w:val="003544BE"/>
    <w:rPr>
      <w:rFonts w:ascii="Arial" w:eastAsia="바탕" w:hAnsi="Arial"/>
      <w:b/>
      <w:sz w:val="24"/>
      <w:lang w:val="en" w:eastAsia="ar-SA" w:bidi="ar-SA"/>
    </w:rPr>
  </w:style>
  <w:style w:type="character" w:styleId="a3">
    <w:name w:val="page number"/>
    <w:basedOn w:val="DefaultParagraphFont2"/>
    <w:rsid w:val="003544BE"/>
  </w:style>
  <w:style w:type="character" w:customStyle="1" w:styleId="CharChar3">
    <w:name w:val="Char Char3"/>
    <w:rsid w:val="003544BE"/>
    <w:rPr>
      <w:rFonts w:eastAsia="굴림"/>
      <w:sz w:val="24"/>
      <w:lang w:val="en" w:eastAsia="ar-SA" w:bidi="ar-SA"/>
    </w:rPr>
  </w:style>
  <w:style w:type="character" w:styleId="a4">
    <w:name w:val="Hyperlink"/>
    <w:uiPriority w:val="99"/>
    <w:rsid w:val="003544BE"/>
    <w:rPr>
      <w:color w:val="0000FF"/>
      <w:u w:val="single"/>
    </w:rPr>
  </w:style>
  <w:style w:type="character" w:styleId="a5">
    <w:name w:val="FollowedHyperlink"/>
    <w:rsid w:val="003544BE"/>
    <w:rPr>
      <w:color w:val="800080"/>
      <w:u w:val="single"/>
    </w:rPr>
  </w:style>
  <w:style w:type="character" w:customStyle="1" w:styleId="a6">
    <w:name w:val="각주 기호"/>
    <w:rsid w:val="003544BE"/>
    <w:rPr>
      <w:vertAlign w:val="superscript"/>
    </w:rPr>
  </w:style>
  <w:style w:type="character" w:customStyle="1" w:styleId="WW8Num5z0">
    <w:name w:val="WW8Num5z0"/>
    <w:rsid w:val="003544BE"/>
    <w:rPr>
      <w:rFonts w:ascii="Symbol" w:hAnsi="Symbol"/>
    </w:rPr>
  </w:style>
  <w:style w:type="character" w:customStyle="1" w:styleId="WW-Absatz-Standardschriftart1111">
    <w:name w:val="WW-Absatz-Standardschriftart1111"/>
    <w:rsid w:val="003544BE"/>
  </w:style>
  <w:style w:type="character" w:customStyle="1" w:styleId="WW8Num4z0">
    <w:name w:val="WW8Num4z0"/>
    <w:rsid w:val="003544BE"/>
    <w:rPr>
      <w:rFonts w:ascii="Symbol" w:hAnsi="Symbol"/>
    </w:rPr>
  </w:style>
  <w:style w:type="character" w:customStyle="1" w:styleId="WW8Num4z1">
    <w:name w:val="WW8Num4z1"/>
    <w:rsid w:val="003544BE"/>
    <w:rPr>
      <w:rFonts w:ascii="Wingdings" w:hAnsi="Wingdings"/>
    </w:rPr>
  </w:style>
  <w:style w:type="character" w:customStyle="1" w:styleId="WW8Num7z0">
    <w:name w:val="WW8Num7z0"/>
    <w:rsid w:val="003544BE"/>
    <w:rPr>
      <w:rFonts w:ascii="Symbol" w:hAnsi="Symbol"/>
    </w:rPr>
  </w:style>
  <w:style w:type="character" w:customStyle="1" w:styleId="WW8Num7z1">
    <w:name w:val="WW8Num7z1"/>
    <w:rsid w:val="003544BE"/>
    <w:rPr>
      <w:rFonts w:ascii="Wingdings" w:hAnsi="Wingdings"/>
    </w:rPr>
  </w:style>
  <w:style w:type="character" w:customStyle="1" w:styleId="DefaultParagraphFont1">
    <w:name w:val="Default Paragraph Font1"/>
    <w:rsid w:val="003544BE"/>
  </w:style>
  <w:style w:type="character" w:customStyle="1" w:styleId="CharChar2">
    <w:name w:val="Char Char2"/>
    <w:rsid w:val="003544BE"/>
    <w:rPr>
      <w:rFonts w:ascii="Arial" w:eastAsia="바탕" w:hAnsi="Arial"/>
      <w:b/>
      <w:sz w:val="28"/>
      <w:lang w:val="en" w:eastAsia="ar-SA" w:bidi="ar-SA"/>
    </w:rPr>
  </w:style>
  <w:style w:type="character" w:customStyle="1" w:styleId="CharChar1">
    <w:name w:val="Char Char1"/>
    <w:rsid w:val="003544BE"/>
    <w:rPr>
      <w:rFonts w:ascii="Arial" w:eastAsia="바탕" w:hAnsi="Arial"/>
      <w:b/>
      <w:sz w:val="24"/>
      <w:lang w:val="en" w:eastAsia="ar-SA" w:bidi="ar-SA"/>
    </w:rPr>
  </w:style>
  <w:style w:type="character" w:customStyle="1" w:styleId="CharChar">
    <w:name w:val="Char Char"/>
    <w:rsid w:val="003544BE"/>
    <w:rPr>
      <w:rFonts w:eastAsia="굴림"/>
      <w:sz w:val="24"/>
      <w:lang w:val="en" w:eastAsia="ar-SA" w:bidi="ar-SA"/>
    </w:rPr>
  </w:style>
  <w:style w:type="character" w:customStyle="1" w:styleId="WW-">
    <w:name w:val="WW-각주 기호"/>
    <w:rsid w:val="003544BE"/>
    <w:rPr>
      <w:vertAlign w:val="superscript"/>
    </w:rPr>
  </w:style>
  <w:style w:type="character" w:customStyle="1" w:styleId="RTFNum21">
    <w:name w:val="RTF_Num 2 1"/>
    <w:rsid w:val="003544BE"/>
  </w:style>
  <w:style w:type="character" w:customStyle="1" w:styleId="RTFNum31">
    <w:name w:val="RTF_Num 3 1"/>
    <w:rsid w:val="003544BE"/>
  </w:style>
  <w:style w:type="character" w:customStyle="1" w:styleId="RTFNum41">
    <w:name w:val="RTF_Num 4 1"/>
    <w:rsid w:val="003544BE"/>
  </w:style>
  <w:style w:type="character" w:customStyle="1" w:styleId="a7">
    <w:name w:val="번호 매기기 기호"/>
    <w:rsid w:val="003544BE"/>
  </w:style>
  <w:style w:type="character" w:customStyle="1" w:styleId="11">
    <w:name w:val="글머리 기호1"/>
    <w:rsid w:val="003544BE"/>
    <w:rPr>
      <w:rFonts w:ascii="OpenSymbol" w:eastAsia="OpenSymbol" w:hAnsi="OpenSymbol" w:cs="OpenSymbol"/>
    </w:rPr>
  </w:style>
  <w:style w:type="paragraph" w:customStyle="1" w:styleId="12">
    <w:name w:val="제목1"/>
    <w:basedOn w:val="a"/>
    <w:next w:val="a8"/>
    <w:rsid w:val="003544BE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a8">
    <w:name w:val="Body Text"/>
    <w:basedOn w:val="a"/>
    <w:link w:val="Char"/>
    <w:rsid w:val="00FE0C38"/>
    <w:pPr>
      <w:keepLines/>
      <w:spacing w:after="120"/>
      <w:ind w:left="720"/>
    </w:pPr>
    <w:rPr>
      <w:rFonts w:asciiTheme="minorEastAsia" w:eastAsiaTheme="minorEastAsia" w:hAnsiTheme="minorEastAsia"/>
      <w:sz w:val="22"/>
      <w:lang w:eastAsia="ko-KR"/>
    </w:rPr>
  </w:style>
  <w:style w:type="paragraph" w:styleId="a9">
    <w:name w:val="List"/>
    <w:basedOn w:val="a8"/>
    <w:rsid w:val="003544BE"/>
  </w:style>
  <w:style w:type="paragraph" w:styleId="aa">
    <w:name w:val="caption"/>
    <w:basedOn w:val="a"/>
    <w:autoRedefine/>
    <w:uiPriority w:val="35"/>
    <w:qFormat/>
    <w:rsid w:val="0097451C"/>
    <w:pPr>
      <w:keepNext/>
      <w:suppressLineNumbers/>
      <w:spacing w:before="120" w:after="120"/>
      <w:jc w:val="center"/>
    </w:pPr>
    <w:rPr>
      <w:rFonts w:ascii="맑은 고딕" w:eastAsia="맑은 고딕" w:hAnsi="맑은 고딕"/>
      <w:iCs/>
      <w:szCs w:val="24"/>
    </w:rPr>
  </w:style>
  <w:style w:type="paragraph" w:customStyle="1" w:styleId="ab">
    <w:name w:val="색인"/>
    <w:basedOn w:val="a"/>
    <w:rsid w:val="003544BE"/>
    <w:pPr>
      <w:suppressLineNumbers/>
    </w:pPr>
  </w:style>
  <w:style w:type="paragraph" w:customStyle="1" w:styleId="Paragraph2">
    <w:name w:val="Paragraph2"/>
    <w:basedOn w:val="a"/>
    <w:rsid w:val="003544BE"/>
    <w:pPr>
      <w:spacing w:before="80"/>
      <w:ind w:left="720"/>
      <w:jc w:val="both"/>
    </w:pPr>
    <w:rPr>
      <w:color w:val="000000"/>
    </w:rPr>
  </w:style>
  <w:style w:type="paragraph" w:styleId="ac">
    <w:name w:val="Title"/>
    <w:basedOn w:val="a"/>
    <w:next w:val="a"/>
    <w:qFormat/>
    <w:rsid w:val="003544BE"/>
    <w:pPr>
      <w:spacing w:line="240" w:lineRule="auto"/>
      <w:jc w:val="center"/>
    </w:pPr>
    <w:rPr>
      <w:rFonts w:ascii="Arial" w:hAnsi="Arial"/>
      <w:b/>
      <w:sz w:val="36"/>
    </w:rPr>
  </w:style>
  <w:style w:type="paragraph" w:styleId="ad">
    <w:name w:val="Subtitle"/>
    <w:basedOn w:val="a"/>
    <w:next w:val="a8"/>
    <w:qFormat/>
    <w:rsid w:val="003544BE"/>
    <w:pPr>
      <w:spacing w:after="60"/>
      <w:jc w:val="center"/>
    </w:pPr>
    <w:rPr>
      <w:rFonts w:ascii="Arial" w:hAnsi="Arial"/>
      <w:i/>
      <w:sz w:val="36"/>
    </w:rPr>
  </w:style>
  <w:style w:type="paragraph" w:customStyle="1" w:styleId="NormalIndent2">
    <w:name w:val="Normal Indent2"/>
    <w:basedOn w:val="a"/>
    <w:rsid w:val="003544BE"/>
    <w:pPr>
      <w:ind w:left="900" w:hanging="900"/>
    </w:pPr>
  </w:style>
  <w:style w:type="paragraph" w:styleId="13">
    <w:name w:val="toc 1"/>
    <w:basedOn w:val="a"/>
    <w:next w:val="a"/>
    <w:uiPriority w:val="39"/>
    <w:rsid w:val="004B26FC"/>
    <w:pPr>
      <w:tabs>
        <w:tab w:val="right" w:pos="9360"/>
      </w:tabs>
      <w:spacing w:before="240" w:after="60"/>
      <w:ind w:right="720"/>
    </w:pPr>
    <w:rPr>
      <w:rFonts w:eastAsiaTheme="minorEastAsia"/>
    </w:rPr>
  </w:style>
  <w:style w:type="paragraph" w:styleId="20">
    <w:name w:val="toc 2"/>
    <w:basedOn w:val="a"/>
    <w:next w:val="a"/>
    <w:uiPriority w:val="39"/>
    <w:rsid w:val="004B26FC"/>
    <w:pPr>
      <w:tabs>
        <w:tab w:val="right" w:pos="9360"/>
      </w:tabs>
      <w:ind w:left="432" w:right="720"/>
    </w:pPr>
    <w:rPr>
      <w:rFonts w:eastAsiaTheme="minorEastAsia"/>
    </w:rPr>
  </w:style>
  <w:style w:type="paragraph" w:styleId="30">
    <w:name w:val="toc 3"/>
    <w:basedOn w:val="a"/>
    <w:next w:val="a"/>
    <w:uiPriority w:val="39"/>
    <w:rsid w:val="004B26FC"/>
    <w:pPr>
      <w:tabs>
        <w:tab w:val="right" w:pos="9360"/>
      </w:tabs>
      <w:ind w:left="864"/>
    </w:pPr>
    <w:rPr>
      <w:rFonts w:eastAsiaTheme="minorEastAsia"/>
    </w:rPr>
  </w:style>
  <w:style w:type="paragraph" w:styleId="ae">
    <w:name w:val="header"/>
    <w:basedOn w:val="a"/>
    <w:rsid w:val="003544BE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3544BE"/>
    <w:pPr>
      <w:tabs>
        <w:tab w:val="center" w:pos="4320"/>
        <w:tab w:val="right" w:pos="8640"/>
      </w:tabs>
    </w:pPr>
  </w:style>
  <w:style w:type="paragraph" w:customStyle="1" w:styleId="SmallDot">
    <w:name w:val="Small Dot"/>
    <w:basedOn w:val="a8"/>
    <w:rsid w:val="003544BE"/>
    <w:pPr>
      <w:numPr>
        <w:numId w:val="2"/>
      </w:numPr>
      <w:ind w:left="357" w:hanging="357"/>
    </w:pPr>
  </w:style>
  <w:style w:type="paragraph" w:customStyle="1" w:styleId="SmallDotTab">
    <w:name w:val="Small Dot Tab"/>
    <w:basedOn w:val="a8"/>
    <w:rsid w:val="003544BE"/>
    <w:pPr>
      <w:numPr>
        <w:numId w:val="3"/>
      </w:numPr>
      <w:ind w:left="1162" w:hanging="425"/>
    </w:pPr>
  </w:style>
  <w:style w:type="paragraph" w:customStyle="1" w:styleId="Tabletext">
    <w:name w:val="Tabletext"/>
    <w:basedOn w:val="a"/>
    <w:rsid w:val="003544BE"/>
    <w:pPr>
      <w:keepLines/>
      <w:spacing w:after="120"/>
    </w:pPr>
  </w:style>
  <w:style w:type="paragraph" w:styleId="af0">
    <w:name w:val="footnote text"/>
    <w:basedOn w:val="a"/>
    <w:rsid w:val="003544BE"/>
    <w:pPr>
      <w:snapToGrid w:val="0"/>
    </w:pPr>
  </w:style>
  <w:style w:type="paragraph" w:customStyle="1" w:styleId="NormalWeb2">
    <w:name w:val="Normal (Web)2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2">
    <w:name w:val="Balloon Text2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2">
    <w:name w:val="Caption2"/>
    <w:basedOn w:val="a"/>
    <w:next w:val="a"/>
    <w:rsid w:val="003544BE"/>
    <w:rPr>
      <w:b/>
      <w:bCs/>
    </w:rPr>
  </w:style>
  <w:style w:type="paragraph" w:customStyle="1" w:styleId="MS">
    <w:name w:val="MS바탕글"/>
    <w:basedOn w:val="a"/>
    <w:rsid w:val="003544BE"/>
    <w:pPr>
      <w:widowControl/>
      <w:overflowPunct/>
      <w:autoSpaceDE/>
      <w:snapToGrid w:val="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BodyText0">
    <w:name w:val="MsoBodyText"/>
    <w:basedOn w:val="a"/>
    <w:rsid w:val="003544BE"/>
    <w:pPr>
      <w:widowControl/>
      <w:overflowPunct/>
      <w:autoSpaceDE/>
      <w:snapToGrid w:val="0"/>
      <w:spacing w:after="60"/>
      <w:ind w:left="72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Caption0">
    <w:name w:val="MsoCaption"/>
    <w:basedOn w:val="a"/>
    <w:rsid w:val="003544BE"/>
    <w:pPr>
      <w:widowControl/>
      <w:overflowPunct/>
      <w:autoSpaceDE/>
      <w:snapToGrid w:val="0"/>
      <w:spacing w:before="120" w:after="240"/>
      <w:jc w:val="both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af1">
    <w:name w:val="바탕글"/>
    <w:basedOn w:val="a"/>
    <w:rsid w:val="003544BE"/>
    <w:pPr>
      <w:widowControl/>
      <w:overflowPunct/>
      <w:autoSpaceDE/>
      <w:snapToGrid w:val="0"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3544BE"/>
    <w:pPr>
      <w:widowControl w:val="0"/>
      <w:suppressAutoHyphens/>
      <w:autoSpaceDE w:val="0"/>
    </w:pPr>
    <w:rPr>
      <w:rFonts w:eastAsia="바탕"/>
      <w:color w:val="000000"/>
      <w:sz w:val="24"/>
      <w:szCs w:val="24"/>
      <w:lang w:eastAsia="ar-SA"/>
    </w:rPr>
  </w:style>
  <w:style w:type="paragraph" w:styleId="af2">
    <w:name w:val="Body Text Indent"/>
    <w:basedOn w:val="a"/>
    <w:rsid w:val="003544BE"/>
    <w:pPr>
      <w:spacing w:after="180"/>
      <w:ind w:left="851"/>
    </w:pPr>
  </w:style>
  <w:style w:type="paragraph" w:customStyle="1" w:styleId="NormalIndent1">
    <w:name w:val="Normal Indent1"/>
    <w:basedOn w:val="a"/>
    <w:rsid w:val="003544BE"/>
    <w:pPr>
      <w:ind w:left="900" w:hanging="900"/>
    </w:pPr>
  </w:style>
  <w:style w:type="paragraph" w:customStyle="1" w:styleId="NormalWeb1">
    <w:name w:val="Normal (Web)1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1">
    <w:name w:val="Balloon Text1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1">
    <w:name w:val="Caption1"/>
    <w:basedOn w:val="a"/>
    <w:next w:val="a"/>
    <w:rsid w:val="003544BE"/>
    <w:rPr>
      <w:b/>
      <w:bCs/>
    </w:rPr>
  </w:style>
  <w:style w:type="paragraph" w:styleId="40">
    <w:name w:val="toc 4"/>
    <w:basedOn w:val="ab"/>
    <w:uiPriority w:val="39"/>
    <w:rsid w:val="003544BE"/>
    <w:pPr>
      <w:tabs>
        <w:tab w:val="right" w:leader="dot" w:pos="8789"/>
      </w:tabs>
      <w:ind w:left="849"/>
    </w:pPr>
  </w:style>
  <w:style w:type="paragraph" w:styleId="50">
    <w:name w:val="toc 5"/>
    <w:basedOn w:val="ab"/>
    <w:uiPriority w:val="39"/>
    <w:rsid w:val="003544BE"/>
    <w:pPr>
      <w:tabs>
        <w:tab w:val="right" w:leader="dot" w:pos="8506"/>
      </w:tabs>
      <w:ind w:left="1132"/>
    </w:pPr>
  </w:style>
  <w:style w:type="paragraph" w:styleId="60">
    <w:name w:val="toc 6"/>
    <w:basedOn w:val="ab"/>
    <w:rsid w:val="003544BE"/>
    <w:pPr>
      <w:tabs>
        <w:tab w:val="right" w:leader="dot" w:pos="8223"/>
      </w:tabs>
      <w:ind w:left="1415"/>
    </w:pPr>
  </w:style>
  <w:style w:type="paragraph" w:styleId="70">
    <w:name w:val="toc 7"/>
    <w:basedOn w:val="ab"/>
    <w:rsid w:val="003544BE"/>
    <w:pPr>
      <w:tabs>
        <w:tab w:val="right" w:leader="dot" w:pos="7940"/>
      </w:tabs>
      <w:ind w:left="1698"/>
    </w:pPr>
  </w:style>
  <w:style w:type="paragraph" w:styleId="80">
    <w:name w:val="toc 8"/>
    <w:basedOn w:val="ab"/>
    <w:rsid w:val="003544BE"/>
    <w:pPr>
      <w:tabs>
        <w:tab w:val="right" w:leader="dot" w:pos="7657"/>
      </w:tabs>
      <w:ind w:left="1981"/>
    </w:pPr>
  </w:style>
  <w:style w:type="paragraph" w:styleId="90">
    <w:name w:val="toc 9"/>
    <w:basedOn w:val="ab"/>
    <w:rsid w:val="003544BE"/>
    <w:pPr>
      <w:tabs>
        <w:tab w:val="right" w:leader="dot" w:pos="7374"/>
      </w:tabs>
      <w:ind w:left="2264"/>
    </w:pPr>
  </w:style>
  <w:style w:type="paragraph" w:customStyle="1" w:styleId="100">
    <w:name w:val="목차 10"/>
    <w:basedOn w:val="ab"/>
    <w:rsid w:val="003544BE"/>
    <w:pPr>
      <w:tabs>
        <w:tab w:val="right" w:leader="dot" w:pos="7091"/>
      </w:tabs>
      <w:ind w:left="2547"/>
    </w:pPr>
  </w:style>
  <w:style w:type="paragraph" w:customStyle="1" w:styleId="af3">
    <w:name w:val="표 내용"/>
    <w:basedOn w:val="a"/>
    <w:rsid w:val="003544BE"/>
    <w:pPr>
      <w:suppressLineNumbers/>
    </w:pPr>
  </w:style>
  <w:style w:type="paragraph" w:customStyle="1" w:styleId="af4">
    <w:name w:val="표제목"/>
    <w:basedOn w:val="af3"/>
    <w:rsid w:val="003544BE"/>
    <w:pPr>
      <w:jc w:val="center"/>
    </w:pPr>
    <w:rPr>
      <w:b/>
      <w:bCs/>
    </w:rPr>
  </w:style>
  <w:style w:type="paragraph" w:customStyle="1" w:styleId="af5">
    <w:name w:val="프레임 내용"/>
    <w:basedOn w:val="a8"/>
    <w:rsid w:val="003544BE"/>
  </w:style>
  <w:style w:type="paragraph" w:customStyle="1" w:styleId="HTMLPreformatted1">
    <w:name w:val="HTML Preformatted1"/>
    <w:basedOn w:val="a"/>
    <w:rsid w:val="00354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paragraph" w:styleId="af6">
    <w:name w:val="endnote text"/>
    <w:basedOn w:val="a"/>
    <w:link w:val="Char0"/>
    <w:uiPriority w:val="99"/>
    <w:semiHidden/>
    <w:unhideWhenUsed/>
    <w:rsid w:val="005A0F8C"/>
    <w:pPr>
      <w:snapToGrid w:val="0"/>
    </w:pPr>
  </w:style>
  <w:style w:type="character" w:customStyle="1" w:styleId="Char0">
    <w:name w:val="미주 텍스트 Char"/>
    <w:link w:val="af6"/>
    <w:uiPriority w:val="99"/>
    <w:semiHidden/>
    <w:rsid w:val="005A0F8C"/>
    <w:rPr>
      <w:rFonts w:eastAsia="바탕"/>
      <w:lang w:val="en" w:eastAsia="ar-SA"/>
    </w:rPr>
  </w:style>
  <w:style w:type="character" w:styleId="af7">
    <w:name w:val="endnote reference"/>
    <w:uiPriority w:val="99"/>
    <w:semiHidden/>
    <w:unhideWhenUsed/>
    <w:rsid w:val="005A0F8C"/>
    <w:rPr>
      <w:vertAlign w:val="superscript"/>
    </w:rPr>
  </w:style>
  <w:style w:type="character" w:styleId="af8">
    <w:name w:val="footnote reference"/>
    <w:uiPriority w:val="99"/>
    <w:semiHidden/>
    <w:unhideWhenUsed/>
    <w:rsid w:val="005A0F8C"/>
    <w:rPr>
      <w:vertAlign w:val="superscript"/>
    </w:rPr>
  </w:style>
  <w:style w:type="table" w:styleId="af9">
    <w:name w:val="Table Grid"/>
    <w:basedOn w:val="a1"/>
    <w:uiPriority w:val="59"/>
    <w:rsid w:val="00B84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8"/>
    <w:rsid w:val="00FE0C38"/>
    <w:rPr>
      <w:rFonts w:asciiTheme="minorEastAsia" w:eastAsiaTheme="minorEastAsia" w:hAnsiTheme="minorEastAsia"/>
      <w:sz w:val="22"/>
    </w:rPr>
  </w:style>
  <w:style w:type="character" w:customStyle="1" w:styleId="2Char">
    <w:name w:val="제목 2 Char"/>
    <w:link w:val="2"/>
    <w:rsid w:val="003569E5"/>
    <w:rPr>
      <w:rFonts w:ascii="Arial" w:eastAsiaTheme="minorEastAsia" w:hAnsi="Arial"/>
      <w:b/>
      <w:sz w:val="24"/>
      <w:lang w:val="en" w:eastAsia="ar-SA"/>
    </w:rPr>
  </w:style>
  <w:style w:type="paragraph" w:styleId="HTML">
    <w:name w:val="HTML Preformatted"/>
    <w:basedOn w:val="a"/>
    <w:link w:val="HTMLChar"/>
    <w:uiPriority w:val="99"/>
    <w:semiHidden/>
    <w:unhideWhenUsed/>
    <w:rsid w:val="003A6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spacing w:line="240" w:lineRule="auto"/>
      <w:textAlignment w:val="auto"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semiHidden/>
    <w:rsid w:val="003A68F1"/>
    <w:rPr>
      <w:rFonts w:ascii="굴림체" w:eastAsia="굴림체" w:hAnsi="굴림체" w:cs="굴림체"/>
      <w:sz w:val="24"/>
      <w:szCs w:val="24"/>
    </w:rPr>
  </w:style>
  <w:style w:type="character" w:styleId="afa">
    <w:name w:val="Strong"/>
    <w:uiPriority w:val="22"/>
    <w:qFormat/>
    <w:rsid w:val="002A648D"/>
    <w:rPr>
      <w:b/>
      <w:bCs/>
    </w:rPr>
  </w:style>
  <w:style w:type="paragraph" w:styleId="afb">
    <w:name w:val="Normal (Web)"/>
    <w:basedOn w:val="a"/>
    <w:uiPriority w:val="99"/>
    <w:unhideWhenUsed/>
    <w:rsid w:val="002A648D"/>
    <w:pPr>
      <w:widowControl/>
      <w:suppressAutoHyphens w:val="0"/>
      <w:overflowPunct/>
      <w:autoSpaceDE/>
      <w:spacing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c">
    <w:name w:val="논문본문"/>
    <w:basedOn w:val="a"/>
    <w:rsid w:val="000C1F44"/>
    <w:pPr>
      <w:widowControl/>
      <w:suppressAutoHyphens w:val="0"/>
      <w:overflowPunct/>
      <w:autoSpaceDE/>
      <w:snapToGrid w:val="0"/>
      <w:spacing w:line="288" w:lineRule="auto"/>
      <w:jc w:val="both"/>
      <w:textAlignment w:val="auto"/>
    </w:pPr>
    <w:rPr>
      <w:rFonts w:ascii="휴먼명조" w:eastAsia="휴먼명조" w:hAnsi="HCI Poppy" w:cs="굴림"/>
      <w:color w:val="000000"/>
      <w:sz w:val="18"/>
      <w:szCs w:val="18"/>
      <w:lang w:eastAsia="ko-KR"/>
    </w:rPr>
  </w:style>
  <w:style w:type="paragraph" w:customStyle="1" w:styleId="afd">
    <w:name w:val="장제목"/>
    <w:basedOn w:val="a"/>
    <w:rsid w:val="00A77C83"/>
    <w:pPr>
      <w:widowControl/>
      <w:suppressAutoHyphens w:val="0"/>
      <w:overflowPunct/>
      <w:autoSpaceDE/>
      <w:snapToGrid w:val="0"/>
      <w:spacing w:before="400" w:after="200" w:line="312" w:lineRule="auto"/>
      <w:jc w:val="both"/>
      <w:textAlignment w:val="auto"/>
    </w:pPr>
    <w:rPr>
      <w:rFonts w:ascii="HY견고딕" w:eastAsia="HY견고딕" w:hAnsi="HY견고딕" w:cs="굴림"/>
      <w:color w:val="000000"/>
      <w:sz w:val="18"/>
      <w:szCs w:val="18"/>
      <w:lang w:eastAsia="ko-KR"/>
    </w:rPr>
  </w:style>
  <w:style w:type="paragraph" w:styleId="afe">
    <w:name w:val="Date"/>
    <w:basedOn w:val="a"/>
    <w:next w:val="a"/>
    <w:link w:val="Char1"/>
    <w:rsid w:val="002C1B25"/>
    <w:pPr>
      <w:suppressAutoHyphens w:val="0"/>
      <w:autoSpaceDN w:val="0"/>
      <w:adjustRightInd w:val="0"/>
    </w:pPr>
    <w:rPr>
      <w:rFonts w:ascii="굴림" w:eastAsia="굴림" w:hAnsi="굴림"/>
      <w:sz w:val="18"/>
    </w:rPr>
  </w:style>
  <w:style w:type="character" w:customStyle="1" w:styleId="Char1">
    <w:name w:val="날짜 Char"/>
    <w:link w:val="afe"/>
    <w:rsid w:val="002C1B25"/>
    <w:rPr>
      <w:rFonts w:ascii="굴림" w:eastAsia="굴림" w:hAnsi="굴림"/>
      <w:sz w:val="18"/>
    </w:rPr>
  </w:style>
  <w:style w:type="paragraph" w:customStyle="1" w:styleId="aff">
    <w:name w:val="쪽"/>
    <w:basedOn w:val="a"/>
    <w:rsid w:val="00BA50CC"/>
    <w:pPr>
      <w:widowControl/>
      <w:suppressAutoHyphens w:val="0"/>
      <w:overflowPunct/>
      <w:autoSpaceDE/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f0">
    <w:name w:val="ㅇ"/>
    <w:basedOn w:val="a"/>
    <w:rsid w:val="00183368"/>
    <w:pPr>
      <w:widowControl/>
      <w:suppressAutoHyphens w:val="0"/>
      <w:overflowPunct/>
      <w:autoSpaceDE/>
      <w:snapToGrid w:val="0"/>
      <w:spacing w:before="228" w:line="360" w:lineRule="auto"/>
      <w:ind w:left="1200"/>
      <w:jc w:val="both"/>
      <w:textAlignment w:val="auto"/>
    </w:pPr>
    <w:rPr>
      <w:rFonts w:ascii="한양신명조" w:eastAsia="한양신명조" w:hAnsi="한양신명조" w:cs="굴림"/>
      <w:color w:val="000000"/>
      <w:sz w:val="30"/>
      <w:szCs w:val="30"/>
      <w:lang w:eastAsia="ko-KR"/>
    </w:rPr>
  </w:style>
  <w:style w:type="paragraph" w:styleId="aff1">
    <w:name w:val="Balloon Text"/>
    <w:basedOn w:val="a"/>
    <w:link w:val="Char2"/>
    <w:uiPriority w:val="99"/>
    <w:semiHidden/>
    <w:unhideWhenUsed/>
    <w:rsid w:val="00D65F3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1"/>
    <w:uiPriority w:val="99"/>
    <w:semiHidden/>
    <w:rsid w:val="00D65F3F"/>
    <w:rPr>
      <w:rFonts w:asciiTheme="majorHAnsi" w:eastAsiaTheme="majorEastAsia" w:hAnsiTheme="majorHAnsi" w:cstheme="majorBidi"/>
      <w:sz w:val="18"/>
      <w:szCs w:val="18"/>
      <w:lang w:val="en" w:eastAsia="ar-SA"/>
    </w:rPr>
  </w:style>
  <w:style w:type="character" w:styleId="aff2">
    <w:name w:val="annotation reference"/>
    <w:basedOn w:val="a0"/>
    <w:uiPriority w:val="99"/>
    <w:semiHidden/>
    <w:unhideWhenUsed/>
    <w:rsid w:val="00B16A49"/>
    <w:rPr>
      <w:sz w:val="18"/>
      <w:szCs w:val="18"/>
    </w:rPr>
  </w:style>
  <w:style w:type="paragraph" w:styleId="aff3">
    <w:name w:val="annotation text"/>
    <w:basedOn w:val="a"/>
    <w:link w:val="Char3"/>
    <w:uiPriority w:val="99"/>
    <w:semiHidden/>
    <w:unhideWhenUsed/>
    <w:rsid w:val="00B16A49"/>
  </w:style>
  <w:style w:type="character" w:customStyle="1" w:styleId="Char3">
    <w:name w:val="메모 텍스트 Char"/>
    <w:basedOn w:val="a0"/>
    <w:link w:val="aff3"/>
    <w:uiPriority w:val="99"/>
    <w:semiHidden/>
    <w:rsid w:val="00B16A49"/>
    <w:rPr>
      <w:rFonts w:eastAsia="바탕"/>
      <w:lang w:val="en" w:eastAsia="ar-SA"/>
    </w:rPr>
  </w:style>
  <w:style w:type="paragraph" w:styleId="aff4">
    <w:name w:val="annotation subject"/>
    <w:basedOn w:val="aff3"/>
    <w:next w:val="aff3"/>
    <w:link w:val="Char4"/>
    <w:uiPriority w:val="99"/>
    <w:semiHidden/>
    <w:unhideWhenUsed/>
    <w:rsid w:val="00B16A49"/>
    <w:rPr>
      <w:b/>
      <w:bCs/>
    </w:rPr>
  </w:style>
  <w:style w:type="character" w:customStyle="1" w:styleId="Char4">
    <w:name w:val="메모 주제 Char"/>
    <w:basedOn w:val="Char3"/>
    <w:link w:val="aff4"/>
    <w:uiPriority w:val="99"/>
    <w:semiHidden/>
    <w:rsid w:val="00B16A49"/>
    <w:rPr>
      <w:rFonts w:eastAsia="바탕"/>
      <w:b/>
      <w:bCs/>
      <w:lang w:val="en" w:eastAsia="ar-SA"/>
    </w:rPr>
  </w:style>
  <w:style w:type="paragraph" w:styleId="aff5">
    <w:name w:val="List Paragraph"/>
    <w:basedOn w:val="a"/>
    <w:uiPriority w:val="34"/>
    <w:qFormat/>
    <w:rsid w:val="00C00700"/>
    <w:pPr>
      <w:ind w:leftChars="400" w:left="800"/>
    </w:pPr>
  </w:style>
  <w:style w:type="character" w:styleId="aff6">
    <w:name w:val="Unresolved Mention"/>
    <w:basedOn w:val="a0"/>
    <w:uiPriority w:val="99"/>
    <w:semiHidden/>
    <w:unhideWhenUsed/>
    <w:rsid w:val="005944CA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2B7A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4">
    <w:name w:val="Pa4"/>
    <w:basedOn w:val="Default"/>
    <w:next w:val="Default"/>
    <w:uiPriority w:val="99"/>
    <w:rsid w:val="00463D6A"/>
    <w:pPr>
      <w:widowControl/>
      <w:suppressAutoHyphens w:val="0"/>
      <w:autoSpaceDN w:val="0"/>
      <w:adjustRightInd w:val="0"/>
      <w:spacing w:line="241" w:lineRule="atLeast"/>
    </w:pPr>
    <w:rPr>
      <w:rFonts w:ascii="Roboto" w:eastAsia="맑은 고딕" w:hAnsi="Roboto"/>
      <w:color w:val="auto"/>
      <w:lang w:eastAsia="ko-KR"/>
    </w:rPr>
  </w:style>
  <w:style w:type="character" w:customStyle="1" w:styleId="A70">
    <w:name w:val="A7"/>
    <w:uiPriority w:val="99"/>
    <w:rsid w:val="00463D6A"/>
    <w:rPr>
      <w:rFonts w:cs="Roboto"/>
      <w:color w:val="211D1E"/>
      <w:sz w:val="30"/>
      <w:szCs w:val="30"/>
    </w:rPr>
  </w:style>
  <w:style w:type="character" w:customStyle="1" w:styleId="1Char">
    <w:name w:val="제목 1 Char"/>
    <w:basedOn w:val="a0"/>
    <w:link w:val="1"/>
    <w:rsid w:val="004742B6"/>
    <w:rPr>
      <w:rFonts w:ascii="Arial" w:hAnsi="Arial"/>
      <w:b/>
      <w:sz w:val="28"/>
      <w:lang w:val="en" w:eastAsia="ar-SA"/>
    </w:rPr>
  </w:style>
  <w:style w:type="paragraph" w:customStyle="1" w:styleId="10">
    <w:name w:val="동1"/>
    <w:basedOn w:val="a8"/>
    <w:link w:val="1Char0"/>
    <w:qFormat/>
    <w:rsid w:val="00EF695F"/>
    <w:pPr>
      <w:numPr>
        <w:numId w:val="4"/>
      </w:numPr>
    </w:pPr>
    <w:rPr>
      <w:rFonts w:asciiTheme="minorHAnsi" w:eastAsiaTheme="minorHAnsi" w:hAnsiTheme="minorHAnsi"/>
    </w:rPr>
  </w:style>
  <w:style w:type="character" w:customStyle="1" w:styleId="1Char0">
    <w:name w:val="동1 Char"/>
    <w:basedOn w:val="Char"/>
    <w:link w:val="10"/>
    <w:rsid w:val="00EF695F"/>
    <w:rPr>
      <w:rFonts w:asciiTheme="minorHAnsi" w:eastAsiaTheme="minorHAnsi" w:hAnsiTheme="minorHAnsi"/>
      <w:sz w:val="22"/>
    </w:rPr>
  </w:style>
  <w:style w:type="paragraph" w:customStyle="1" w:styleId="aff7">
    <w:name w:val="그림"/>
    <w:basedOn w:val="a8"/>
    <w:link w:val="Char5"/>
    <w:rsid w:val="006147BB"/>
    <w:pPr>
      <w:jc w:val="center"/>
    </w:pPr>
  </w:style>
  <w:style w:type="character" w:customStyle="1" w:styleId="Char5">
    <w:name w:val="그림 Char"/>
    <w:basedOn w:val="Char"/>
    <w:link w:val="aff7"/>
    <w:rsid w:val="006147BB"/>
    <w:rPr>
      <w:rFonts w:asciiTheme="minorEastAsia" w:eastAsiaTheme="minorEastAsia" w:hAnsiTheme="minorEastAsia"/>
      <w:sz w:val="22"/>
    </w:rPr>
  </w:style>
  <w:style w:type="table" w:customStyle="1" w:styleId="14">
    <w:name w:val="스타일1"/>
    <w:basedOn w:val="a1"/>
    <w:uiPriority w:val="99"/>
    <w:rsid w:val="00F8614F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5">
    <w:name w:val="ㅍ1"/>
    <w:basedOn w:val="a8"/>
    <w:link w:val="1Char1"/>
    <w:qFormat/>
    <w:rsid w:val="00F8614F"/>
    <w:pPr>
      <w:spacing w:after="0"/>
      <w:ind w:left="640" w:hangingChars="337" w:hanging="640"/>
      <w:jc w:val="center"/>
    </w:pPr>
    <w:rPr>
      <w:rFonts w:asciiTheme="minorHAnsi" w:eastAsiaTheme="minorHAnsi" w:hAnsiTheme="minorHAnsi"/>
      <w:bCs/>
      <w:sz w:val="19"/>
      <w:szCs w:val="19"/>
    </w:rPr>
  </w:style>
  <w:style w:type="character" w:customStyle="1" w:styleId="1Char1">
    <w:name w:val="ㅍ1 Char"/>
    <w:basedOn w:val="Char"/>
    <w:link w:val="15"/>
    <w:rsid w:val="00F8614F"/>
    <w:rPr>
      <w:rFonts w:asciiTheme="minorHAnsi" w:eastAsiaTheme="minorHAnsi" w:hAnsiTheme="minorHAnsi"/>
      <w:bCs/>
      <w:sz w:val="19"/>
      <w:szCs w:val="19"/>
    </w:rPr>
  </w:style>
  <w:style w:type="paragraph" w:customStyle="1" w:styleId="22">
    <w:name w:val="스타일2"/>
    <w:basedOn w:val="15"/>
    <w:link w:val="2Char0"/>
    <w:qFormat/>
    <w:rsid w:val="00F8614F"/>
    <w:rPr>
      <w:b/>
      <w:bCs w:val="0"/>
    </w:rPr>
  </w:style>
  <w:style w:type="character" w:customStyle="1" w:styleId="2Char0">
    <w:name w:val="스타일2 Char"/>
    <w:basedOn w:val="1Char1"/>
    <w:link w:val="22"/>
    <w:rsid w:val="00F8614F"/>
    <w:rPr>
      <w:rFonts w:asciiTheme="minorHAnsi" w:eastAsiaTheme="minorHAnsi" w:hAnsiTheme="minorHAnsi"/>
      <w:b/>
      <w:bCs w:val="0"/>
      <w:sz w:val="19"/>
      <w:szCs w:val="19"/>
    </w:rPr>
  </w:style>
  <w:style w:type="paragraph" w:customStyle="1" w:styleId="aff8">
    <w:name w:val="표왼"/>
    <w:basedOn w:val="a8"/>
    <w:link w:val="Char6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Char6">
    <w:name w:val="표왼 Char"/>
    <w:basedOn w:val="Char"/>
    <w:link w:val="aff8"/>
    <w:rsid w:val="00F8614F"/>
    <w:rPr>
      <w:rFonts w:asciiTheme="minorHAnsi" w:eastAsiaTheme="minorHAnsi" w:hAnsiTheme="minorHAnsi"/>
      <w:sz w:val="19"/>
      <w:szCs w:val="19"/>
    </w:rPr>
  </w:style>
  <w:style w:type="paragraph" w:customStyle="1" w:styleId="31">
    <w:name w:val="스타일3"/>
    <w:basedOn w:val="a8"/>
    <w:link w:val="3Char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3Char">
    <w:name w:val="스타일3 Char"/>
    <w:basedOn w:val="Char"/>
    <w:link w:val="31"/>
    <w:rsid w:val="00F8614F"/>
    <w:rPr>
      <w:rFonts w:asciiTheme="minorHAnsi" w:eastAsiaTheme="minorHAnsi" w:hAnsiTheme="minorHAns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1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3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11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8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4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35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36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2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59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463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145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4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62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7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7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75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1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4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5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6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6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9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7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60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873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7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0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3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10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846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90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6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0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6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8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40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0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9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58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6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9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1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9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49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7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1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1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4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0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0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0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1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80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2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2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2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7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5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8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1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098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13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1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758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2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8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1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c999/AI_foundation_tutorial/tree/main" TargetMode="External"/><Relationship Id="rId18" Type="http://schemas.openxmlformats.org/officeDocument/2006/relationships/hyperlink" Target="https://github.com/features/copilot/plans" TargetMode="External"/><Relationship Id="rId26" Type="http://schemas.openxmlformats.org/officeDocument/2006/relationships/hyperlink" Target="https://docs.wandb.ai/quickstart/" TargetMode="External"/><Relationship Id="rId39" Type="http://schemas.openxmlformats.org/officeDocument/2006/relationships/hyperlink" Target="https://docs.anaconda.com/anaconda/install/" TargetMode="External"/><Relationship Id="rId21" Type="http://schemas.openxmlformats.org/officeDocument/2006/relationships/hyperlink" Target="https://app.klingai.com/global/membership/membership-plan" TargetMode="External"/><Relationship Id="rId34" Type="http://schemas.openxmlformats.org/officeDocument/2006/relationships/hyperlink" Target="https://www.python.org/" TargetMode="External"/><Relationship Id="rId42" Type="http://schemas.openxmlformats.org/officeDocument/2006/relationships/image" Target="media/image7.png"/><Relationship Id="rId47" Type="http://schemas.openxmlformats.org/officeDocument/2006/relationships/hyperlink" Target="https://www.youtube.com/watch?v=vesxpfOAOCw" TargetMode="External"/><Relationship Id="rId50" Type="http://schemas.openxmlformats.org/officeDocument/2006/relationships/hyperlink" Target="https://www.blender.org/download/" TargetMode="External"/><Relationship Id="rId55" Type="http://schemas.openxmlformats.org/officeDocument/2006/relationships/hyperlink" Target="https://developer.nvidia.com/cuda-toolkit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hyperlink" Target="https://claude.ai/" TargetMode="External"/><Relationship Id="rId29" Type="http://schemas.openxmlformats.org/officeDocument/2006/relationships/hyperlink" Target="https://app.visily.ai" TargetMode="External"/><Relationship Id="rId11" Type="http://schemas.openxmlformats.org/officeDocument/2006/relationships/footer" Target="footer1.xml"/><Relationship Id="rId24" Type="http://schemas.openxmlformats.org/officeDocument/2006/relationships/hyperlink" Target="https://serpapi.com/manage-api-key" TargetMode="External"/><Relationship Id="rId32" Type="http://schemas.openxmlformats.org/officeDocument/2006/relationships/image" Target="media/image4.png"/><Relationship Id="rId37" Type="http://schemas.openxmlformats.org/officeDocument/2006/relationships/hyperlink" Target="https://developer.nvidia.com/cuda-downloads" TargetMode="External"/><Relationship Id="rId40" Type="http://schemas.openxmlformats.org/officeDocument/2006/relationships/hyperlink" Target="https://pytorch.org/get-started/locally/" TargetMode="External"/><Relationship Id="rId45" Type="http://schemas.openxmlformats.org/officeDocument/2006/relationships/hyperlink" Target="https://www.sublimetext.com/" TargetMode="External"/><Relationship Id="rId53" Type="http://schemas.openxmlformats.org/officeDocument/2006/relationships/hyperlink" Target="https://medium.com/" TargetMode="External"/><Relationship Id="rId58" Type="http://schemas.openxmlformats.org/officeDocument/2006/relationships/hyperlink" Target="https://docs.anaconda.com/anaconda/install/" TargetMode="External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hyperlink" Target="https://huggingface.co" TargetMode="External"/><Relationship Id="rId14" Type="http://schemas.openxmlformats.org/officeDocument/2006/relationships/hyperlink" Target="https://colab.research.google.com/signup" TargetMode="External"/><Relationship Id="rId22" Type="http://schemas.openxmlformats.org/officeDocument/2006/relationships/hyperlink" Target="https://www.figma.com" TargetMode="External"/><Relationship Id="rId27" Type="http://schemas.openxmlformats.org/officeDocument/2006/relationships/hyperlink" Target="https://docs.smith.langchain.com/administration/how_to_guides/organization_management/create_account_api_key" TargetMode="External"/><Relationship Id="rId30" Type="http://schemas.openxmlformats.org/officeDocument/2006/relationships/hyperlink" Target="https://github.com/mac999/LLM-RAG-Agent-Tutorial/tree/main/1-1.prepare" TargetMode="External"/><Relationship Id="rId35" Type="http://schemas.openxmlformats.org/officeDocument/2006/relationships/hyperlink" Target="https://www.youtube.com/watch?v=u4xUUBTER4I" TargetMode="External"/><Relationship Id="rId43" Type="http://schemas.openxmlformats.org/officeDocument/2006/relationships/hyperlink" Target="https://www.docker.com/get-started/" TargetMode="External"/><Relationship Id="rId48" Type="http://schemas.openxmlformats.org/officeDocument/2006/relationships/hyperlink" Target="https://www.youtube.com/watch?v=X_Aet9ndh_Y" TargetMode="External"/><Relationship Id="rId56" Type="http://schemas.openxmlformats.org/officeDocument/2006/relationships/hyperlink" Target="https://www.python.org/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www.blackmagicdesign.com/products/davinciresolve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github.com/mac999/AI_foundation_tutorial/tree/main" TargetMode="External"/><Relationship Id="rId17" Type="http://schemas.openxmlformats.org/officeDocument/2006/relationships/hyperlink" Target="https://github.com/" TargetMode="External"/><Relationship Id="rId25" Type="http://schemas.openxmlformats.org/officeDocument/2006/relationships/hyperlink" Target="https://app.tavily.com/home" TargetMode="External"/><Relationship Id="rId33" Type="http://schemas.openxmlformats.org/officeDocument/2006/relationships/image" Target="media/image5.png"/><Relationship Id="rId38" Type="http://schemas.openxmlformats.org/officeDocument/2006/relationships/hyperlink" Target="https://docs.github.com/ko/desktop/installing-and-authenticating-to-github-desktop/installing-github-desktop" TargetMode="External"/><Relationship Id="rId46" Type="http://schemas.openxmlformats.org/officeDocument/2006/relationships/hyperlink" Target="https://code.visualstudio.com/download" TargetMode="External"/><Relationship Id="rId59" Type="http://schemas.openxmlformats.org/officeDocument/2006/relationships/hyperlink" Target="https://platform.openai.com/" TargetMode="External"/><Relationship Id="rId20" Type="http://schemas.openxmlformats.org/officeDocument/2006/relationships/hyperlink" Target="https://huggingface.co/settings/tokens" TargetMode="External"/><Relationship Id="rId41" Type="http://schemas.openxmlformats.org/officeDocument/2006/relationships/image" Target="media/image6.png"/><Relationship Id="rId54" Type="http://schemas.openxmlformats.org/officeDocument/2006/relationships/hyperlink" Target="https://www.nvidia.com/Download/index.aspx" TargetMode="External"/><Relationship Id="rId62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hyperlink" Target="https://platform.openai.com/settings/organization/billing/overview" TargetMode="External"/><Relationship Id="rId23" Type="http://schemas.openxmlformats.org/officeDocument/2006/relationships/hyperlink" Target="https://aistudio.google.com/app/apikey" TargetMode="External"/><Relationship Id="rId28" Type="http://schemas.openxmlformats.org/officeDocument/2006/relationships/hyperlink" Target="https://smith.langchain.com/o/2c462eb1-5b83-41c8-96c5-e008809d5655/settings" TargetMode="External"/><Relationship Id="rId36" Type="http://schemas.openxmlformats.org/officeDocument/2006/relationships/hyperlink" Target="https://www.nvidia.com/Download/index.aspx" TargetMode="External"/><Relationship Id="rId49" Type="http://schemas.openxmlformats.org/officeDocument/2006/relationships/hyperlink" Target="https://claude.ai/download" TargetMode="External"/><Relationship Id="rId57" Type="http://schemas.openxmlformats.org/officeDocument/2006/relationships/hyperlink" Target="https://www.youtube.com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3.png"/><Relationship Id="rId44" Type="http://schemas.openxmlformats.org/officeDocument/2006/relationships/hyperlink" Target="https://www.ollama.com/" TargetMode="External"/><Relationship Id="rId52" Type="http://schemas.openxmlformats.org/officeDocument/2006/relationships/hyperlink" Target="https://huggingface.co/" TargetMode="External"/><Relationship Id="rId60" Type="http://schemas.openxmlformats.org/officeDocument/2006/relationships/hyperlink" Target="https://pytorch.org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artWorkEnv\&#44277;&#53685;&#54872;&#44221;\&#54364;&#51456;&#49436;&#49885;\RupStd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15AD3-59C3-4E12-ACFF-9AA14340C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RupStdDoc.dot</Template>
  <TotalTime>121</TotalTime>
  <Pages>1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Vision</vt:lpstr>
    </vt:vector>
  </TitlesOfParts>
  <Company>Microsoft</Company>
  <LinksUpToDate>false</LinksUpToDate>
  <CharactersWithSpaces>9234</CharactersWithSpaces>
  <SharedDoc>false</SharedDoc>
  <HLinks>
    <vt:vector size="18" baseType="variant">
      <vt:variant>
        <vt:i4>3473508</vt:i4>
      </vt:variant>
      <vt:variant>
        <vt:i4>528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3473508</vt:i4>
      </vt:variant>
      <vt:variant>
        <vt:i4>519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4849675</vt:i4>
      </vt:variant>
      <vt:variant>
        <vt:i4>516</vt:i4>
      </vt:variant>
      <vt:variant>
        <vt:i4>0</vt:i4>
      </vt:variant>
      <vt:variant>
        <vt:i4>5</vt:i4>
      </vt:variant>
      <vt:variant>
        <vt:lpwstr>http://www.buildingsmartalliance.org/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Project Name</dc:subject>
  <dc:creator>강태욱</dc:creator>
  <cp:lastModifiedBy>KS</cp:lastModifiedBy>
  <cp:revision>141</cp:revision>
  <cp:lastPrinted>2025-09-15T00:42:00Z</cp:lastPrinted>
  <dcterms:created xsi:type="dcterms:W3CDTF">2025-04-22T01:43:00Z</dcterms:created>
  <dcterms:modified xsi:type="dcterms:W3CDTF">2025-09-15T00:42:00Z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fae0650454dd1ef384894706d8d496217d0420e2d81eb023655a468dfb836626</vt:lpwstr>
  </property>
</Properties>
</file>